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7FA9" w:rsidRDefault="00235C57">
      <w:r>
        <w:rPr>
          <w:noProof/>
          <w:lang w:val="es-ES_tradnl" w:eastAsia="es-ES_tradnl"/>
        </w:rPr>
        <w:drawing>
          <wp:anchor distT="0" distB="0" distL="114300" distR="114300" simplePos="0" relativeHeight="251703296" behindDoc="0" locked="0" layoutInCell="1" allowOverlap="1">
            <wp:simplePos x="0" y="0"/>
            <wp:positionH relativeFrom="column">
              <wp:posOffset>-546100</wp:posOffset>
            </wp:positionH>
            <wp:positionV relativeFrom="paragraph">
              <wp:posOffset>-626745</wp:posOffset>
            </wp:positionV>
            <wp:extent cx="7012940" cy="755015"/>
            <wp:effectExtent l="0" t="0" r="0" b="6985"/>
            <wp:wrapNone/>
            <wp:docPr id="68" name="Imagen 68" descr="C:\Documents and Settings\SS_\Escritorio\cintillo sede be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S_\Escritorio\cintillo sede beatriz.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12940" cy="755015"/>
                    </a:xfrm>
                    <a:prstGeom prst="rect">
                      <a:avLst/>
                    </a:prstGeom>
                    <a:noFill/>
                    <a:ln>
                      <a:noFill/>
                    </a:ln>
                  </pic:spPr>
                </pic:pic>
              </a:graphicData>
            </a:graphic>
          </wp:anchor>
        </w:drawing>
      </w:r>
    </w:p>
    <w:p w:rsidR="00117FA9" w:rsidRPr="00117FA9" w:rsidRDefault="00117FA9" w:rsidP="009E5E56">
      <w:pPr>
        <w:spacing w:after="0" w:line="480" w:lineRule="auto"/>
        <w:jc w:val="center"/>
        <w:rPr>
          <w:rFonts w:ascii="Arial" w:hAnsi="Arial" w:cs="Arial"/>
          <w:sz w:val="24"/>
          <w:szCs w:val="24"/>
        </w:rPr>
      </w:pPr>
      <w:r w:rsidRPr="00117FA9">
        <w:rPr>
          <w:rFonts w:ascii="Arial" w:hAnsi="Arial" w:cs="Arial"/>
          <w:sz w:val="24"/>
          <w:szCs w:val="24"/>
        </w:rPr>
        <w:t>DEPARTAMENTO DE M</w:t>
      </w:r>
      <w:r w:rsidR="009E5E56">
        <w:rPr>
          <w:rFonts w:ascii="Arial" w:hAnsi="Arial" w:cs="Arial"/>
          <w:sz w:val="24"/>
          <w:szCs w:val="24"/>
        </w:rPr>
        <w:t>ANTENIMIENTO</w:t>
      </w:r>
      <w:r w:rsidRPr="00117FA9">
        <w:rPr>
          <w:rFonts w:ascii="Arial" w:hAnsi="Arial" w:cs="Arial"/>
          <w:sz w:val="24"/>
          <w:szCs w:val="24"/>
        </w:rPr>
        <w:t xml:space="preserve"> DE EQUIPOS ELECTRICOS</w:t>
      </w:r>
    </w:p>
    <w:p w:rsidR="00117FA9" w:rsidRPr="00117FA9" w:rsidRDefault="00117FA9" w:rsidP="009E5E56">
      <w:pPr>
        <w:spacing w:after="0" w:line="480" w:lineRule="auto"/>
        <w:jc w:val="center"/>
        <w:rPr>
          <w:rFonts w:ascii="Arial" w:hAnsi="Arial" w:cs="Arial"/>
          <w:sz w:val="24"/>
          <w:szCs w:val="24"/>
        </w:rPr>
      </w:pPr>
      <w:r w:rsidRPr="00117FA9">
        <w:rPr>
          <w:rFonts w:ascii="Arial" w:hAnsi="Arial" w:cs="Arial"/>
          <w:sz w:val="24"/>
          <w:szCs w:val="24"/>
        </w:rPr>
        <w:t>PROGRAMA NACIONAL DE FORMACION EN ELECTRICIDAD</w:t>
      </w:r>
    </w:p>
    <w:p w:rsidR="00117FA9" w:rsidRPr="00117FA9" w:rsidRDefault="00117FA9" w:rsidP="009E5E56">
      <w:pPr>
        <w:spacing w:after="0" w:line="480" w:lineRule="auto"/>
        <w:jc w:val="center"/>
        <w:rPr>
          <w:rFonts w:ascii="Arial" w:hAnsi="Arial" w:cs="Arial"/>
          <w:sz w:val="24"/>
          <w:szCs w:val="24"/>
        </w:rPr>
      </w:pPr>
      <w:r w:rsidRPr="00117FA9">
        <w:rPr>
          <w:rFonts w:ascii="Arial" w:hAnsi="Arial" w:cs="Arial"/>
          <w:sz w:val="24"/>
          <w:szCs w:val="24"/>
        </w:rPr>
        <w:t>PROYECTO SOCIOINTEGRADOR TRAYECTO II</w:t>
      </w:r>
    </w:p>
    <w:p w:rsidR="00117FA9" w:rsidRPr="00117FA9" w:rsidRDefault="00117FA9" w:rsidP="00117FA9">
      <w:pPr>
        <w:jc w:val="center"/>
        <w:rPr>
          <w:rFonts w:ascii="Arial" w:hAnsi="Arial" w:cs="Arial"/>
          <w:sz w:val="24"/>
          <w:szCs w:val="24"/>
        </w:rPr>
      </w:pPr>
    </w:p>
    <w:p w:rsidR="00117FA9" w:rsidRDefault="00117FA9" w:rsidP="00117FA9">
      <w:pPr>
        <w:jc w:val="center"/>
      </w:pPr>
    </w:p>
    <w:p w:rsidR="00117FA9" w:rsidRDefault="00117FA9" w:rsidP="00117FA9">
      <w:pPr>
        <w:jc w:val="center"/>
      </w:pPr>
    </w:p>
    <w:p w:rsidR="00117FA9" w:rsidRDefault="00235C57" w:rsidP="00117FA9">
      <w:pPr>
        <w:jc w:val="center"/>
      </w:pPr>
      <w:r>
        <w:rPr>
          <w:noProof/>
          <w:lang w:val="es-ES_tradnl" w:eastAsia="es-ES_tradnl"/>
        </w:rPr>
        <w:drawing>
          <wp:anchor distT="0" distB="0" distL="114300" distR="114300" simplePos="0" relativeHeight="251704320" behindDoc="1" locked="0" layoutInCell="0" allowOverlap="1">
            <wp:simplePos x="0" y="0"/>
            <wp:positionH relativeFrom="margin">
              <wp:align>center</wp:align>
            </wp:positionH>
            <wp:positionV relativeFrom="margin">
              <wp:align>center</wp:align>
            </wp:positionV>
            <wp:extent cx="4562475" cy="6953250"/>
            <wp:effectExtent l="0" t="0" r="9525" b="0"/>
            <wp:wrapNone/>
            <wp:docPr id="69" name="Imagen 69" descr="Logo IUTET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029955" descr="Logo IUTET 3D"/>
                    <pic:cNvPicPr>
                      <a:picLocks noChangeAspect="1" noChangeArrowheads="1"/>
                    </pic:cNvPicPr>
                  </pic:nvPicPr>
                  <pic:blipFill>
                    <a:blip r:embed="rId9" cstate="print">
                      <a:lum bright="7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2475" cy="6953250"/>
                    </a:xfrm>
                    <a:prstGeom prst="rect">
                      <a:avLst/>
                    </a:prstGeom>
                    <a:noFill/>
                  </pic:spPr>
                </pic:pic>
              </a:graphicData>
            </a:graphic>
          </wp:anchor>
        </w:drawing>
      </w:r>
    </w:p>
    <w:p w:rsidR="00117FA9" w:rsidRPr="00117FA9" w:rsidRDefault="00117FA9" w:rsidP="00117FA9">
      <w:pPr>
        <w:jc w:val="center"/>
        <w:rPr>
          <w:rFonts w:ascii="Arial" w:hAnsi="Arial" w:cs="Arial"/>
          <w:sz w:val="24"/>
          <w:szCs w:val="24"/>
        </w:rPr>
      </w:pPr>
    </w:p>
    <w:p w:rsidR="00DB3EC6" w:rsidRDefault="00E72557" w:rsidP="00E72557">
      <w:pPr>
        <w:jc w:val="center"/>
      </w:pPr>
      <w:r w:rsidRPr="00EF0DA1">
        <w:rPr>
          <w:b/>
          <w:color w:val="000000"/>
          <w:sz w:val="28"/>
          <w:szCs w:val="28"/>
        </w:rPr>
        <w:t xml:space="preserve">PROPUESTA DE </w:t>
      </w:r>
      <w:r w:rsidR="004F73D8">
        <w:rPr>
          <w:b/>
          <w:color w:val="000000"/>
          <w:sz w:val="28"/>
          <w:szCs w:val="28"/>
        </w:rPr>
        <w:t xml:space="preserve">ADECUACION </w:t>
      </w:r>
      <w:r w:rsidR="002E5274">
        <w:rPr>
          <w:b/>
          <w:color w:val="000000"/>
          <w:sz w:val="28"/>
          <w:szCs w:val="28"/>
        </w:rPr>
        <w:t xml:space="preserve">TECNICA, AMBIENTAL, SOCIAL Y ECONOMICA DEL SISTEMA ELECTRICO DE UNA VIVIENDA UNIFAMILIAR, SISTEMA ELECTRICO DEL AMBULATORIO </w:t>
      </w:r>
      <w:r>
        <w:rPr>
          <w:b/>
          <w:color w:val="000000"/>
          <w:sz w:val="28"/>
          <w:szCs w:val="28"/>
        </w:rPr>
        <w:t xml:space="preserve">RURAL TIPO II Y DEL SISTEMA DE DISTRIBUCION </w:t>
      </w:r>
      <w:r w:rsidR="002E5274">
        <w:rPr>
          <w:b/>
          <w:color w:val="000000"/>
          <w:sz w:val="28"/>
          <w:szCs w:val="28"/>
        </w:rPr>
        <w:t xml:space="preserve">EN BAJA TENSION </w:t>
      </w:r>
      <w:r>
        <w:rPr>
          <w:b/>
          <w:color w:val="000000"/>
          <w:sz w:val="28"/>
          <w:szCs w:val="28"/>
        </w:rPr>
        <w:t xml:space="preserve">DEL SECTOR EL BUCARE </w:t>
      </w:r>
      <w:r w:rsidR="002E5274">
        <w:rPr>
          <w:b/>
          <w:color w:val="000000"/>
          <w:sz w:val="28"/>
          <w:szCs w:val="28"/>
        </w:rPr>
        <w:t xml:space="preserve">DE </w:t>
      </w:r>
      <w:r>
        <w:rPr>
          <w:b/>
          <w:color w:val="000000"/>
          <w:sz w:val="28"/>
          <w:szCs w:val="28"/>
        </w:rPr>
        <w:t>LA PARROQUIA TRES ESQUINAS, TRUJILLO EDO TRUJILLO.</w:t>
      </w:r>
    </w:p>
    <w:p w:rsidR="00117FA9" w:rsidRDefault="00117FA9"/>
    <w:p w:rsidR="00117FA9" w:rsidRDefault="00117FA9"/>
    <w:p w:rsidR="00117FA9" w:rsidRDefault="00117FA9" w:rsidP="00117FA9">
      <w:pPr>
        <w:jc w:val="right"/>
        <w:rPr>
          <w:rFonts w:ascii="Arial" w:hAnsi="Arial" w:cs="Arial"/>
          <w:sz w:val="24"/>
          <w:szCs w:val="24"/>
        </w:rPr>
      </w:pPr>
      <w:r>
        <w:rPr>
          <w:rFonts w:ascii="Arial" w:hAnsi="Arial" w:cs="Arial"/>
          <w:sz w:val="24"/>
          <w:szCs w:val="24"/>
        </w:rPr>
        <w:t>PARTICIPANTES:</w:t>
      </w:r>
    </w:p>
    <w:p w:rsidR="00117FA9" w:rsidRPr="00234464" w:rsidRDefault="00117FA9" w:rsidP="00117FA9">
      <w:pPr>
        <w:spacing w:after="0" w:line="240" w:lineRule="auto"/>
        <w:jc w:val="right"/>
        <w:rPr>
          <w:rFonts w:ascii="Arial" w:hAnsi="Arial" w:cs="Arial"/>
          <w:b/>
          <w:sz w:val="24"/>
          <w:szCs w:val="24"/>
        </w:rPr>
      </w:pPr>
      <w:r w:rsidRPr="00234464">
        <w:rPr>
          <w:rFonts w:ascii="Arial" w:hAnsi="Arial" w:cs="Arial"/>
          <w:b/>
          <w:sz w:val="24"/>
          <w:szCs w:val="24"/>
        </w:rPr>
        <w:t>Montilla Antonio C.I 21.064.813</w:t>
      </w:r>
    </w:p>
    <w:p w:rsidR="00117FA9" w:rsidRPr="00234464" w:rsidRDefault="00117FA9" w:rsidP="00117FA9">
      <w:pPr>
        <w:spacing w:after="0" w:line="240" w:lineRule="auto"/>
        <w:jc w:val="right"/>
        <w:rPr>
          <w:rFonts w:ascii="Arial" w:hAnsi="Arial" w:cs="Arial"/>
          <w:b/>
          <w:sz w:val="24"/>
          <w:szCs w:val="24"/>
        </w:rPr>
      </w:pPr>
      <w:r w:rsidRPr="00234464">
        <w:rPr>
          <w:rFonts w:ascii="Arial" w:hAnsi="Arial" w:cs="Arial"/>
          <w:b/>
          <w:sz w:val="24"/>
          <w:szCs w:val="24"/>
        </w:rPr>
        <w:t>Morillo Deibys C.I 19.795.502</w:t>
      </w:r>
    </w:p>
    <w:p w:rsidR="00117FA9" w:rsidRPr="00234464" w:rsidRDefault="00117FA9" w:rsidP="00117FA9">
      <w:pPr>
        <w:spacing w:after="0" w:line="240" w:lineRule="auto"/>
        <w:jc w:val="right"/>
        <w:rPr>
          <w:rFonts w:ascii="Arial" w:hAnsi="Arial" w:cs="Arial"/>
          <w:b/>
          <w:sz w:val="24"/>
          <w:szCs w:val="24"/>
        </w:rPr>
      </w:pPr>
      <w:r w:rsidRPr="00234464">
        <w:rPr>
          <w:rFonts w:ascii="Arial" w:hAnsi="Arial" w:cs="Arial"/>
          <w:b/>
          <w:sz w:val="24"/>
          <w:szCs w:val="24"/>
        </w:rPr>
        <w:t>Pacheco Jesús C.I 19.147.044</w:t>
      </w:r>
    </w:p>
    <w:p w:rsidR="00117FA9" w:rsidRPr="00234464" w:rsidRDefault="00117FA9" w:rsidP="00117FA9">
      <w:pPr>
        <w:spacing w:after="0" w:line="240" w:lineRule="auto"/>
        <w:jc w:val="right"/>
        <w:rPr>
          <w:rFonts w:ascii="Arial" w:hAnsi="Arial" w:cs="Arial"/>
          <w:b/>
          <w:sz w:val="24"/>
          <w:szCs w:val="24"/>
        </w:rPr>
      </w:pPr>
      <w:r w:rsidRPr="00234464">
        <w:rPr>
          <w:rFonts w:ascii="Arial" w:hAnsi="Arial" w:cs="Arial"/>
          <w:b/>
          <w:sz w:val="24"/>
          <w:szCs w:val="24"/>
        </w:rPr>
        <w:t>Torres Astrid C.I 22.622.509</w:t>
      </w:r>
    </w:p>
    <w:p w:rsidR="00117FA9" w:rsidRDefault="00117FA9" w:rsidP="00117FA9">
      <w:pPr>
        <w:jc w:val="right"/>
        <w:rPr>
          <w:rFonts w:ascii="Arial" w:hAnsi="Arial" w:cs="Arial"/>
          <w:sz w:val="24"/>
          <w:szCs w:val="24"/>
        </w:rPr>
      </w:pPr>
    </w:p>
    <w:p w:rsidR="00117FA9" w:rsidRDefault="00117FA9" w:rsidP="00117FA9">
      <w:pPr>
        <w:jc w:val="right"/>
        <w:rPr>
          <w:rFonts w:ascii="Arial" w:hAnsi="Arial" w:cs="Arial"/>
          <w:sz w:val="24"/>
          <w:szCs w:val="24"/>
        </w:rPr>
      </w:pPr>
      <w:r>
        <w:rPr>
          <w:rFonts w:ascii="Arial" w:hAnsi="Arial" w:cs="Arial"/>
          <w:sz w:val="24"/>
          <w:szCs w:val="24"/>
        </w:rPr>
        <w:t>TUTOR</w:t>
      </w:r>
    </w:p>
    <w:p w:rsidR="008642F7" w:rsidRDefault="008642F7" w:rsidP="00117FA9">
      <w:pPr>
        <w:jc w:val="right"/>
        <w:rPr>
          <w:rFonts w:ascii="Arial" w:hAnsi="Arial" w:cs="Arial"/>
          <w:sz w:val="24"/>
          <w:szCs w:val="24"/>
        </w:rPr>
      </w:pPr>
      <w:r>
        <w:rPr>
          <w:rFonts w:ascii="Arial" w:hAnsi="Arial" w:cs="Arial"/>
          <w:sz w:val="24"/>
          <w:szCs w:val="24"/>
        </w:rPr>
        <w:t>Ing. Elsy Guerra</w:t>
      </w:r>
    </w:p>
    <w:p w:rsidR="00B3702E" w:rsidRDefault="00B3702E" w:rsidP="00117FA9">
      <w:pPr>
        <w:jc w:val="center"/>
        <w:rPr>
          <w:rFonts w:ascii="Arial" w:hAnsi="Arial" w:cs="Arial"/>
          <w:sz w:val="24"/>
          <w:szCs w:val="24"/>
        </w:rPr>
      </w:pPr>
    </w:p>
    <w:p w:rsidR="00B3702E" w:rsidRDefault="00B3702E" w:rsidP="00117FA9">
      <w:pPr>
        <w:jc w:val="center"/>
        <w:rPr>
          <w:rFonts w:ascii="Arial" w:hAnsi="Arial" w:cs="Arial"/>
          <w:sz w:val="24"/>
          <w:szCs w:val="24"/>
        </w:rPr>
      </w:pPr>
    </w:p>
    <w:p w:rsidR="00117FA9" w:rsidRDefault="00117FA9" w:rsidP="00117FA9">
      <w:pPr>
        <w:jc w:val="center"/>
        <w:rPr>
          <w:rFonts w:ascii="Arial" w:hAnsi="Arial" w:cs="Arial"/>
          <w:sz w:val="24"/>
          <w:szCs w:val="24"/>
        </w:rPr>
      </w:pPr>
      <w:r>
        <w:rPr>
          <w:rFonts w:ascii="Arial" w:hAnsi="Arial" w:cs="Arial"/>
          <w:sz w:val="24"/>
          <w:szCs w:val="24"/>
        </w:rPr>
        <w:t>VALERA, FEBRERO 2015</w:t>
      </w:r>
    </w:p>
    <w:p w:rsidR="00866803" w:rsidRDefault="00235C57" w:rsidP="00AA450C">
      <w:pPr>
        <w:jc w:val="center"/>
        <w:rPr>
          <w:rFonts w:ascii="Arial" w:hAnsi="Arial" w:cs="Arial"/>
          <w:b/>
          <w:sz w:val="24"/>
          <w:szCs w:val="24"/>
        </w:rPr>
      </w:pPr>
      <w:r>
        <w:rPr>
          <w:rFonts w:ascii="Arial" w:hAnsi="Arial" w:cs="Arial"/>
          <w:b/>
          <w:sz w:val="24"/>
          <w:szCs w:val="24"/>
        </w:rPr>
        <w:br w:type="page"/>
      </w:r>
      <w:r w:rsidR="00866803">
        <w:rPr>
          <w:rFonts w:ascii="Arial" w:hAnsi="Arial" w:cs="Arial"/>
          <w:b/>
          <w:sz w:val="24"/>
          <w:szCs w:val="24"/>
        </w:rPr>
        <w:lastRenderedPageBreak/>
        <w:t>INDICE GENERAL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3"/>
        <w:gridCol w:w="771"/>
      </w:tblGrid>
      <w:tr w:rsidR="002C2CD3" w:rsidTr="001E6270">
        <w:tc>
          <w:tcPr>
            <w:tcW w:w="8188" w:type="dxa"/>
          </w:tcPr>
          <w:p w:rsidR="00DD1D94" w:rsidRDefault="00DD1D94" w:rsidP="00FB4C5C">
            <w:pPr>
              <w:rPr>
                <w:rFonts w:ascii="Arial" w:hAnsi="Arial" w:cs="Arial"/>
                <w:b/>
                <w:sz w:val="24"/>
                <w:szCs w:val="24"/>
              </w:rPr>
            </w:pPr>
          </w:p>
        </w:tc>
        <w:tc>
          <w:tcPr>
            <w:tcW w:w="790" w:type="dxa"/>
          </w:tcPr>
          <w:p w:rsidR="00DD1D94" w:rsidRDefault="00A3479D" w:rsidP="00FB4C5C">
            <w:pPr>
              <w:rPr>
                <w:rFonts w:ascii="Arial" w:hAnsi="Arial" w:cs="Arial"/>
                <w:b/>
                <w:sz w:val="24"/>
                <w:szCs w:val="24"/>
              </w:rPr>
            </w:pPr>
            <w:r>
              <w:rPr>
                <w:rFonts w:ascii="Arial" w:hAnsi="Arial" w:cs="Arial"/>
                <w:b/>
                <w:sz w:val="24"/>
                <w:szCs w:val="24"/>
              </w:rPr>
              <w:t>Pág.</w:t>
            </w:r>
          </w:p>
        </w:tc>
      </w:tr>
      <w:tr w:rsidR="002C2CD3" w:rsidTr="001E6270">
        <w:tc>
          <w:tcPr>
            <w:tcW w:w="8188" w:type="dxa"/>
            <w:vAlign w:val="center"/>
          </w:tcPr>
          <w:p w:rsidR="00DD1D94" w:rsidRDefault="00850444" w:rsidP="00850444">
            <w:pPr>
              <w:spacing w:line="360" w:lineRule="auto"/>
              <w:rPr>
                <w:rFonts w:ascii="Arial" w:hAnsi="Arial" w:cs="Arial"/>
                <w:b/>
                <w:sz w:val="24"/>
                <w:szCs w:val="24"/>
              </w:rPr>
            </w:pPr>
            <w:r>
              <w:rPr>
                <w:rFonts w:ascii="Arial" w:hAnsi="Arial" w:cs="Arial"/>
                <w:b/>
                <w:sz w:val="24"/>
                <w:szCs w:val="24"/>
              </w:rPr>
              <w:t>RESUMEN DEL PROYECTO……………………………………………………</w:t>
            </w:r>
            <w:r w:rsidR="001E6270">
              <w:rPr>
                <w:rFonts w:ascii="Arial" w:hAnsi="Arial" w:cs="Arial"/>
                <w:b/>
                <w:sz w:val="24"/>
                <w:szCs w:val="24"/>
              </w:rPr>
              <w:t>.</w:t>
            </w:r>
          </w:p>
        </w:tc>
        <w:tc>
          <w:tcPr>
            <w:tcW w:w="790" w:type="dxa"/>
            <w:vAlign w:val="center"/>
          </w:tcPr>
          <w:p w:rsidR="00DD1D94" w:rsidRDefault="00DD1D94" w:rsidP="00850444">
            <w:pPr>
              <w:jc w:val="center"/>
              <w:rPr>
                <w:rFonts w:ascii="Arial" w:hAnsi="Arial" w:cs="Arial"/>
                <w:b/>
                <w:sz w:val="24"/>
                <w:szCs w:val="24"/>
              </w:rPr>
            </w:pPr>
            <w:r>
              <w:rPr>
                <w:rFonts w:ascii="Arial" w:hAnsi="Arial" w:cs="Arial"/>
                <w:b/>
                <w:sz w:val="24"/>
                <w:szCs w:val="24"/>
              </w:rPr>
              <w:t>5</w:t>
            </w:r>
          </w:p>
        </w:tc>
      </w:tr>
      <w:tr w:rsidR="002C2CD3" w:rsidTr="001E6270">
        <w:tc>
          <w:tcPr>
            <w:tcW w:w="8188" w:type="dxa"/>
            <w:vAlign w:val="center"/>
          </w:tcPr>
          <w:p w:rsidR="00DD1D94" w:rsidRDefault="00A3479D" w:rsidP="003114C4">
            <w:pPr>
              <w:rPr>
                <w:rFonts w:ascii="Arial" w:hAnsi="Arial" w:cs="Arial"/>
                <w:b/>
                <w:sz w:val="24"/>
                <w:szCs w:val="24"/>
              </w:rPr>
            </w:pPr>
            <w:r>
              <w:rPr>
                <w:rFonts w:ascii="Arial" w:hAnsi="Arial" w:cs="Arial"/>
                <w:b/>
                <w:sz w:val="24"/>
                <w:szCs w:val="24"/>
              </w:rPr>
              <w:t xml:space="preserve">PARTE </w:t>
            </w:r>
            <w:r w:rsidR="003114C4">
              <w:rPr>
                <w:rFonts w:ascii="Arial" w:hAnsi="Arial" w:cs="Arial"/>
                <w:b/>
                <w:sz w:val="24"/>
                <w:szCs w:val="24"/>
              </w:rPr>
              <w:t>I</w:t>
            </w:r>
            <w:r>
              <w:rPr>
                <w:rFonts w:ascii="Arial" w:hAnsi="Arial" w:cs="Arial"/>
                <w:b/>
                <w:sz w:val="24"/>
                <w:szCs w:val="24"/>
              </w:rPr>
              <w:t>. Descripción del contexto…………………………………………</w:t>
            </w:r>
            <w:r w:rsidR="001E6270">
              <w:rPr>
                <w:rFonts w:ascii="Arial" w:hAnsi="Arial" w:cs="Arial"/>
                <w:b/>
                <w:sz w:val="24"/>
                <w:szCs w:val="24"/>
              </w:rPr>
              <w:t>…</w:t>
            </w:r>
          </w:p>
        </w:tc>
        <w:tc>
          <w:tcPr>
            <w:tcW w:w="790" w:type="dxa"/>
            <w:vAlign w:val="center"/>
          </w:tcPr>
          <w:p w:rsidR="00DD1D94" w:rsidRDefault="00A3479D" w:rsidP="00FB4C5C">
            <w:pPr>
              <w:jc w:val="center"/>
              <w:rPr>
                <w:rFonts w:ascii="Arial" w:hAnsi="Arial" w:cs="Arial"/>
                <w:b/>
                <w:sz w:val="24"/>
                <w:szCs w:val="24"/>
              </w:rPr>
            </w:pPr>
            <w:r>
              <w:rPr>
                <w:rFonts w:ascii="Arial" w:hAnsi="Arial" w:cs="Arial"/>
                <w:b/>
                <w:sz w:val="24"/>
                <w:szCs w:val="24"/>
              </w:rPr>
              <w:t>6</w:t>
            </w:r>
          </w:p>
        </w:tc>
      </w:tr>
      <w:tr w:rsidR="002C2CD3" w:rsidTr="001E6270">
        <w:tc>
          <w:tcPr>
            <w:tcW w:w="8188" w:type="dxa"/>
            <w:vAlign w:val="center"/>
          </w:tcPr>
          <w:p w:rsidR="00DD1D94" w:rsidRDefault="00A3479D" w:rsidP="00A3479D">
            <w:pPr>
              <w:spacing w:line="360" w:lineRule="auto"/>
              <w:rPr>
                <w:rFonts w:ascii="Arial" w:hAnsi="Arial" w:cs="Arial"/>
                <w:b/>
                <w:sz w:val="24"/>
                <w:szCs w:val="24"/>
              </w:rPr>
            </w:pPr>
            <w:r>
              <w:rPr>
                <w:rFonts w:ascii="Arial" w:hAnsi="Arial" w:cs="Arial"/>
                <w:b/>
                <w:sz w:val="24"/>
                <w:szCs w:val="24"/>
              </w:rPr>
              <w:t>Razón social</w:t>
            </w:r>
            <w:r w:rsidR="00DD1D94">
              <w:rPr>
                <w:rFonts w:ascii="Arial" w:hAnsi="Arial" w:cs="Arial"/>
                <w:b/>
                <w:sz w:val="24"/>
                <w:szCs w:val="24"/>
              </w:rPr>
              <w:t>……………….................</w:t>
            </w:r>
            <w:r>
              <w:rPr>
                <w:rFonts w:ascii="Arial" w:hAnsi="Arial" w:cs="Arial"/>
                <w:b/>
                <w:sz w:val="24"/>
                <w:szCs w:val="24"/>
              </w:rPr>
              <w:t>..........................................................</w:t>
            </w:r>
            <w:r w:rsidR="001E6270">
              <w:rPr>
                <w:rFonts w:ascii="Arial" w:hAnsi="Arial" w:cs="Arial"/>
                <w:b/>
                <w:sz w:val="24"/>
                <w:szCs w:val="24"/>
              </w:rPr>
              <w:t>.</w:t>
            </w:r>
          </w:p>
        </w:tc>
        <w:tc>
          <w:tcPr>
            <w:tcW w:w="790" w:type="dxa"/>
            <w:vAlign w:val="center"/>
          </w:tcPr>
          <w:p w:rsidR="00DD1D94" w:rsidRDefault="00A3479D" w:rsidP="00FB4C5C">
            <w:pPr>
              <w:jc w:val="center"/>
              <w:rPr>
                <w:rFonts w:ascii="Arial" w:hAnsi="Arial" w:cs="Arial"/>
                <w:b/>
                <w:sz w:val="24"/>
                <w:szCs w:val="24"/>
              </w:rPr>
            </w:pPr>
            <w:r>
              <w:rPr>
                <w:rFonts w:ascii="Arial" w:hAnsi="Arial" w:cs="Arial"/>
                <w:b/>
                <w:sz w:val="24"/>
                <w:szCs w:val="24"/>
              </w:rPr>
              <w:t>6</w:t>
            </w:r>
          </w:p>
        </w:tc>
      </w:tr>
      <w:tr w:rsidR="002C2CD3" w:rsidTr="001E6270">
        <w:tc>
          <w:tcPr>
            <w:tcW w:w="8188" w:type="dxa"/>
            <w:vAlign w:val="center"/>
          </w:tcPr>
          <w:p w:rsidR="00DD1D94" w:rsidRDefault="00A3479D" w:rsidP="00A3479D">
            <w:pPr>
              <w:spacing w:line="360" w:lineRule="auto"/>
              <w:rPr>
                <w:rFonts w:ascii="Arial" w:hAnsi="Arial" w:cs="Arial"/>
                <w:b/>
                <w:sz w:val="24"/>
                <w:szCs w:val="24"/>
              </w:rPr>
            </w:pPr>
            <w:r>
              <w:rPr>
                <w:rFonts w:ascii="Arial" w:hAnsi="Arial" w:cs="Arial"/>
                <w:b/>
                <w:sz w:val="24"/>
                <w:szCs w:val="24"/>
              </w:rPr>
              <w:t>Reseña Histórica</w:t>
            </w:r>
            <w:r w:rsidR="00DD1D94">
              <w:rPr>
                <w:rFonts w:ascii="Arial" w:hAnsi="Arial" w:cs="Arial"/>
                <w:b/>
                <w:sz w:val="24"/>
                <w:szCs w:val="24"/>
              </w:rPr>
              <w:t>………………………………………</w:t>
            </w:r>
            <w:r>
              <w:rPr>
                <w:rFonts w:ascii="Arial" w:hAnsi="Arial" w:cs="Arial"/>
                <w:b/>
                <w:sz w:val="24"/>
                <w:szCs w:val="24"/>
              </w:rPr>
              <w:t>………………………...</w:t>
            </w:r>
            <w:r w:rsidR="001E6270">
              <w:rPr>
                <w:rFonts w:ascii="Arial" w:hAnsi="Arial" w:cs="Arial"/>
                <w:b/>
                <w:sz w:val="24"/>
                <w:szCs w:val="24"/>
              </w:rPr>
              <w:t>..</w:t>
            </w:r>
          </w:p>
        </w:tc>
        <w:tc>
          <w:tcPr>
            <w:tcW w:w="790" w:type="dxa"/>
            <w:vAlign w:val="center"/>
          </w:tcPr>
          <w:p w:rsidR="00DD1D94" w:rsidRDefault="00A3479D" w:rsidP="00FB4C5C">
            <w:pPr>
              <w:jc w:val="center"/>
              <w:rPr>
                <w:rFonts w:ascii="Arial" w:hAnsi="Arial" w:cs="Arial"/>
                <w:b/>
                <w:sz w:val="24"/>
                <w:szCs w:val="24"/>
              </w:rPr>
            </w:pPr>
            <w:r>
              <w:rPr>
                <w:rFonts w:ascii="Arial" w:hAnsi="Arial" w:cs="Arial"/>
                <w:b/>
                <w:sz w:val="24"/>
                <w:szCs w:val="24"/>
              </w:rPr>
              <w:t>7</w:t>
            </w:r>
          </w:p>
        </w:tc>
      </w:tr>
      <w:tr w:rsidR="002C2CD3" w:rsidTr="001E6270">
        <w:tc>
          <w:tcPr>
            <w:tcW w:w="8188" w:type="dxa"/>
            <w:vAlign w:val="center"/>
          </w:tcPr>
          <w:p w:rsidR="00DD1D94" w:rsidRDefault="00420088" w:rsidP="00FB4C5C">
            <w:pPr>
              <w:rPr>
                <w:rFonts w:ascii="Arial" w:hAnsi="Arial" w:cs="Arial"/>
                <w:b/>
                <w:sz w:val="24"/>
                <w:szCs w:val="24"/>
              </w:rPr>
            </w:pPr>
            <w:r>
              <w:rPr>
                <w:rFonts w:ascii="Arial" w:hAnsi="Arial" w:cs="Arial"/>
                <w:b/>
                <w:sz w:val="24"/>
                <w:szCs w:val="24"/>
              </w:rPr>
              <w:t>Organizaciones vinculadas al proyecto……………………………………</w:t>
            </w:r>
            <w:r w:rsidR="001E6270">
              <w:rPr>
                <w:rFonts w:ascii="Arial" w:hAnsi="Arial" w:cs="Arial"/>
                <w:b/>
                <w:sz w:val="24"/>
                <w:szCs w:val="24"/>
              </w:rPr>
              <w:t>…</w:t>
            </w:r>
          </w:p>
        </w:tc>
        <w:tc>
          <w:tcPr>
            <w:tcW w:w="790" w:type="dxa"/>
            <w:vAlign w:val="center"/>
          </w:tcPr>
          <w:p w:rsidR="00DD1D94" w:rsidRDefault="00420088" w:rsidP="00FB4C5C">
            <w:pPr>
              <w:jc w:val="center"/>
              <w:rPr>
                <w:rFonts w:ascii="Arial" w:hAnsi="Arial" w:cs="Arial"/>
                <w:b/>
                <w:sz w:val="24"/>
                <w:szCs w:val="24"/>
              </w:rPr>
            </w:pPr>
            <w:r>
              <w:rPr>
                <w:rFonts w:ascii="Arial" w:hAnsi="Arial" w:cs="Arial"/>
                <w:b/>
                <w:sz w:val="24"/>
                <w:szCs w:val="24"/>
              </w:rPr>
              <w:t>8</w:t>
            </w:r>
          </w:p>
        </w:tc>
      </w:tr>
      <w:tr w:rsidR="002C2CD3" w:rsidTr="001E6270">
        <w:tc>
          <w:tcPr>
            <w:tcW w:w="8188" w:type="dxa"/>
            <w:vAlign w:val="center"/>
          </w:tcPr>
          <w:p w:rsidR="00DD1D94" w:rsidRDefault="00420088" w:rsidP="001E6270">
            <w:pPr>
              <w:rPr>
                <w:rFonts w:ascii="Arial" w:hAnsi="Arial" w:cs="Arial"/>
                <w:b/>
                <w:sz w:val="24"/>
                <w:szCs w:val="24"/>
              </w:rPr>
            </w:pPr>
            <w:r w:rsidRPr="00A56838">
              <w:rPr>
                <w:rFonts w:ascii="Arial" w:hAnsi="Arial" w:cs="Arial"/>
                <w:b/>
                <w:sz w:val="24"/>
                <w:szCs w:val="24"/>
              </w:rPr>
              <w:t>Problemas, necesidades o intereses del contexto</w:t>
            </w:r>
            <w:r>
              <w:rPr>
                <w:rFonts w:ascii="Arial" w:hAnsi="Arial" w:cs="Arial"/>
                <w:b/>
                <w:sz w:val="24"/>
                <w:szCs w:val="24"/>
              </w:rPr>
              <w:t>…</w:t>
            </w:r>
            <w:r w:rsidR="00DD1D94">
              <w:rPr>
                <w:rFonts w:ascii="Arial" w:hAnsi="Arial" w:cs="Arial"/>
                <w:b/>
                <w:sz w:val="24"/>
                <w:szCs w:val="24"/>
              </w:rPr>
              <w:t>………………</w:t>
            </w:r>
            <w:r>
              <w:rPr>
                <w:rFonts w:ascii="Arial" w:hAnsi="Arial" w:cs="Arial"/>
                <w:b/>
                <w:sz w:val="24"/>
                <w:szCs w:val="24"/>
              </w:rPr>
              <w:t>……</w:t>
            </w:r>
            <w:r w:rsidR="001E6270">
              <w:rPr>
                <w:rFonts w:ascii="Arial" w:hAnsi="Arial" w:cs="Arial"/>
                <w:b/>
                <w:sz w:val="24"/>
                <w:szCs w:val="24"/>
              </w:rPr>
              <w:t>…</w:t>
            </w:r>
          </w:p>
        </w:tc>
        <w:tc>
          <w:tcPr>
            <w:tcW w:w="790" w:type="dxa"/>
            <w:vAlign w:val="center"/>
          </w:tcPr>
          <w:p w:rsidR="00DD1D94" w:rsidRDefault="00420088" w:rsidP="00FB4C5C">
            <w:pPr>
              <w:jc w:val="center"/>
              <w:rPr>
                <w:rFonts w:ascii="Arial" w:hAnsi="Arial" w:cs="Arial"/>
                <w:b/>
                <w:sz w:val="24"/>
                <w:szCs w:val="24"/>
              </w:rPr>
            </w:pPr>
            <w:r>
              <w:rPr>
                <w:rFonts w:ascii="Arial" w:hAnsi="Arial" w:cs="Arial"/>
                <w:b/>
                <w:sz w:val="24"/>
                <w:szCs w:val="24"/>
              </w:rPr>
              <w:t>9</w:t>
            </w:r>
          </w:p>
        </w:tc>
      </w:tr>
      <w:tr w:rsidR="002C2CD3" w:rsidTr="001E6270">
        <w:tc>
          <w:tcPr>
            <w:tcW w:w="8188" w:type="dxa"/>
            <w:vAlign w:val="center"/>
          </w:tcPr>
          <w:p w:rsidR="00DD1D94" w:rsidRDefault="00DE1DC7" w:rsidP="00DE1DC7">
            <w:pPr>
              <w:spacing w:line="360" w:lineRule="auto"/>
              <w:rPr>
                <w:rFonts w:ascii="Arial" w:hAnsi="Arial" w:cs="Arial"/>
                <w:b/>
                <w:sz w:val="24"/>
                <w:szCs w:val="24"/>
              </w:rPr>
            </w:pPr>
            <w:r w:rsidRPr="00966E4A">
              <w:rPr>
                <w:rFonts w:ascii="Arial" w:hAnsi="Arial" w:cs="Arial"/>
                <w:b/>
                <w:sz w:val="24"/>
                <w:szCs w:val="24"/>
              </w:rPr>
              <w:t>Jerarquización del diagnóstico situacional</w:t>
            </w:r>
            <w:r w:rsidR="00DD1D94">
              <w:rPr>
                <w:rFonts w:ascii="Arial" w:hAnsi="Arial" w:cs="Arial"/>
                <w:b/>
                <w:sz w:val="24"/>
                <w:szCs w:val="24"/>
              </w:rPr>
              <w:t>…………………………………</w:t>
            </w:r>
            <w:r w:rsidR="001E6270">
              <w:rPr>
                <w:rFonts w:ascii="Arial" w:hAnsi="Arial" w:cs="Arial"/>
                <w:b/>
                <w:sz w:val="24"/>
                <w:szCs w:val="24"/>
              </w:rPr>
              <w:t>.</w:t>
            </w:r>
          </w:p>
        </w:tc>
        <w:tc>
          <w:tcPr>
            <w:tcW w:w="790" w:type="dxa"/>
            <w:vAlign w:val="center"/>
          </w:tcPr>
          <w:p w:rsidR="00DD1D94" w:rsidRDefault="00DE1DC7" w:rsidP="00FB4C5C">
            <w:pPr>
              <w:jc w:val="center"/>
              <w:rPr>
                <w:rFonts w:ascii="Arial" w:hAnsi="Arial" w:cs="Arial"/>
                <w:b/>
                <w:sz w:val="24"/>
                <w:szCs w:val="24"/>
              </w:rPr>
            </w:pPr>
            <w:r>
              <w:rPr>
                <w:rFonts w:ascii="Arial" w:hAnsi="Arial" w:cs="Arial"/>
                <w:b/>
                <w:sz w:val="24"/>
                <w:szCs w:val="24"/>
              </w:rPr>
              <w:t>10</w:t>
            </w:r>
          </w:p>
        </w:tc>
      </w:tr>
      <w:tr w:rsidR="002C2CD3" w:rsidTr="001E6270">
        <w:tc>
          <w:tcPr>
            <w:tcW w:w="8188" w:type="dxa"/>
            <w:vAlign w:val="center"/>
          </w:tcPr>
          <w:p w:rsidR="00DD1D94" w:rsidRDefault="00DE1DC7" w:rsidP="00DE1DC7">
            <w:pPr>
              <w:spacing w:line="360" w:lineRule="auto"/>
              <w:rPr>
                <w:rFonts w:ascii="Arial" w:hAnsi="Arial" w:cs="Arial"/>
                <w:b/>
                <w:sz w:val="24"/>
                <w:szCs w:val="24"/>
              </w:rPr>
            </w:pPr>
            <w:r>
              <w:rPr>
                <w:rFonts w:ascii="Arial" w:hAnsi="Arial" w:cs="Arial"/>
                <w:b/>
                <w:sz w:val="24"/>
                <w:szCs w:val="24"/>
              </w:rPr>
              <w:t>Alternativa de solución</w:t>
            </w:r>
            <w:r w:rsidR="00DD1D94">
              <w:rPr>
                <w:rFonts w:ascii="Arial" w:hAnsi="Arial" w:cs="Arial"/>
                <w:b/>
                <w:sz w:val="24"/>
                <w:szCs w:val="24"/>
              </w:rPr>
              <w:t>…………………</w:t>
            </w:r>
            <w:r>
              <w:rPr>
                <w:rFonts w:ascii="Arial" w:hAnsi="Arial" w:cs="Arial"/>
                <w:b/>
                <w:sz w:val="24"/>
                <w:szCs w:val="24"/>
              </w:rPr>
              <w:t>………………………………………</w:t>
            </w:r>
            <w:r w:rsidR="00931E8D">
              <w:rPr>
                <w:rFonts w:ascii="Arial" w:hAnsi="Arial" w:cs="Arial"/>
                <w:b/>
                <w:sz w:val="24"/>
                <w:szCs w:val="24"/>
              </w:rPr>
              <w:t>.</w:t>
            </w:r>
            <w:r w:rsidR="001E6270">
              <w:rPr>
                <w:rFonts w:ascii="Arial" w:hAnsi="Arial" w:cs="Arial"/>
                <w:b/>
                <w:sz w:val="24"/>
                <w:szCs w:val="24"/>
              </w:rPr>
              <w:t>.</w:t>
            </w:r>
          </w:p>
        </w:tc>
        <w:tc>
          <w:tcPr>
            <w:tcW w:w="790" w:type="dxa"/>
            <w:vAlign w:val="center"/>
          </w:tcPr>
          <w:p w:rsidR="00DD1D94" w:rsidRDefault="00DE1DC7" w:rsidP="00FB4C5C">
            <w:pPr>
              <w:jc w:val="center"/>
              <w:rPr>
                <w:rFonts w:ascii="Arial" w:hAnsi="Arial" w:cs="Arial"/>
                <w:b/>
                <w:sz w:val="24"/>
                <w:szCs w:val="24"/>
              </w:rPr>
            </w:pPr>
            <w:r>
              <w:rPr>
                <w:rFonts w:ascii="Arial" w:hAnsi="Arial" w:cs="Arial"/>
                <w:b/>
                <w:sz w:val="24"/>
                <w:szCs w:val="24"/>
              </w:rPr>
              <w:t>11</w:t>
            </w:r>
          </w:p>
        </w:tc>
      </w:tr>
      <w:tr w:rsidR="002C2CD3" w:rsidTr="001E6270">
        <w:tc>
          <w:tcPr>
            <w:tcW w:w="8188" w:type="dxa"/>
            <w:vAlign w:val="center"/>
          </w:tcPr>
          <w:p w:rsidR="00DD1D94" w:rsidRDefault="00530FC8" w:rsidP="001E6270">
            <w:pPr>
              <w:tabs>
                <w:tab w:val="left" w:pos="567"/>
              </w:tabs>
              <w:rPr>
                <w:rFonts w:ascii="Arial" w:hAnsi="Arial" w:cs="Arial"/>
                <w:b/>
                <w:sz w:val="24"/>
                <w:szCs w:val="24"/>
              </w:rPr>
            </w:pPr>
            <w:r>
              <w:rPr>
                <w:rFonts w:ascii="Arial" w:hAnsi="Arial" w:cs="Arial"/>
                <w:b/>
                <w:sz w:val="24"/>
                <w:szCs w:val="24"/>
              </w:rPr>
              <w:t>PARTE II. EXPOSICION DE MOTIVOS</w:t>
            </w:r>
            <w:r w:rsidR="00DD1D94">
              <w:rPr>
                <w:rFonts w:ascii="Arial" w:hAnsi="Arial" w:cs="Arial"/>
                <w:b/>
                <w:noProof/>
                <w:sz w:val="24"/>
                <w:szCs w:val="24"/>
              </w:rPr>
              <w:t>…………………………………</w:t>
            </w:r>
            <w:r w:rsidR="00931E8D">
              <w:rPr>
                <w:rFonts w:ascii="Arial" w:hAnsi="Arial" w:cs="Arial"/>
                <w:b/>
                <w:noProof/>
                <w:sz w:val="24"/>
                <w:szCs w:val="24"/>
              </w:rPr>
              <w:t>…</w:t>
            </w:r>
            <w:r w:rsidR="001E6270">
              <w:rPr>
                <w:rFonts w:ascii="Arial" w:hAnsi="Arial" w:cs="Arial"/>
                <w:b/>
                <w:noProof/>
                <w:sz w:val="24"/>
                <w:szCs w:val="24"/>
              </w:rPr>
              <w:t>……</w:t>
            </w:r>
          </w:p>
        </w:tc>
        <w:tc>
          <w:tcPr>
            <w:tcW w:w="790" w:type="dxa"/>
            <w:vAlign w:val="center"/>
          </w:tcPr>
          <w:p w:rsidR="00DD1D94" w:rsidRDefault="00530FC8" w:rsidP="00FB4C5C">
            <w:pPr>
              <w:jc w:val="center"/>
              <w:rPr>
                <w:rFonts w:ascii="Arial" w:hAnsi="Arial" w:cs="Arial"/>
                <w:b/>
                <w:sz w:val="24"/>
                <w:szCs w:val="24"/>
              </w:rPr>
            </w:pPr>
            <w:r>
              <w:rPr>
                <w:rFonts w:ascii="Arial" w:hAnsi="Arial" w:cs="Arial"/>
                <w:b/>
                <w:sz w:val="24"/>
                <w:szCs w:val="24"/>
              </w:rPr>
              <w:t>12</w:t>
            </w:r>
          </w:p>
        </w:tc>
      </w:tr>
      <w:tr w:rsidR="002C2CD3" w:rsidTr="001E6270">
        <w:tc>
          <w:tcPr>
            <w:tcW w:w="8188" w:type="dxa"/>
            <w:vAlign w:val="center"/>
          </w:tcPr>
          <w:p w:rsidR="00DD1D94" w:rsidRDefault="00B51656" w:rsidP="00B51656">
            <w:pPr>
              <w:rPr>
                <w:rFonts w:ascii="Arial" w:hAnsi="Arial" w:cs="Arial"/>
                <w:b/>
                <w:sz w:val="24"/>
                <w:szCs w:val="24"/>
              </w:rPr>
            </w:pPr>
            <w:r>
              <w:rPr>
                <w:rFonts w:ascii="Arial" w:hAnsi="Arial" w:cs="Arial"/>
                <w:b/>
                <w:noProof/>
                <w:sz w:val="24"/>
                <w:szCs w:val="24"/>
              </w:rPr>
              <w:t>PARTE III. DESARROLLO DEL PROYECTO</w:t>
            </w:r>
            <w:r w:rsidR="00DD1D94">
              <w:rPr>
                <w:rFonts w:ascii="Arial" w:hAnsi="Arial" w:cs="Arial"/>
                <w:b/>
                <w:noProof/>
                <w:sz w:val="24"/>
                <w:szCs w:val="24"/>
              </w:rPr>
              <w:t>…………………………………………………………………………</w:t>
            </w:r>
          </w:p>
        </w:tc>
        <w:tc>
          <w:tcPr>
            <w:tcW w:w="790" w:type="dxa"/>
            <w:vAlign w:val="center"/>
          </w:tcPr>
          <w:p w:rsidR="00DD1D94" w:rsidRDefault="00B51656" w:rsidP="00FB4C5C">
            <w:pPr>
              <w:jc w:val="center"/>
              <w:rPr>
                <w:rFonts w:ascii="Arial" w:hAnsi="Arial" w:cs="Arial"/>
                <w:b/>
                <w:sz w:val="24"/>
                <w:szCs w:val="24"/>
              </w:rPr>
            </w:pPr>
            <w:r>
              <w:rPr>
                <w:rFonts w:ascii="Arial" w:hAnsi="Arial" w:cs="Arial"/>
                <w:b/>
                <w:sz w:val="24"/>
                <w:szCs w:val="24"/>
              </w:rPr>
              <w:t>14</w:t>
            </w:r>
          </w:p>
        </w:tc>
      </w:tr>
      <w:tr w:rsidR="002C2CD3" w:rsidTr="001E6270">
        <w:tc>
          <w:tcPr>
            <w:tcW w:w="8188" w:type="dxa"/>
            <w:vAlign w:val="center"/>
          </w:tcPr>
          <w:p w:rsidR="00DD1D94" w:rsidRDefault="00931E8D" w:rsidP="00931E8D">
            <w:pPr>
              <w:spacing w:line="360" w:lineRule="auto"/>
              <w:rPr>
                <w:rFonts w:ascii="Arial" w:hAnsi="Arial" w:cs="Arial"/>
                <w:b/>
                <w:sz w:val="24"/>
                <w:szCs w:val="24"/>
              </w:rPr>
            </w:pPr>
            <w:r>
              <w:rPr>
                <w:rFonts w:ascii="Arial" w:hAnsi="Arial" w:cs="Arial"/>
                <w:b/>
                <w:sz w:val="24"/>
                <w:szCs w:val="24"/>
              </w:rPr>
              <w:t>FASE I. MEMORIA DESCRIPTIVA</w:t>
            </w:r>
            <w:r w:rsidR="00DD1D94">
              <w:rPr>
                <w:rFonts w:ascii="Arial" w:hAnsi="Arial" w:cs="Arial"/>
                <w:b/>
                <w:sz w:val="24"/>
                <w:szCs w:val="24"/>
              </w:rPr>
              <w:t>……………………………</w:t>
            </w:r>
            <w:r>
              <w:rPr>
                <w:rFonts w:ascii="Arial" w:hAnsi="Arial" w:cs="Arial"/>
                <w:b/>
                <w:sz w:val="24"/>
                <w:szCs w:val="24"/>
              </w:rPr>
              <w:t>…………………</w:t>
            </w:r>
          </w:p>
        </w:tc>
        <w:tc>
          <w:tcPr>
            <w:tcW w:w="790" w:type="dxa"/>
            <w:vAlign w:val="center"/>
          </w:tcPr>
          <w:p w:rsidR="00DD1D94" w:rsidRDefault="00931E8D" w:rsidP="00FB4C5C">
            <w:pPr>
              <w:jc w:val="center"/>
              <w:rPr>
                <w:rFonts w:ascii="Arial" w:hAnsi="Arial" w:cs="Arial"/>
                <w:b/>
                <w:sz w:val="24"/>
                <w:szCs w:val="24"/>
              </w:rPr>
            </w:pPr>
            <w:r>
              <w:rPr>
                <w:rFonts w:ascii="Arial" w:hAnsi="Arial" w:cs="Arial"/>
                <w:b/>
                <w:sz w:val="24"/>
                <w:szCs w:val="24"/>
              </w:rPr>
              <w:t>17</w:t>
            </w:r>
          </w:p>
        </w:tc>
      </w:tr>
      <w:tr w:rsidR="002C2CD3" w:rsidTr="001E6270">
        <w:tc>
          <w:tcPr>
            <w:tcW w:w="8188" w:type="dxa"/>
            <w:vAlign w:val="center"/>
          </w:tcPr>
          <w:p w:rsidR="00DD1D94" w:rsidRDefault="00680D26" w:rsidP="00680D26">
            <w:pPr>
              <w:spacing w:line="360" w:lineRule="auto"/>
              <w:rPr>
                <w:rFonts w:ascii="Arial" w:hAnsi="Arial" w:cs="Arial"/>
                <w:b/>
                <w:sz w:val="24"/>
                <w:szCs w:val="24"/>
              </w:rPr>
            </w:pPr>
            <w:r>
              <w:rPr>
                <w:rFonts w:ascii="Arial" w:hAnsi="Arial" w:cs="Arial"/>
                <w:b/>
                <w:sz w:val="24"/>
                <w:szCs w:val="24"/>
              </w:rPr>
              <w:t>FASE I. ANALISIS DE RESULTADOS</w:t>
            </w:r>
            <w:r w:rsidR="00DD1D94">
              <w:rPr>
                <w:rFonts w:ascii="Arial" w:hAnsi="Arial" w:cs="Arial"/>
                <w:b/>
                <w:sz w:val="24"/>
                <w:szCs w:val="24"/>
              </w:rPr>
              <w:t>……………………………………...</w:t>
            </w:r>
            <w:r>
              <w:rPr>
                <w:rFonts w:ascii="Arial" w:hAnsi="Arial" w:cs="Arial"/>
                <w:b/>
                <w:sz w:val="24"/>
                <w:szCs w:val="24"/>
              </w:rPr>
              <w:t>.....</w:t>
            </w:r>
          </w:p>
        </w:tc>
        <w:tc>
          <w:tcPr>
            <w:tcW w:w="790" w:type="dxa"/>
            <w:vAlign w:val="center"/>
          </w:tcPr>
          <w:p w:rsidR="00DD1D94" w:rsidRDefault="00680D26" w:rsidP="00FB4C5C">
            <w:pPr>
              <w:jc w:val="center"/>
              <w:rPr>
                <w:rFonts w:ascii="Arial" w:hAnsi="Arial" w:cs="Arial"/>
                <w:b/>
                <w:sz w:val="24"/>
                <w:szCs w:val="24"/>
              </w:rPr>
            </w:pPr>
            <w:r>
              <w:rPr>
                <w:rFonts w:ascii="Arial" w:hAnsi="Arial" w:cs="Arial"/>
                <w:b/>
                <w:sz w:val="24"/>
                <w:szCs w:val="24"/>
              </w:rPr>
              <w:t>17</w:t>
            </w:r>
          </w:p>
        </w:tc>
      </w:tr>
      <w:tr w:rsidR="002C2CD3" w:rsidTr="001E6270">
        <w:trPr>
          <w:trHeight w:val="578"/>
        </w:trPr>
        <w:tc>
          <w:tcPr>
            <w:tcW w:w="8188" w:type="dxa"/>
            <w:vAlign w:val="center"/>
          </w:tcPr>
          <w:p w:rsidR="00DD1D94" w:rsidRDefault="00B42071" w:rsidP="00B42071">
            <w:pPr>
              <w:spacing w:line="360" w:lineRule="auto"/>
              <w:rPr>
                <w:rFonts w:ascii="Arial" w:hAnsi="Arial" w:cs="Arial"/>
                <w:b/>
                <w:sz w:val="24"/>
                <w:szCs w:val="24"/>
              </w:rPr>
            </w:pPr>
            <w:r>
              <w:rPr>
                <w:rFonts w:ascii="Arial" w:hAnsi="Arial" w:cs="Arial"/>
                <w:b/>
                <w:sz w:val="24"/>
                <w:szCs w:val="24"/>
              </w:rPr>
              <w:t>FASE II. OBJETIVO GENERAL, OBJETIVO ESPECIFICOS</w:t>
            </w:r>
            <w:r w:rsidR="00DD1D94">
              <w:rPr>
                <w:rFonts w:ascii="Arial" w:hAnsi="Arial" w:cs="Arial"/>
                <w:b/>
                <w:sz w:val="24"/>
                <w:szCs w:val="24"/>
              </w:rPr>
              <w:t>………</w:t>
            </w:r>
            <w:r>
              <w:rPr>
                <w:rFonts w:ascii="Arial" w:hAnsi="Arial" w:cs="Arial"/>
                <w:b/>
                <w:sz w:val="24"/>
                <w:szCs w:val="24"/>
              </w:rPr>
              <w:t>……….</w:t>
            </w:r>
          </w:p>
        </w:tc>
        <w:tc>
          <w:tcPr>
            <w:tcW w:w="790" w:type="dxa"/>
            <w:vAlign w:val="center"/>
          </w:tcPr>
          <w:p w:rsidR="00DD1D94" w:rsidRDefault="00B42071" w:rsidP="00FB4C5C">
            <w:pPr>
              <w:jc w:val="center"/>
              <w:rPr>
                <w:rFonts w:ascii="Arial" w:hAnsi="Arial" w:cs="Arial"/>
                <w:b/>
                <w:sz w:val="24"/>
                <w:szCs w:val="24"/>
              </w:rPr>
            </w:pPr>
            <w:r>
              <w:rPr>
                <w:rFonts w:ascii="Arial" w:hAnsi="Arial" w:cs="Arial"/>
                <w:b/>
                <w:sz w:val="24"/>
                <w:szCs w:val="24"/>
              </w:rPr>
              <w:t>26</w:t>
            </w:r>
          </w:p>
        </w:tc>
      </w:tr>
      <w:tr w:rsidR="002C2CD3" w:rsidTr="001E6270">
        <w:tc>
          <w:tcPr>
            <w:tcW w:w="8188" w:type="dxa"/>
          </w:tcPr>
          <w:p w:rsidR="00DD1D94" w:rsidRDefault="003D0F01" w:rsidP="003D0F01">
            <w:pPr>
              <w:rPr>
                <w:rFonts w:ascii="Arial" w:hAnsi="Arial" w:cs="Arial"/>
                <w:b/>
                <w:sz w:val="24"/>
                <w:szCs w:val="24"/>
              </w:rPr>
            </w:pPr>
            <w:r>
              <w:rPr>
                <w:rFonts w:ascii="Arial" w:hAnsi="Arial" w:cs="Arial"/>
                <w:b/>
                <w:sz w:val="24"/>
                <w:szCs w:val="24"/>
              </w:rPr>
              <w:t>FASE II MEMORIA DESCRIPTIVA</w:t>
            </w:r>
            <w:r w:rsidR="00DD1D94">
              <w:rPr>
                <w:rFonts w:ascii="Arial" w:hAnsi="Arial" w:cs="Arial"/>
                <w:b/>
                <w:sz w:val="24"/>
                <w:szCs w:val="24"/>
              </w:rPr>
              <w:t>……………………………</w:t>
            </w:r>
            <w:r w:rsidR="001B3FF8">
              <w:rPr>
                <w:rFonts w:ascii="Arial" w:hAnsi="Arial" w:cs="Arial"/>
                <w:b/>
                <w:sz w:val="24"/>
                <w:szCs w:val="24"/>
              </w:rPr>
              <w:t>………………..</w:t>
            </w:r>
          </w:p>
        </w:tc>
        <w:tc>
          <w:tcPr>
            <w:tcW w:w="790" w:type="dxa"/>
            <w:vAlign w:val="center"/>
          </w:tcPr>
          <w:p w:rsidR="00DD1D94" w:rsidRDefault="001B3FF8" w:rsidP="00FB4C5C">
            <w:pPr>
              <w:jc w:val="center"/>
              <w:rPr>
                <w:rFonts w:ascii="Arial" w:hAnsi="Arial" w:cs="Arial"/>
                <w:b/>
                <w:sz w:val="24"/>
                <w:szCs w:val="24"/>
              </w:rPr>
            </w:pPr>
            <w:r>
              <w:rPr>
                <w:rFonts w:ascii="Arial" w:hAnsi="Arial" w:cs="Arial"/>
                <w:b/>
                <w:sz w:val="24"/>
                <w:szCs w:val="24"/>
              </w:rPr>
              <w:t>28</w:t>
            </w:r>
          </w:p>
        </w:tc>
      </w:tr>
      <w:tr w:rsidR="002C2CD3" w:rsidTr="001E6270">
        <w:tc>
          <w:tcPr>
            <w:tcW w:w="8188" w:type="dxa"/>
          </w:tcPr>
          <w:p w:rsidR="00DD1D94" w:rsidRDefault="001B3FF8" w:rsidP="001B3FF8">
            <w:pPr>
              <w:spacing w:line="360" w:lineRule="auto"/>
              <w:rPr>
                <w:rFonts w:ascii="Arial" w:hAnsi="Arial" w:cs="Arial"/>
                <w:b/>
                <w:sz w:val="24"/>
                <w:szCs w:val="24"/>
              </w:rPr>
            </w:pPr>
            <w:r>
              <w:rPr>
                <w:rFonts w:ascii="Arial" w:hAnsi="Arial" w:cs="Arial"/>
                <w:b/>
                <w:sz w:val="24"/>
                <w:szCs w:val="24"/>
              </w:rPr>
              <w:t>FASE II. ANALISIS DE RESULTADOS</w:t>
            </w:r>
            <w:r w:rsidR="00DD1D94">
              <w:rPr>
                <w:rFonts w:ascii="Arial" w:hAnsi="Arial" w:cs="Arial"/>
                <w:b/>
                <w:sz w:val="24"/>
                <w:szCs w:val="24"/>
              </w:rPr>
              <w:t>………………</w:t>
            </w:r>
            <w:r>
              <w:rPr>
                <w:rFonts w:ascii="Arial" w:hAnsi="Arial" w:cs="Arial"/>
                <w:b/>
                <w:sz w:val="24"/>
                <w:szCs w:val="24"/>
              </w:rPr>
              <w:t>………………………..</w:t>
            </w:r>
          </w:p>
        </w:tc>
        <w:tc>
          <w:tcPr>
            <w:tcW w:w="790" w:type="dxa"/>
            <w:vAlign w:val="center"/>
          </w:tcPr>
          <w:p w:rsidR="00DD1D94" w:rsidRDefault="001B3FF8" w:rsidP="00FB4C5C">
            <w:pPr>
              <w:jc w:val="center"/>
              <w:rPr>
                <w:rFonts w:ascii="Arial" w:hAnsi="Arial" w:cs="Arial"/>
                <w:b/>
                <w:sz w:val="24"/>
                <w:szCs w:val="24"/>
              </w:rPr>
            </w:pPr>
            <w:r>
              <w:rPr>
                <w:rFonts w:ascii="Arial" w:hAnsi="Arial" w:cs="Arial"/>
                <w:b/>
                <w:sz w:val="24"/>
                <w:szCs w:val="24"/>
              </w:rPr>
              <w:t>29</w:t>
            </w:r>
          </w:p>
        </w:tc>
      </w:tr>
      <w:tr w:rsidR="002C2CD3" w:rsidTr="001E6270">
        <w:tc>
          <w:tcPr>
            <w:tcW w:w="8188" w:type="dxa"/>
          </w:tcPr>
          <w:p w:rsidR="00DD1D94" w:rsidRDefault="001B3FF8" w:rsidP="001B3FF8">
            <w:pPr>
              <w:spacing w:line="360" w:lineRule="auto"/>
              <w:rPr>
                <w:rFonts w:ascii="Arial" w:hAnsi="Arial" w:cs="Arial"/>
                <w:b/>
                <w:sz w:val="24"/>
                <w:szCs w:val="24"/>
              </w:rPr>
            </w:pPr>
            <w:r>
              <w:rPr>
                <w:rFonts w:ascii="Arial" w:hAnsi="Arial" w:cs="Arial"/>
                <w:b/>
                <w:sz w:val="24"/>
                <w:szCs w:val="24"/>
              </w:rPr>
              <w:t>FASE III. OBJETIVO GENERAL</w:t>
            </w:r>
            <w:r w:rsidR="00DD1D94">
              <w:rPr>
                <w:rFonts w:ascii="Arial" w:hAnsi="Arial" w:cs="Arial"/>
                <w:b/>
                <w:sz w:val="24"/>
                <w:szCs w:val="24"/>
              </w:rPr>
              <w:t>…………</w:t>
            </w:r>
            <w:r>
              <w:rPr>
                <w:rFonts w:ascii="Arial" w:hAnsi="Arial" w:cs="Arial"/>
                <w:b/>
                <w:sz w:val="24"/>
                <w:szCs w:val="24"/>
              </w:rPr>
              <w:t>……………………………………..</w:t>
            </w:r>
          </w:p>
        </w:tc>
        <w:tc>
          <w:tcPr>
            <w:tcW w:w="790" w:type="dxa"/>
            <w:vAlign w:val="center"/>
          </w:tcPr>
          <w:p w:rsidR="00DD1D94" w:rsidRDefault="001B3FF8" w:rsidP="00FB4C5C">
            <w:pPr>
              <w:jc w:val="center"/>
              <w:rPr>
                <w:rFonts w:ascii="Arial" w:hAnsi="Arial" w:cs="Arial"/>
                <w:b/>
                <w:sz w:val="24"/>
                <w:szCs w:val="24"/>
              </w:rPr>
            </w:pPr>
            <w:r>
              <w:rPr>
                <w:rFonts w:ascii="Arial" w:hAnsi="Arial" w:cs="Arial"/>
                <w:b/>
                <w:sz w:val="24"/>
                <w:szCs w:val="24"/>
              </w:rPr>
              <w:t>40</w:t>
            </w:r>
          </w:p>
        </w:tc>
      </w:tr>
      <w:tr w:rsidR="002C2CD3" w:rsidTr="001E6270">
        <w:tc>
          <w:tcPr>
            <w:tcW w:w="8188" w:type="dxa"/>
          </w:tcPr>
          <w:p w:rsidR="00DD1D94" w:rsidRDefault="00EA65E8" w:rsidP="00FB4C5C">
            <w:pPr>
              <w:spacing w:line="360" w:lineRule="auto"/>
              <w:rPr>
                <w:rFonts w:ascii="Arial" w:hAnsi="Arial" w:cs="Arial"/>
                <w:b/>
                <w:sz w:val="24"/>
                <w:szCs w:val="24"/>
              </w:rPr>
            </w:pPr>
            <w:r>
              <w:rPr>
                <w:rFonts w:ascii="Arial" w:hAnsi="Arial" w:cs="Arial"/>
                <w:b/>
                <w:sz w:val="24"/>
                <w:szCs w:val="24"/>
                <w:lang w:val="es-ES"/>
              </w:rPr>
              <w:t>FASE III. MEMORIA DESCRIPTIVA</w:t>
            </w:r>
            <w:r w:rsidR="00DD1D94">
              <w:rPr>
                <w:rFonts w:ascii="Arial" w:hAnsi="Arial" w:cs="Arial"/>
                <w:b/>
                <w:sz w:val="24"/>
                <w:szCs w:val="24"/>
                <w:lang w:val="es-ES"/>
              </w:rPr>
              <w:t>………</w:t>
            </w:r>
            <w:r>
              <w:rPr>
                <w:rFonts w:ascii="Arial" w:hAnsi="Arial" w:cs="Arial"/>
                <w:b/>
                <w:sz w:val="24"/>
                <w:szCs w:val="24"/>
                <w:lang w:val="es-ES"/>
              </w:rPr>
              <w:t>……………………………………</w:t>
            </w:r>
          </w:p>
        </w:tc>
        <w:tc>
          <w:tcPr>
            <w:tcW w:w="790" w:type="dxa"/>
            <w:vAlign w:val="center"/>
          </w:tcPr>
          <w:p w:rsidR="00DD1D94" w:rsidRDefault="00EA65E8" w:rsidP="00FB4C5C">
            <w:pPr>
              <w:jc w:val="center"/>
              <w:rPr>
                <w:rFonts w:ascii="Arial" w:hAnsi="Arial" w:cs="Arial"/>
                <w:b/>
                <w:sz w:val="24"/>
                <w:szCs w:val="24"/>
              </w:rPr>
            </w:pPr>
            <w:r>
              <w:rPr>
                <w:rFonts w:ascii="Arial" w:hAnsi="Arial" w:cs="Arial"/>
                <w:b/>
                <w:sz w:val="24"/>
                <w:szCs w:val="24"/>
              </w:rPr>
              <w:t>43</w:t>
            </w:r>
          </w:p>
        </w:tc>
      </w:tr>
      <w:tr w:rsidR="003F2364" w:rsidTr="001E6270">
        <w:tc>
          <w:tcPr>
            <w:tcW w:w="8188" w:type="dxa"/>
          </w:tcPr>
          <w:p w:rsidR="003F2364" w:rsidRDefault="003F2364" w:rsidP="00FB4C5C">
            <w:pPr>
              <w:spacing w:line="360" w:lineRule="auto"/>
              <w:rPr>
                <w:rFonts w:ascii="Arial" w:hAnsi="Arial" w:cs="Arial"/>
                <w:b/>
                <w:sz w:val="24"/>
                <w:szCs w:val="24"/>
                <w:lang w:val="es-ES"/>
              </w:rPr>
            </w:pPr>
            <w:r>
              <w:rPr>
                <w:rFonts w:ascii="Arial" w:hAnsi="Arial" w:cs="Arial"/>
                <w:b/>
                <w:sz w:val="24"/>
                <w:szCs w:val="24"/>
                <w:lang w:val="es-ES"/>
              </w:rPr>
              <w:t>FASE III. ANALISIS DE RESULTADOS……………………………………….</w:t>
            </w:r>
          </w:p>
        </w:tc>
        <w:tc>
          <w:tcPr>
            <w:tcW w:w="790" w:type="dxa"/>
            <w:vAlign w:val="center"/>
          </w:tcPr>
          <w:p w:rsidR="003F2364" w:rsidRDefault="003F2364" w:rsidP="00FB4C5C">
            <w:pPr>
              <w:jc w:val="center"/>
              <w:rPr>
                <w:rFonts w:ascii="Arial" w:hAnsi="Arial" w:cs="Arial"/>
                <w:b/>
                <w:sz w:val="24"/>
                <w:szCs w:val="24"/>
              </w:rPr>
            </w:pPr>
            <w:r>
              <w:rPr>
                <w:rFonts w:ascii="Arial" w:hAnsi="Arial" w:cs="Arial"/>
                <w:b/>
                <w:sz w:val="24"/>
                <w:szCs w:val="24"/>
              </w:rPr>
              <w:t>43</w:t>
            </w:r>
          </w:p>
        </w:tc>
      </w:tr>
      <w:tr w:rsidR="003F2364" w:rsidTr="001E6270">
        <w:tc>
          <w:tcPr>
            <w:tcW w:w="8188" w:type="dxa"/>
          </w:tcPr>
          <w:p w:rsidR="003F2364" w:rsidRDefault="003F2364" w:rsidP="00FB4C5C">
            <w:pPr>
              <w:spacing w:line="360" w:lineRule="auto"/>
              <w:rPr>
                <w:rFonts w:ascii="Arial" w:hAnsi="Arial" w:cs="Arial"/>
                <w:b/>
                <w:sz w:val="24"/>
                <w:szCs w:val="24"/>
                <w:lang w:val="es-ES"/>
              </w:rPr>
            </w:pPr>
            <w:r>
              <w:rPr>
                <w:rFonts w:ascii="Arial" w:hAnsi="Arial" w:cs="Arial"/>
                <w:b/>
                <w:sz w:val="24"/>
                <w:szCs w:val="24"/>
                <w:lang w:val="es-ES"/>
              </w:rPr>
              <w:t>CONCLUSIONES…………………………………………………………………</w:t>
            </w:r>
          </w:p>
        </w:tc>
        <w:tc>
          <w:tcPr>
            <w:tcW w:w="790" w:type="dxa"/>
            <w:vAlign w:val="center"/>
          </w:tcPr>
          <w:p w:rsidR="003F2364" w:rsidRDefault="003F2364" w:rsidP="00FB4C5C">
            <w:pPr>
              <w:jc w:val="center"/>
              <w:rPr>
                <w:rFonts w:ascii="Arial" w:hAnsi="Arial" w:cs="Arial"/>
                <w:b/>
                <w:sz w:val="24"/>
                <w:szCs w:val="24"/>
              </w:rPr>
            </w:pPr>
            <w:r>
              <w:rPr>
                <w:rFonts w:ascii="Arial" w:hAnsi="Arial" w:cs="Arial"/>
                <w:b/>
                <w:sz w:val="24"/>
                <w:szCs w:val="24"/>
              </w:rPr>
              <w:t>48</w:t>
            </w:r>
          </w:p>
        </w:tc>
      </w:tr>
      <w:tr w:rsidR="003F2364" w:rsidTr="001E6270">
        <w:tc>
          <w:tcPr>
            <w:tcW w:w="8188" w:type="dxa"/>
          </w:tcPr>
          <w:p w:rsidR="003F2364" w:rsidRDefault="003F2364" w:rsidP="00FB4C5C">
            <w:pPr>
              <w:spacing w:line="360" w:lineRule="auto"/>
              <w:rPr>
                <w:rFonts w:ascii="Arial" w:hAnsi="Arial" w:cs="Arial"/>
                <w:b/>
                <w:sz w:val="24"/>
                <w:szCs w:val="24"/>
                <w:lang w:val="es-ES"/>
              </w:rPr>
            </w:pPr>
            <w:r>
              <w:rPr>
                <w:rFonts w:ascii="Arial" w:hAnsi="Arial" w:cs="Arial"/>
                <w:b/>
                <w:sz w:val="24"/>
                <w:szCs w:val="24"/>
                <w:lang w:val="es-ES"/>
              </w:rPr>
              <w:t>RECOMENDACIONES…………………………………………………………..</w:t>
            </w:r>
          </w:p>
        </w:tc>
        <w:tc>
          <w:tcPr>
            <w:tcW w:w="790" w:type="dxa"/>
            <w:vAlign w:val="center"/>
          </w:tcPr>
          <w:p w:rsidR="003F2364" w:rsidRDefault="003F2364" w:rsidP="00FB4C5C">
            <w:pPr>
              <w:jc w:val="center"/>
              <w:rPr>
                <w:rFonts w:ascii="Arial" w:hAnsi="Arial" w:cs="Arial"/>
                <w:b/>
                <w:sz w:val="24"/>
                <w:szCs w:val="24"/>
              </w:rPr>
            </w:pPr>
            <w:r>
              <w:rPr>
                <w:rFonts w:ascii="Arial" w:hAnsi="Arial" w:cs="Arial"/>
                <w:b/>
                <w:sz w:val="24"/>
                <w:szCs w:val="24"/>
              </w:rPr>
              <w:t>50</w:t>
            </w:r>
          </w:p>
        </w:tc>
      </w:tr>
      <w:tr w:rsidR="003F2364" w:rsidTr="001E6270">
        <w:tc>
          <w:tcPr>
            <w:tcW w:w="8188" w:type="dxa"/>
          </w:tcPr>
          <w:p w:rsidR="003F2364" w:rsidRDefault="003F2364" w:rsidP="00FB4C5C">
            <w:pPr>
              <w:spacing w:line="360" w:lineRule="auto"/>
              <w:rPr>
                <w:rFonts w:ascii="Arial" w:hAnsi="Arial" w:cs="Arial"/>
                <w:b/>
                <w:sz w:val="24"/>
                <w:szCs w:val="24"/>
                <w:lang w:val="es-ES"/>
              </w:rPr>
            </w:pPr>
            <w:r>
              <w:rPr>
                <w:rFonts w:ascii="Arial" w:hAnsi="Arial" w:cs="Arial"/>
                <w:b/>
                <w:sz w:val="24"/>
                <w:szCs w:val="24"/>
                <w:lang w:val="es-ES"/>
              </w:rPr>
              <w:t>ANEXOS……………………………………………………………………………</w:t>
            </w:r>
          </w:p>
        </w:tc>
        <w:tc>
          <w:tcPr>
            <w:tcW w:w="790" w:type="dxa"/>
            <w:vAlign w:val="center"/>
          </w:tcPr>
          <w:p w:rsidR="003F2364" w:rsidRDefault="003F2364" w:rsidP="00FB4C5C">
            <w:pPr>
              <w:jc w:val="center"/>
              <w:rPr>
                <w:rFonts w:ascii="Arial" w:hAnsi="Arial" w:cs="Arial"/>
                <w:b/>
                <w:sz w:val="24"/>
                <w:szCs w:val="24"/>
              </w:rPr>
            </w:pPr>
            <w:r>
              <w:rPr>
                <w:rFonts w:ascii="Arial" w:hAnsi="Arial" w:cs="Arial"/>
                <w:b/>
                <w:sz w:val="24"/>
                <w:szCs w:val="24"/>
              </w:rPr>
              <w:t>52</w:t>
            </w:r>
          </w:p>
        </w:tc>
      </w:tr>
    </w:tbl>
    <w:p w:rsidR="00866803" w:rsidRDefault="00866803" w:rsidP="00117FA9">
      <w:pPr>
        <w:jc w:val="center"/>
        <w:rPr>
          <w:rFonts w:ascii="Arial" w:hAnsi="Arial" w:cs="Arial"/>
          <w:b/>
          <w:sz w:val="24"/>
          <w:szCs w:val="24"/>
        </w:rPr>
      </w:pPr>
    </w:p>
    <w:p w:rsidR="000A6425" w:rsidRDefault="000A6425" w:rsidP="00117FA9">
      <w:pPr>
        <w:jc w:val="center"/>
        <w:rPr>
          <w:rFonts w:ascii="Arial" w:hAnsi="Arial" w:cs="Arial"/>
          <w:b/>
          <w:sz w:val="24"/>
          <w:szCs w:val="24"/>
        </w:rPr>
      </w:pPr>
    </w:p>
    <w:p w:rsidR="000A6425" w:rsidRDefault="000A6425" w:rsidP="00117FA9">
      <w:pPr>
        <w:jc w:val="center"/>
        <w:rPr>
          <w:rFonts w:ascii="Arial" w:hAnsi="Arial" w:cs="Arial"/>
          <w:b/>
          <w:sz w:val="24"/>
          <w:szCs w:val="24"/>
        </w:rPr>
      </w:pPr>
    </w:p>
    <w:p w:rsidR="00B42071" w:rsidRDefault="00B42071" w:rsidP="00117FA9">
      <w:pPr>
        <w:jc w:val="center"/>
        <w:rPr>
          <w:rFonts w:ascii="Arial" w:hAnsi="Arial" w:cs="Arial"/>
          <w:b/>
          <w:sz w:val="24"/>
          <w:szCs w:val="24"/>
        </w:rPr>
      </w:pPr>
    </w:p>
    <w:p w:rsidR="00B42071" w:rsidRDefault="00B42071" w:rsidP="00117FA9">
      <w:pPr>
        <w:jc w:val="center"/>
        <w:rPr>
          <w:rFonts w:ascii="Arial" w:hAnsi="Arial" w:cs="Arial"/>
          <w:b/>
          <w:sz w:val="24"/>
          <w:szCs w:val="24"/>
        </w:rPr>
      </w:pPr>
    </w:p>
    <w:p w:rsidR="00B42071" w:rsidRDefault="00B42071" w:rsidP="00117FA9">
      <w:pPr>
        <w:jc w:val="center"/>
        <w:rPr>
          <w:rFonts w:ascii="Arial" w:hAnsi="Arial" w:cs="Arial"/>
          <w:b/>
          <w:sz w:val="24"/>
          <w:szCs w:val="24"/>
        </w:rPr>
      </w:pPr>
    </w:p>
    <w:p w:rsidR="001E6270" w:rsidRDefault="001E6270" w:rsidP="00117FA9">
      <w:pPr>
        <w:jc w:val="center"/>
        <w:rPr>
          <w:rFonts w:ascii="Arial" w:hAnsi="Arial" w:cs="Arial"/>
          <w:b/>
          <w:sz w:val="24"/>
          <w:szCs w:val="24"/>
        </w:rPr>
      </w:pPr>
    </w:p>
    <w:p w:rsidR="00525F04" w:rsidRDefault="00DD1D94" w:rsidP="00525F04">
      <w:pPr>
        <w:jc w:val="center"/>
        <w:rPr>
          <w:rFonts w:ascii="Arial" w:hAnsi="Arial" w:cs="Arial"/>
          <w:b/>
          <w:sz w:val="24"/>
          <w:szCs w:val="24"/>
        </w:rPr>
      </w:pPr>
      <w:r>
        <w:rPr>
          <w:rFonts w:ascii="Arial" w:hAnsi="Arial" w:cs="Arial"/>
          <w:b/>
          <w:sz w:val="24"/>
          <w:szCs w:val="24"/>
        </w:rPr>
        <w:lastRenderedPageBreak/>
        <w:t>INDI</w:t>
      </w:r>
      <w:r w:rsidR="00525F04">
        <w:rPr>
          <w:rFonts w:ascii="Arial" w:hAnsi="Arial" w:cs="Arial"/>
          <w:b/>
          <w:sz w:val="24"/>
          <w:szCs w:val="24"/>
        </w:rPr>
        <w:t>CE DE CUADROS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790"/>
      </w:tblGrid>
      <w:tr w:rsidR="00DD1D94" w:rsidTr="001B2454">
        <w:tc>
          <w:tcPr>
            <w:tcW w:w="8188" w:type="dxa"/>
          </w:tcPr>
          <w:p w:rsidR="00DD1D94" w:rsidRDefault="00DD1D94" w:rsidP="00FB4C5C">
            <w:pPr>
              <w:rPr>
                <w:rFonts w:ascii="Arial" w:hAnsi="Arial" w:cs="Arial"/>
                <w:b/>
                <w:sz w:val="24"/>
                <w:szCs w:val="24"/>
              </w:rPr>
            </w:pPr>
          </w:p>
        </w:tc>
        <w:tc>
          <w:tcPr>
            <w:tcW w:w="790" w:type="dxa"/>
          </w:tcPr>
          <w:p w:rsidR="00DD1D94" w:rsidRDefault="00DD1D94" w:rsidP="00FB4C5C">
            <w:pPr>
              <w:rPr>
                <w:rFonts w:ascii="Arial" w:hAnsi="Arial" w:cs="Arial"/>
                <w:b/>
                <w:sz w:val="24"/>
                <w:szCs w:val="24"/>
              </w:rPr>
            </w:pPr>
            <w:proofErr w:type="spellStart"/>
            <w:r>
              <w:rPr>
                <w:rFonts w:ascii="Arial" w:hAnsi="Arial" w:cs="Arial"/>
                <w:b/>
                <w:sz w:val="24"/>
                <w:szCs w:val="24"/>
              </w:rPr>
              <w:t>Pag</w:t>
            </w:r>
            <w:proofErr w:type="spellEnd"/>
          </w:p>
        </w:tc>
      </w:tr>
      <w:tr w:rsidR="00DD1D94" w:rsidTr="001B2454">
        <w:tc>
          <w:tcPr>
            <w:tcW w:w="8188" w:type="dxa"/>
            <w:vAlign w:val="center"/>
          </w:tcPr>
          <w:p w:rsidR="00DD1D94" w:rsidRDefault="00FF1107" w:rsidP="00FF1107">
            <w:pPr>
              <w:spacing w:line="360" w:lineRule="auto"/>
              <w:jc w:val="both"/>
              <w:rPr>
                <w:rFonts w:ascii="Arial" w:hAnsi="Arial" w:cs="Arial"/>
                <w:b/>
                <w:sz w:val="24"/>
                <w:szCs w:val="24"/>
              </w:rPr>
            </w:pPr>
            <w:r w:rsidRPr="005B09EE">
              <w:rPr>
                <w:rFonts w:ascii="Arial" w:hAnsi="Arial" w:cs="Arial"/>
                <w:b/>
                <w:sz w:val="24"/>
                <w:szCs w:val="24"/>
              </w:rPr>
              <w:t>Tabla N°</w:t>
            </w:r>
            <w:r>
              <w:rPr>
                <w:rFonts w:ascii="Arial" w:hAnsi="Arial" w:cs="Arial"/>
                <w:b/>
                <w:sz w:val="24"/>
                <w:szCs w:val="24"/>
              </w:rPr>
              <w:t>1</w:t>
            </w:r>
            <w:r w:rsidRPr="005B09EE">
              <w:rPr>
                <w:rFonts w:ascii="Arial" w:hAnsi="Arial" w:cs="Arial"/>
                <w:b/>
                <w:sz w:val="24"/>
                <w:szCs w:val="24"/>
              </w:rPr>
              <w:t>. Cronograma de actividades de la fase I</w:t>
            </w:r>
            <w:r w:rsidR="00D468B8">
              <w:rPr>
                <w:rFonts w:ascii="Arial" w:hAnsi="Arial" w:cs="Arial"/>
                <w:b/>
                <w:sz w:val="24"/>
                <w:szCs w:val="24"/>
              </w:rPr>
              <w:t>……………………..</w:t>
            </w:r>
            <w:r>
              <w:rPr>
                <w:rFonts w:ascii="Arial" w:hAnsi="Arial" w:cs="Arial"/>
                <w:b/>
                <w:sz w:val="24"/>
                <w:szCs w:val="24"/>
              </w:rPr>
              <w:t>..</w:t>
            </w:r>
          </w:p>
        </w:tc>
        <w:tc>
          <w:tcPr>
            <w:tcW w:w="790" w:type="dxa"/>
            <w:vAlign w:val="center"/>
          </w:tcPr>
          <w:p w:rsidR="00DD1D94" w:rsidRDefault="00FF1107" w:rsidP="00FB4C5C">
            <w:pPr>
              <w:jc w:val="center"/>
              <w:rPr>
                <w:rFonts w:ascii="Arial" w:hAnsi="Arial" w:cs="Arial"/>
                <w:b/>
                <w:sz w:val="24"/>
                <w:szCs w:val="24"/>
              </w:rPr>
            </w:pPr>
            <w:r>
              <w:rPr>
                <w:rFonts w:ascii="Arial" w:hAnsi="Arial" w:cs="Arial"/>
                <w:b/>
                <w:sz w:val="24"/>
                <w:szCs w:val="24"/>
              </w:rPr>
              <w:t>16</w:t>
            </w:r>
          </w:p>
        </w:tc>
      </w:tr>
      <w:tr w:rsidR="00DD1D94" w:rsidTr="001B2454">
        <w:tc>
          <w:tcPr>
            <w:tcW w:w="8188" w:type="dxa"/>
            <w:vAlign w:val="center"/>
          </w:tcPr>
          <w:p w:rsidR="00DD1D94" w:rsidRPr="00FF1107" w:rsidRDefault="00FF1107" w:rsidP="00D468B8">
            <w:pPr>
              <w:contextualSpacing/>
              <w:rPr>
                <w:rFonts w:ascii="Arial" w:hAnsi="Arial" w:cs="Arial"/>
                <w:b/>
                <w:sz w:val="24"/>
                <w:szCs w:val="24"/>
                <w:lang w:val="es-CO"/>
              </w:rPr>
            </w:pPr>
            <w:r w:rsidRPr="000A7A30">
              <w:rPr>
                <w:rFonts w:ascii="Arial" w:hAnsi="Arial" w:cs="Arial"/>
                <w:b/>
                <w:sz w:val="24"/>
                <w:lang w:val="es-CO"/>
              </w:rPr>
              <w:t>Tabla Nº2  Circuitos de iluminación</w:t>
            </w:r>
            <w:r w:rsidR="00D468B8">
              <w:rPr>
                <w:rFonts w:ascii="Arial" w:hAnsi="Arial" w:cs="Arial"/>
                <w:b/>
                <w:sz w:val="24"/>
                <w:lang w:val="es-CO"/>
              </w:rPr>
              <w:t xml:space="preserve"> de la vivienda……………….</w:t>
            </w:r>
            <w:r>
              <w:rPr>
                <w:rFonts w:ascii="Arial" w:hAnsi="Arial" w:cs="Arial"/>
                <w:b/>
                <w:sz w:val="24"/>
                <w:lang w:val="es-CO"/>
              </w:rPr>
              <w:t>……….</w:t>
            </w:r>
          </w:p>
        </w:tc>
        <w:tc>
          <w:tcPr>
            <w:tcW w:w="790" w:type="dxa"/>
            <w:vAlign w:val="center"/>
          </w:tcPr>
          <w:p w:rsidR="00DD1D94" w:rsidRDefault="00FF1107" w:rsidP="00FB4C5C">
            <w:pPr>
              <w:jc w:val="center"/>
              <w:rPr>
                <w:rFonts w:ascii="Arial" w:hAnsi="Arial" w:cs="Arial"/>
                <w:b/>
                <w:sz w:val="24"/>
                <w:szCs w:val="24"/>
              </w:rPr>
            </w:pPr>
            <w:r>
              <w:rPr>
                <w:rFonts w:ascii="Arial" w:hAnsi="Arial" w:cs="Arial"/>
                <w:b/>
                <w:sz w:val="24"/>
                <w:szCs w:val="24"/>
              </w:rPr>
              <w:t>18</w:t>
            </w:r>
          </w:p>
        </w:tc>
      </w:tr>
      <w:tr w:rsidR="00DD1D94" w:rsidTr="001B2454">
        <w:tc>
          <w:tcPr>
            <w:tcW w:w="8188" w:type="dxa"/>
            <w:vAlign w:val="center"/>
          </w:tcPr>
          <w:p w:rsidR="00DD1D94" w:rsidRPr="00FF1107" w:rsidRDefault="00FF1107" w:rsidP="00FF1107">
            <w:pPr>
              <w:contextualSpacing/>
              <w:rPr>
                <w:rFonts w:ascii="Arial" w:hAnsi="Arial" w:cs="Arial"/>
                <w:b/>
                <w:sz w:val="24"/>
                <w:szCs w:val="24"/>
                <w:lang w:val="es-CO"/>
              </w:rPr>
            </w:pPr>
            <w:r w:rsidRPr="000A7A30">
              <w:rPr>
                <w:rFonts w:ascii="Arial" w:hAnsi="Arial" w:cs="Arial"/>
                <w:b/>
                <w:sz w:val="24"/>
                <w:lang w:val="es-CO"/>
              </w:rPr>
              <w:t xml:space="preserve">Tabla Nº3  </w:t>
            </w:r>
            <w:r w:rsidRPr="000A7A30">
              <w:rPr>
                <w:rFonts w:ascii="Arial" w:eastAsia="Times New Roman" w:hAnsi="Arial" w:cs="Arial"/>
                <w:b/>
                <w:sz w:val="24"/>
                <w:lang w:val="es-CO"/>
              </w:rPr>
              <w:t>Propuesta para circuitos de tomacorrientes de uso general</w:t>
            </w:r>
            <w:r>
              <w:rPr>
                <w:rFonts w:ascii="Arial" w:eastAsia="Times New Roman" w:hAnsi="Arial" w:cs="Arial"/>
                <w:b/>
                <w:sz w:val="24"/>
                <w:lang w:val="es-CO"/>
              </w:rPr>
              <w:t>…………………………………………………………………………</w:t>
            </w:r>
            <w:r w:rsidR="00D468B8">
              <w:rPr>
                <w:rFonts w:ascii="Arial" w:eastAsia="Times New Roman" w:hAnsi="Arial" w:cs="Arial"/>
                <w:b/>
                <w:sz w:val="24"/>
                <w:lang w:val="es-CO"/>
              </w:rPr>
              <w:t>..</w:t>
            </w:r>
            <w:r>
              <w:rPr>
                <w:rFonts w:ascii="Arial" w:eastAsia="Times New Roman" w:hAnsi="Arial" w:cs="Arial"/>
                <w:b/>
                <w:sz w:val="24"/>
                <w:lang w:val="es-CO"/>
              </w:rPr>
              <w:t>…</w:t>
            </w:r>
          </w:p>
        </w:tc>
        <w:tc>
          <w:tcPr>
            <w:tcW w:w="790" w:type="dxa"/>
            <w:vAlign w:val="center"/>
          </w:tcPr>
          <w:p w:rsidR="00DD1D94" w:rsidRDefault="00FF1107" w:rsidP="00FB4C5C">
            <w:pPr>
              <w:jc w:val="center"/>
              <w:rPr>
                <w:rFonts w:ascii="Arial" w:hAnsi="Arial" w:cs="Arial"/>
                <w:b/>
                <w:sz w:val="24"/>
                <w:szCs w:val="24"/>
              </w:rPr>
            </w:pPr>
            <w:r>
              <w:rPr>
                <w:rFonts w:ascii="Arial" w:hAnsi="Arial" w:cs="Arial"/>
                <w:b/>
                <w:sz w:val="24"/>
                <w:szCs w:val="24"/>
              </w:rPr>
              <w:t>20</w:t>
            </w:r>
          </w:p>
        </w:tc>
      </w:tr>
      <w:tr w:rsidR="00DD1D94" w:rsidTr="001B2454">
        <w:tc>
          <w:tcPr>
            <w:tcW w:w="8188" w:type="dxa"/>
            <w:vAlign w:val="center"/>
          </w:tcPr>
          <w:p w:rsidR="00DD1D94" w:rsidRDefault="00E20335" w:rsidP="00E20335">
            <w:pPr>
              <w:pStyle w:val="Prrafodelista"/>
              <w:spacing w:line="360" w:lineRule="auto"/>
              <w:ind w:left="0"/>
              <w:jc w:val="both"/>
              <w:rPr>
                <w:rFonts w:ascii="Arial" w:hAnsi="Arial" w:cs="Arial"/>
                <w:b/>
                <w:sz w:val="24"/>
                <w:szCs w:val="24"/>
              </w:rPr>
            </w:pPr>
            <w:r w:rsidRPr="000A7A30">
              <w:rPr>
                <w:rFonts w:ascii="Arial" w:hAnsi="Arial" w:cs="Arial"/>
                <w:b/>
                <w:sz w:val="24"/>
                <w:lang w:val="es-CO"/>
              </w:rPr>
              <w:t>Tabla Nº4 Propuesta de los calentadores de agua</w:t>
            </w:r>
            <w:r>
              <w:rPr>
                <w:rFonts w:ascii="Arial" w:hAnsi="Arial" w:cs="Arial"/>
                <w:b/>
                <w:sz w:val="24"/>
                <w:lang w:val="es-CO"/>
              </w:rPr>
              <w:t>……………………</w:t>
            </w:r>
            <w:r w:rsidR="00D468B8">
              <w:rPr>
                <w:rFonts w:ascii="Arial" w:hAnsi="Arial" w:cs="Arial"/>
                <w:b/>
                <w:sz w:val="24"/>
                <w:lang w:val="es-CO"/>
              </w:rPr>
              <w:t>.</w:t>
            </w:r>
            <w:r>
              <w:rPr>
                <w:rFonts w:ascii="Arial" w:hAnsi="Arial" w:cs="Arial"/>
                <w:b/>
                <w:sz w:val="24"/>
                <w:lang w:val="es-CO"/>
              </w:rPr>
              <w:t>….</w:t>
            </w:r>
          </w:p>
        </w:tc>
        <w:tc>
          <w:tcPr>
            <w:tcW w:w="790" w:type="dxa"/>
            <w:vAlign w:val="center"/>
          </w:tcPr>
          <w:p w:rsidR="00DD1D94" w:rsidRDefault="00E20335" w:rsidP="00FB4C5C">
            <w:pPr>
              <w:jc w:val="center"/>
              <w:rPr>
                <w:rFonts w:ascii="Arial" w:hAnsi="Arial" w:cs="Arial"/>
                <w:b/>
                <w:sz w:val="24"/>
                <w:szCs w:val="24"/>
              </w:rPr>
            </w:pPr>
            <w:r>
              <w:rPr>
                <w:rFonts w:ascii="Arial" w:hAnsi="Arial" w:cs="Arial"/>
                <w:b/>
                <w:sz w:val="24"/>
                <w:szCs w:val="24"/>
              </w:rPr>
              <w:t>22</w:t>
            </w:r>
          </w:p>
        </w:tc>
      </w:tr>
      <w:tr w:rsidR="00DD1D94" w:rsidTr="001B2454">
        <w:tc>
          <w:tcPr>
            <w:tcW w:w="8188" w:type="dxa"/>
            <w:vAlign w:val="center"/>
          </w:tcPr>
          <w:p w:rsidR="00DD1D94" w:rsidRDefault="00E20335" w:rsidP="00E20335">
            <w:pPr>
              <w:spacing w:line="360" w:lineRule="auto"/>
              <w:jc w:val="both"/>
              <w:rPr>
                <w:rFonts w:ascii="Arial" w:hAnsi="Arial" w:cs="Arial"/>
                <w:b/>
                <w:sz w:val="24"/>
                <w:szCs w:val="24"/>
              </w:rPr>
            </w:pPr>
            <w:r w:rsidRPr="00E20335">
              <w:rPr>
                <w:rFonts w:ascii="Arial" w:hAnsi="Arial" w:cs="Arial"/>
                <w:b/>
                <w:sz w:val="24"/>
                <w:lang w:val="es-CO"/>
              </w:rPr>
              <w:t xml:space="preserve">Tabla Nº5 Propuesta del </w:t>
            </w:r>
            <w:r w:rsidRPr="00E20335">
              <w:rPr>
                <w:rFonts w:ascii="Arial" w:hAnsi="Arial" w:cs="Arial"/>
                <w:b/>
                <w:sz w:val="24"/>
                <w:szCs w:val="24"/>
              </w:rPr>
              <w:t>Aire Acondicionado</w:t>
            </w:r>
            <w:r>
              <w:rPr>
                <w:rFonts w:ascii="Arial" w:hAnsi="Arial" w:cs="Arial"/>
                <w:b/>
                <w:sz w:val="24"/>
                <w:lang w:val="es-CO"/>
              </w:rPr>
              <w:t>………………………………</w:t>
            </w:r>
          </w:p>
        </w:tc>
        <w:tc>
          <w:tcPr>
            <w:tcW w:w="790" w:type="dxa"/>
            <w:vAlign w:val="center"/>
          </w:tcPr>
          <w:p w:rsidR="00DD1D94" w:rsidRDefault="00E20335" w:rsidP="00FB4C5C">
            <w:pPr>
              <w:jc w:val="center"/>
              <w:rPr>
                <w:rFonts w:ascii="Arial" w:hAnsi="Arial" w:cs="Arial"/>
                <w:b/>
                <w:sz w:val="24"/>
                <w:szCs w:val="24"/>
              </w:rPr>
            </w:pPr>
            <w:r>
              <w:rPr>
                <w:rFonts w:ascii="Arial" w:hAnsi="Arial" w:cs="Arial"/>
                <w:b/>
                <w:sz w:val="24"/>
                <w:szCs w:val="24"/>
              </w:rPr>
              <w:t>23</w:t>
            </w:r>
          </w:p>
        </w:tc>
      </w:tr>
      <w:tr w:rsidR="00DD1D94" w:rsidTr="001B2454">
        <w:tc>
          <w:tcPr>
            <w:tcW w:w="8188" w:type="dxa"/>
            <w:vAlign w:val="center"/>
          </w:tcPr>
          <w:p w:rsidR="00DD1D94" w:rsidRDefault="00E20335" w:rsidP="00E20335">
            <w:pPr>
              <w:spacing w:line="360" w:lineRule="auto"/>
              <w:jc w:val="both"/>
              <w:rPr>
                <w:rFonts w:ascii="Arial" w:hAnsi="Arial" w:cs="Arial"/>
                <w:b/>
                <w:sz w:val="24"/>
                <w:szCs w:val="24"/>
              </w:rPr>
            </w:pPr>
            <w:r w:rsidRPr="00E20335">
              <w:rPr>
                <w:rFonts w:ascii="Arial" w:hAnsi="Arial" w:cs="Arial"/>
                <w:b/>
                <w:sz w:val="24"/>
                <w:lang w:val="es-CO"/>
              </w:rPr>
              <w:t>Tabla Nº6 Propuesta</w:t>
            </w:r>
            <w:r w:rsidRPr="00E20335">
              <w:rPr>
                <w:rFonts w:ascii="Arial" w:hAnsi="Arial" w:cs="Arial"/>
                <w:b/>
                <w:sz w:val="24"/>
                <w:szCs w:val="24"/>
              </w:rPr>
              <w:t xml:space="preserve"> para (2) lavadoras y (2) enfriadores</w:t>
            </w:r>
            <w:r>
              <w:rPr>
                <w:rFonts w:ascii="Arial" w:hAnsi="Arial" w:cs="Arial"/>
                <w:b/>
                <w:sz w:val="24"/>
                <w:szCs w:val="24"/>
              </w:rPr>
              <w:t>……………</w:t>
            </w:r>
            <w:r w:rsidR="00D468B8">
              <w:rPr>
                <w:rFonts w:ascii="Arial" w:hAnsi="Arial" w:cs="Arial"/>
                <w:b/>
                <w:sz w:val="24"/>
                <w:szCs w:val="24"/>
              </w:rPr>
              <w:t>.</w:t>
            </w:r>
            <w:r>
              <w:rPr>
                <w:rFonts w:ascii="Arial" w:hAnsi="Arial" w:cs="Arial"/>
                <w:b/>
                <w:sz w:val="24"/>
                <w:szCs w:val="24"/>
              </w:rPr>
              <w:t>….</w:t>
            </w:r>
          </w:p>
        </w:tc>
        <w:tc>
          <w:tcPr>
            <w:tcW w:w="790" w:type="dxa"/>
            <w:vAlign w:val="center"/>
          </w:tcPr>
          <w:p w:rsidR="00DD1D94" w:rsidRDefault="00E20335" w:rsidP="00FB4C5C">
            <w:pPr>
              <w:jc w:val="center"/>
              <w:rPr>
                <w:rFonts w:ascii="Arial" w:hAnsi="Arial" w:cs="Arial"/>
                <w:b/>
                <w:sz w:val="24"/>
                <w:szCs w:val="24"/>
              </w:rPr>
            </w:pPr>
            <w:r>
              <w:rPr>
                <w:rFonts w:ascii="Arial" w:hAnsi="Arial" w:cs="Arial"/>
                <w:b/>
                <w:sz w:val="24"/>
                <w:szCs w:val="24"/>
              </w:rPr>
              <w:t>25</w:t>
            </w:r>
          </w:p>
        </w:tc>
      </w:tr>
      <w:tr w:rsidR="00DD1D94" w:rsidTr="001B2454">
        <w:tc>
          <w:tcPr>
            <w:tcW w:w="8188" w:type="dxa"/>
            <w:vAlign w:val="center"/>
          </w:tcPr>
          <w:p w:rsidR="00DD1D94" w:rsidRDefault="00E20335" w:rsidP="001E6270">
            <w:pPr>
              <w:spacing w:line="360" w:lineRule="auto"/>
              <w:jc w:val="both"/>
              <w:rPr>
                <w:rFonts w:ascii="Arial" w:hAnsi="Arial" w:cs="Arial"/>
                <w:b/>
                <w:sz w:val="24"/>
                <w:szCs w:val="24"/>
              </w:rPr>
            </w:pPr>
            <w:r w:rsidRPr="00E20335">
              <w:rPr>
                <w:rFonts w:ascii="Arial" w:hAnsi="Arial" w:cs="Arial"/>
                <w:b/>
                <w:sz w:val="24"/>
                <w:szCs w:val="24"/>
              </w:rPr>
              <w:t>Tabla N°7. Cronograma de actividades de la fase II</w:t>
            </w:r>
            <w:r>
              <w:rPr>
                <w:rFonts w:ascii="Arial" w:hAnsi="Arial" w:cs="Arial"/>
                <w:b/>
                <w:sz w:val="24"/>
                <w:szCs w:val="24"/>
              </w:rPr>
              <w:t>………………………</w:t>
            </w:r>
          </w:p>
        </w:tc>
        <w:tc>
          <w:tcPr>
            <w:tcW w:w="790" w:type="dxa"/>
            <w:vAlign w:val="center"/>
          </w:tcPr>
          <w:p w:rsidR="00DD1D94" w:rsidRDefault="00E20335" w:rsidP="00FB4C5C">
            <w:pPr>
              <w:jc w:val="center"/>
              <w:rPr>
                <w:rFonts w:ascii="Arial" w:hAnsi="Arial" w:cs="Arial"/>
                <w:b/>
                <w:sz w:val="24"/>
                <w:szCs w:val="24"/>
              </w:rPr>
            </w:pPr>
            <w:r>
              <w:rPr>
                <w:rFonts w:ascii="Arial" w:hAnsi="Arial" w:cs="Arial"/>
                <w:b/>
                <w:sz w:val="24"/>
                <w:szCs w:val="24"/>
              </w:rPr>
              <w:t>27</w:t>
            </w:r>
          </w:p>
        </w:tc>
      </w:tr>
      <w:tr w:rsidR="00DD1D94" w:rsidTr="001B2454">
        <w:tc>
          <w:tcPr>
            <w:tcW w:w="8188" w:type="dxa"/>
            <w:vAlign w:val="center"/>
          </w:tcPr>
          <w:p w:rsidR="00DD1D94" w:rsidRPr="00E20335" w:rsidRDefault="00E20335" w:rsidP="00680C06">
            <w:pPr>
              <w:rPr>
                <w:rFonts w:ascii="Arial" w:hAnsi="Arial" w:cs="Arial"/>
                <w:b/>
                <w:sz w:val="24"/>
                <w:szCs w:val="24"/>
                <w:lang w:val="es-CO"/>
              </w:rPr>
            </w:pPr>
            <w:r>
              <w:rPr>
                <w:rFonts w:ascii="Arial" w:hAnsi="Arial" w:cs="Arial"/>
                <w:b/>
                <w:sz w:val="24"/>
                <w:lang w:val="es-CO"/>
              </w:rPr>
              <w:t>Tabla Nº8: Circuitos de iluminación</w:t>
            </w:r>
            <w:r w:rsidR="00680C06">
              <w:rPr>
                <w:rFonts w:ascii="Arial" w:hAnsi="Arial" w:cs="Arial"/>
                <w:b/>
                <w:sz w:val="24"/>
                <w:lang w:val="es-CO"/>
              </w:rPr>
              <w:t xml:space="preserve"> del ambulatorio.</w:t>
            </w:r>
            <w:r>
              <w:rPr>
                <w:rFonts w:ascii="Arial" w:hAnsi="Arial" w:cs="Arial"/>
                <w:b/>
                <w:sz w:val="24"/>
                <w:lang w:val="es-CO"/>
              </w:rPr>
              <w:t>…………………….</w:t>
            </w:r>
          </w:p>
        </w:tc>
        <w:tc>
          <w:tcPr>
            <w:tcW w:w="790" w:type="dxa"/>
            <w:vAlign w:val="center"/>
          </w:tcPr>
          <w:p w:rsidR="00DD1D94" w:rsidRDefault="00E20335" w:rsidP="00FB4C5C">
            <w:pPr>
              <w:jc w:val="center"/>
              <w:rPr>
                <w:rFonts w:ascii="Arial" w:hAnsi="Arial" w:cs="Arial"/>
                <w:b/>
                <w:sz w:val="24"/>
                <w:szCs w:val="24"/>
              </w:rPr>
            </w:pPr>
            <w:r>
              <w:rPr>
                <w:rFonts w:ascii="Arial" w:hAnsi="Arial" w:cs="Arial"/>
                <w:b/>
                <w:sz w:val="24"/>
                <w:szCs w:val="24"/>
              </w:rPr>
              <w:t>30</w:t>
            </w:r>
          </w:p>
        </w:tc>
      </w:tr>
      <w:tr w:rsidR="00DD1D94" w:rsidTr="001B2454">
        <w:tc>
          <w:tcPr>
            <w:tcW w:w="8188" w:type="dxa"/>
            <w:vAlign w:val="center"/>
          </w:tcPr>
          <w:p w:rsidR="00DD1D94" w:rsidRPr="00E20335" w:rsidRDefault="00E20335" w:rsidP="00680C06">
            <w:pPr>
              <w:rPr>
                <w:rFonts w:ascii="Arial" w:hAnsi="Arial" w:cs="Arial"/>
                <w:b/>
                <w:sz w:val="24"/>
                <w:szCs w:val="24"/>
                <w:lang w:val="es-CO"/>
              </w:rPr>
            </w:pPr>
            <w:r>
              <w:rPr>
                <w:rFonts w:ascii="Arial" w:hAnsi="Arial" w:cs="Arial"/>
                <w:b/>
                <w:sz w:val="24"/>
                <w:lang w:val="es-CO"/>
              </w:rPr>
              <w:t xml:space="preserve">Tabla Nº9: </w:t>
            </w:r>
            <w:r>
              <w:rPr>
                <w:rFonts w:ascii="Arial" w:eastAsia="Times New Roman" w:hAnsi="Arial" w:cs="Arial"/>
                <w:b/>
                <w:sz w:val="24"/>
                <w:lang w:val="es-CO"/>
              </w:rPr>
              <w:t>Propuesta para circuitos de tomacorrientes de uso general</w:t>
            </w:r>
            <w:r w:rsidR="00680C06">
              <w:rPr>
                <w:rFonts w:ascii="Arial" w:eastAsia="Times New Roman" w:hAnsi="Arial" w:cs="Arial"/>
                <w:b/>
                <w:sz w:val="24"/>
                <w:lang w:val="es-CO"/>
              </w:rPr>
              <w:t xml:space="preserve"> del ambulatorio…………………</w:t>
            </w:r>
            <w:r>
              <w:rPr>
                <w:rFonts w:ascii="Arial" w:eastAsia="Times New Roman" w:hAnsi="Arial" w:cs="Arial"/>
                <w:b/>
                <w:sz w:val="24"/>
                <w:lang w:val="es-CO"/>
              </w:rPr>
              <w:t>……………………………………………</w:t>
            </w:r>
            <w:r w:rsidR="00D468B8">
              <w:rPr>
                <w:rFonts w:ascii="Arial" w:eastAsia="Times New Roman" w:hAnsi="Arial" w:cs="Arial"/>
                <w:b/>
                <w:sz w:val="24"/>
                <w:lang w:val="es-CO"/>
              </w:rPr>
              <w:t>.</w:t>
            </w:r>
            <w:r>
              <w:rPr>
                <w:rFonts w:ascii="Arial" w:eastAsia="Times New Roman" w:hAnsi="Arial" w:cs="Arial"/>
                <w:b/>
                <w:sz w:val="24"/>
                <w:lang w:val="es-CO"/>
              </w:rPr>
              <w:t>….</w:t>
            </w:r>
          </w:p>
        </w:tc>
        <w:tc>
          <w:tcPr>
            <w:tcW w:w="790" w:type="dxa"/>
            <w:vAlign w:val="center"/>
          </w:tcPr>
          <w:p w:rsidR="00DD1D94" w:rsidRDefault="00E20335" w:rsidP="00FB4C5C">
            <w:pPr>
              <w:jc w:val="center"/>
              <w:rPr>
                <w:rFonts w:ascii="Arial" w:hAnsi="Arial" w:cs="Arial"/>
                <w:b/>
                <w:sz w:val="24"/>
                <w:szCs w:val="24"/>
              </w:rPr>
            </w:pPr>
            <w:r>
              <w:rPr>
                <w:rFonts w:ascii="Arial" w:hAnsi="Arial" w:cs="Arial"/>
                <w:b/>
                <w:sz w:val="24"/>
                <w:szCs w:val="24"/>
              </w:rPr>
              <w:t>31</w:t>
            </w:r>
          </w:p>
        </w:tc>
      </w:tr>
      <w:tr w:rsidR="00DD1D94" w:rsidTr="001B2454">
        <w:tc>
          <w:tcPr>
            <w:tcW w:w="8188" w:type="dxa"/>
            <w:vAlign w:val="center"/>
          </w:tcPr>
          <w:p w:rsidR="00DD1D94" w:rsidRDefault="00AE2026" w:rsidP="00AE2026">
            <w:pPr>
              <w:spacing w:line="360" w:lineRule="auto"/>
              <w:rPr>
                <w:rFonts w:ascii="Arial" w:hAnsi="Arial" w:cs="Arial"/>
                <w:b/>
                <w:sz w:val="24"/>
                <w:szCs w:val="24"/>
              </w:rPr>
            </w:pPr>
            <w:r>
              <w:rPr>
                <w:rFonts w:ascii="Arial" w:eastAsia="Times New Roman" w:hAnsi="Arial" w:cs="Arial"/>
                <w:b/>
                <w:sz w:val="24"/>
                <w:lang w:val="es-CO"/>
              </w:rPr>
              <w:t xml:space="preserve">Tabla Nº10: </w:t>
            </w:r>
            <w:r>
              <w:rPr>
                <w:rFonts w:ascii="Arial" w:eastAsia="Times New Roman" w:hAnsi="Arial" w:cs="Arial"/>
                <w:b/>
                <w:sz w:val="24"/>
                <w:szCs w:val="24"/>
              </w:rPr>
              <w:t>Aires Acondicionados y compresor………………………</w:t>
            </w:r>
            <w:r w:rsidR="00D468B8">
              <w:rPr>
                <w:rFonts w:ascii="Arial" w:eastAsia="Times New Roman" w:hAnsi="Arial" w:cs="Arial"/>
                <w:b/>
                <w:sz w:val="24"/>
                <w:szCs w:val="24"/>
              </w:rPr>
              <w:t>.</w:t>
            </w:r>
            <w:r>
              <w:rPr>
                <w:rFonts w:ascii="Arial" w:eastAsia="Times New Roman" w:hAnsi="Arial" w:cs="Arial"/>
                <w:b/>
                <w:sz w:val="24"/>
                <w:szCs w:val="24"/>
              </w:rPr>
              <w:t>….</w:t>
            </w:r>
          </w:p>
        </w:tc>
        <w:tc>
          <w:tcPr>
            <w:tcW w:w="790" w:type="dxa"/>
            <w:vAlign w:val="center"/>
          </w:tcPr>
          <w:p w:rsidR="00DD1D94" w:rsidRDefault="00AE2026" w:rsidP="00FB4C5C">
            <w:pPr>
              <w:jc w:val="center"/>
              <w:rPr>
                <w:rFonts w:ascii="Arial" w:hAnsi="Arial" w:cs="Arial"/>
                <w:b/>
                <w:sz w:val="24"/>
                <w:szCs w:val="24"/>
              </w:rPr>
            </w:pPr>
            <w:r>
              <w:rPr>
                <w:rFonts w:ascii="Arial" w:hAnsi="Arial" w:cs="Arial"/>
                <w:b/>
                <w:sz w:val="24"/>
                <w:szCs w:val="24"/>
              </w:rPr>
              <w:t>33</w:t>
            </w:r>
          </w:p>
        </w:tc>
      </w:tr>
      <w:tr w:rsidR="00DD1D94" w:rsidTr="001B2454">
        <w:tc>
          <w:tcPr>
            <w:tcW w:w="8188" w:type="dxa"/>
            <w:vAlign w:val="center"/>
          </w:tcPr>
          <w:p w:rsidR="00DD1D94" w:rsidRPr="008718A1" w:rsidRDefault="00AE2026" w:rsidP="008718A1">
            <w:pPr>
              <w:spacing w:line="360" w:lineRule="auto"/>
              <w:rPr>
                <w:rFonts w:ascii="Arial" w:eastAsia="Times New Roman" w:hAnsi="Arial" w:cs="Arial"/>
                <w:b/>
                <w:sz w:val="24"/>
                <w:lang w:val="es-CO"/>
              </w:rPr>
            </w:pPr>
            <w:r>
              <w:rPr>
                <w:rFonts w:ascii="Arial" w:eastAsia="Times New Roman" w:hAnsi="Arial" w:cs="Arial"/>
                <w:b/>
                <w:sz w:val="24"/>
                <w:lang w:val="es-CO"/>
              </w:rPr>
              <w:t>Tabla Nº11: Sub tablero de luminaria</w:t>
            </w:r>
            <w:r w:rsidR="008718A1">
              <w:rPr>
                <w:rFonts w:ascii="Arial" w:eastAsia="Times New Roman" w:hAnsi="Arial" w:cs="Arial"/>
                <w:b/>
                <w:sz w:val="24"/>
                <w:lang w:val="es-CO"/>
              </w:rPr>
              <w:t xml:space="preserve"> (casa de doctores)……………</w:t>
            </w:r>
            <w:r>
              <w:rPr>
                <w:rFonts w:ascii="Arial" w:eastAsia="Times New Roman" w:hAnsi="Arial" w:cs="Arial"/>
                <w:b/>
                <w:sz w:val="24"/>
                <w:lang w:val="es-CO"/>
              </w:rPr>
              <w:t>…..</w:t>
            </w:r>
          </w:p>
        </w:tc>
        <w:tc>
          <w:tcPr>
            <w:tcW w:w="790" w:type="dxa"/>
            <w:vAlign w:val="center"/>
          </w:tcPr>
          <w:p w:rsidR="00DD1D94" w:rsidRDefault="00AE2026" w:rsidP="00FB4C5C">
            <w:pPr>
              <w:jc w:val="center"/>
              <w:rPr>
                <w:rFonts w:ascii="Arial" w:hAnsi="Arial" w:cs="Arial"/>
                <w:b/>
                <w:sz w:val="24"/>
                <w:szCs w:val="24"/>
              </w:rPr>
            </w:pPr>
            <w:r>
              <w:rPr>
                <w:rFonts w:ascii="Arial" w:hAnsi="Arial" w:cs="Arial"/>
                <w:b/>
                <w:sz w:val="24"/>
                <w:szCs w:val="24"/>
              </w:rPr>
              <w:t>34</w:t>
            </w:r>
          </w:p>
        </w:tc>
      </w:tr>
      <w:tr w:rsidR="00DD1D94" w:rsidTr="001B2454">
        <w:tc>
          <w:tcPr>
            <w:tcW w:w="8188" w:type="dxa"/>
            <w:vAlign w:val="center"/>
          </w:tcPr>
          <w:p w:rsidR="00DD1D94" w:rsidRDefault="00537232" w:rsidP="00537232">
            <w:pPr>
              <w:spacing w:line="360" w:lineRule="auto"/>
              <w:rPr>
                <w:rFonts w:ascii="Arial" w:hAnsi="Arial" w:cs="Arial"/>
                <w:b/>
                <w:sz w:val="24"/>
                <w:szCs w:val="24"/>
              </w:rPr>
            </w:pPr>
            <w:r>
              <w:rPr>
                <w:rFonts w:ascii="Arial" w:eastAsia="Times New Roman" w:hAnsi="Arial" w:cs="Arial"/>
                <w:b/>
                <w:sz w:val="24"/>
                <w:lang w:val="es-CO"/>
              </w:rPr>
              <w:t>Tabla Nº12: Sub tablero (tomacorrientes de uso general)……………</w:t>
            </w:r>
            <w:r w:rsidR="00D468B8">
              <w:rPr>
                <w:rFonts w:ascii="Arial" w:eastAsia="Times New Roman" w:hAnsi="Arial" w:cs="Arial"/>
                <w:b/>
                <w:sz w:val="24"/>
                <w:lang w:val="es-CO"/>
              </w:rPr>
              <w:t>.</w:t>
            </w:r>
            <w:r>
              <w:rPr>
                <w:rFonts w:ascii="Arial" w:eastAsia="Times New Roman" w:hAnsi="Arial" w:cs="Arial"/>
                <w:b/>
                <w:sz w:val="24"/>
                <w:lang w:val="es-CO"/>
              </w:rPr>
              <w:t>…</w:t>
            </w:r>
          </w:p>
        </w:tc>
        <w:tc>
          <w:tcPr>
            <w:tcW w:w="790" w:type="dxa"/>
            <w:vAlign w:val="center"/>
          </w:tcPr>
          <w:p w:rsidR="00DD1D94" w:rsidRDefault="00537232" w:rsidP="00FB4C5C">
            <w:pPr>
              <w:jc w:val="center"/>
              <w:rPr>
                <w:rFonts w:ascii="Arial" w:hAnsi="Arial" w:cs="Arial"/>
                <w:b/>
                <w:sz w:val="24"/>
                <w:szCs w:val="24"/>
              </w:rPr>
            </w:pPr>
            <w:r>
              <w:rPr>
                <w:rFonts w:ascii="Arial" w:hAnsi="Arial" w:cs="Arial"/>
                <w:b/>
                <w:sz w:val="24"/>
                <w:szCs w:val="24"/>
              </w:rPr>
              <w:t>35</w:t>
            </w:r>
          </w:p>
        </w:tc>
      </w:tr>
      <w:tr w:rsidR="00DD1D94" w:rsidTr="001B2454">
        <w:trPr>
          <w:trHeight w:val="578"/>
        </w:trPr>
        <w:tc>
          <w:tcPr>
            <w:tcW w:w="8188" w:type="dxa"/>
            <w:vAlign w:val="center"/>
          </w:tcPr>
          <w:p w:rsidR="00DD1D94" w:rsidRDefault="00537232" w:rsidP="00537232">
            <w:pPr>
              <w:spacing w:line="360" w:lineRule="auto"/>
              <w:rPr>
                <w:rFonts w:ascii="Arial" w:hAnsi="Arial" w:cs="Arial"/>
                <w:b/>
                <w:sz w:val="24"/>
                <w:szCs w:val="24"/>
              </w:rPr>
            </w:pPr>
            <w:r>
              <w:rPr>
                <w:rFonts w:ascii="Arial" w:eastAsia="Times New Roman" w:hAnsi="Arial" w:cs="Arial"/>
                <w:b/>
                <w:sz w:val="24"/>
                <w:lang w:val="es-CO"/>
              </w:rPr>
              <w:t>Tabla Nº13: Sub tablero de los Aires acondicionados……………………</w:t>
            </w:r>
          </w:p>
        </w:tc>
        <w:tc>
          <w:tcPr>
            <w:tcW w:w="790" w:type="dxa"/>
            <w:vAlign w:val="center"/>
          </w:tcPr>
          <w:p w:rsidR="00DD1D94" w:rsidRDefault="00537232" w:rsidP="00FB4C5C">
            <w:pPr>
              <w:jc w:val="center"/>
              <w:rPr>
                <w:rFonts w:ascii="Arial" w:hAnsi="Arial" w:cs="Arial"/>
                <w:b/>
                <w:sz w:val="24"/>
                <w:szCs w:val="24"/>
              </w:rPr>
            </w:pPr>
            <w:r>
              <w:rPr>
                <w:rFonts w:ascii="Arial" w:hAnsi="Arial" w:cs="Arial"/>
                <w:b/>
                <w:sz w:val="24"/>
                <w:szCs w:val="24"/>
              </w:rPr>
              <w:t>35</w:t>
            </w:r>
          </w:p>
        </w:tc>
      </w:tr>
      <w:tr w:rsidR="00DD1D94" w:rsidTr="001B2454">
        <w:tc>
          <w:tcPr>
            <w:tcW w:w="8188" w:type="dxa"/>
          </w:tcPr>
          <w:p w:rsidR="00DD1D94" w:rsidRDefault="00537232" w:rsidP="008718A1">
            <w:pPr>
              <w:spacing w:line="360" w:lineRule="auto"/>
              <w:rPr>
                <w:rFonts w:ascii="Arial" w:hAnsi="Arial" w:cs="Arial"/>
                <w:b/>
                <w:sz w:val="24"/>
                <w:szCs w:val="24"/>
              </w:rPr>
            </w:pPr>
            <w:r>
              <w:rPr>
                <w:rFonts w:ascii="Arial" w:hAnsi="Arial" w:cs="Arial"/>
                <w:b/>
                <w:color w:val="000000"/>
                <w:sz w:val="24"/>
                <w:lang w:val="es-CO"/>
              </w:rPr>
              <w:t xml:space="preserve">Tabla N°14: </w:t>
            </w:r>
            <w:r>
              <w:rPr>
                <w:rFonts w:ascii="Arial" w:hAnsi="Arial" w:cs="Arial"/>
                <w:b/>
                <w:sz w:val="24"/>
                <w:szCs w:val="24"/>
              </w:rPr>
              <w:t>Estudio de carga</w:t>
            </w:r>
            <w:r w:rsidR="008718A1">
              <w:rPr>
                <w:rFonts w:ascii="Arial" w:hAnsi="Arial" w:cs="Arial"/>
                <w:b/>
                <w:sz w:val="24"/>
                <w:szCs w:val="24"/>
              </w:rPr>
              <w:t xml:space="preserve"> del ambulatorio….</w:t>
            </w:r>
            <w:r>
              <w:rPr>
                <w:rFonts w:ascii="Arial" w:hAnsi="Arial" w:cs="Arial"/>
                <w:b/>
                <w:sz w:val="24"/>
                <w:szCs w:val="24"/>
              </w:rPr>
              <w:t>………………………</w:t>
            </w:r>
            <w:r w:rsidR="00D468B8">
              <w:rPr>
                <w:rFonts w:ascii="Arial" w:hAnsi="Arial" w:cs="Arial"/>
                <w:b/>
                <w:sz w:val="24"/>
                <w:szCs w:val="24"/>
              </w:rPr>
              <w:t>.</w:t>
            </w:r>
            <w:r>
              <w:rPr>
                <w:rFonts w:ascii="Arial" w:hAnsi="Arial" w:cs="Arial"/>
                <w:b/>
                <w:sz w:val="24"/>
                <w:szCs w:val="24"/>
              </w:rPr>
              <w:t>…</w:t>
            </w:r>
          </w:p>
        </w:tc>
        <w:tc>
          <w:tcPr>
            <w:tcW w:w="790" w:type="dxa"/>
            <w:vAlign w:val="center"/>
          </w:tcPr>
          <w:p w:rsidR="00DD1D94" w:rsidRDefault="00537232" w:rsidP="00FB4C5C">
            <w:pPr>
              <w:jc w:val="center"/>
              <w:rPr>
                <w:rFonts w:ascii="Arial" w:hAnsi="Arial" w:cs="Arial"/>
                <w:b/>
                <w:sz w:val="24"/>
                <w:szCs w:val="24"/>
              </w:rPr>
            </w:pPr>
            <w:r>
              <w:rPr>
                <w:rFonts w:ascii="Arial" w:hAnsi="Arial" w:cs="Arial"/>
                <w:b/>
                <w:sz w:val="24"/>
                <w:szCs w:val="24"/>
              </w:rPr>
              <w:t>36</w:t>
            </w:r>
          </w:p>
        </w:tc>
      </w:tr>
      <w:tr w:rsidR="00DD1D94" w:rsidTr="001B2454">
        <w:tc>
          <w:tcPr>
            <w:tcW w:w="8188" w:type="dxa"/>
          </w:tcPr>
          <w:p w:rsidR="00DD1D94" w:rsidRDefault="00537232" w:rsidP="008718A1">
            <w:pPr>
              <w:spacing w:line="360" w:lineRule="auto"/>
              <w:rPr>
                <w:rFonts w:ascii="Arial" w:hAnsi="Arial" w:cs="Arial"/>
                <w:b/>
                <w:sz w:val="24"/>
                <w:szCs w:val="24"/>
              </w:rPr>
            </w:pPr>
            <w:r>
              <w:rPr>
                <w:rFonts w:ascii="Arial" w:hAnsi="Arial" w:cs="Arial"/>
                <w:b/>
                <w:color w:val="000000"/>
                <w:sz w:val="24"/>
                <w:lang w:val="es-CO"/>
              </w:rPr>
              <w:t xml:space="preserve">Tabla N°15: </w:t>
            </w:r>
            <w:r>
              <w:rPr>
                <w:rFonts w:ascii="Arial" w:hAnsi="Arial" w:cs="Arial"/>
                <w:b/>
                <w:sz w:val="24"/>
                <w:szCs w:val="24"/>
              </w:rPr>
              <w:t>Estudio de carga</w:t>
            </w:r>
            <w:r w:rsidR="008718A1">
              <w:rPr>
                <w:rFonts w:ascii="Arial" w:hAnsi="Arial" w:cs="Arial"/>
                <w:b/>
                <w:sz w:val="24"/>
                <w:szCs w:val="24"/>
              </w:rPr>
              <w:t xml:space="preserve"> de la casa de doctores…</w:t>
            </w:r>
            <w:r>
              <w:rPr>
                <w:rFonts w:ascii="Arial" w:hAnsi="Arial" w:cs="Arial"/>
                <w:b/>
                <w:sz w:val="24"/>
                <w:szCs w:val="24"/>
              </w:rPr>
              <w:t>………………</w:t>
            </w:r>
            <w:r w:rsidR="00D468B8">
              <w:rPr>
                <w:rFonts w:ascii="Arial" w:hAnsi="Arial" w:cs="Arial"/>
                <w:b/>
                <w:sz w:val="24"/>
                <w:szCs w:val="24"/>
              </w:rPr>
              <w:t>.</w:t>
            </w:r>
            <w:r>
              <w:rPr>
                <w:rFonts w:ascii="Arial" w:hAnsi="Arial" w:cs="Arial"/>
                <w:b/>
                <w:sz w:val="24"/>
                <w:szCs w:val="24"/>
              </w:rPr>
              <w:t>…</w:t>
            </w:r>
          </w:p>
        </w:tc>
        <w:tc>
          <w:tcPr>
            <w:tcW w:w="790" w:type="dxa"/>
            <w:vAlign w:val="center"/>
          </w:tcPr>
          <w:p w:rsidR="00DD1D94" w:rsidRDefault="00537232" w:rsidP="00FB4C5C">
            <w:pPr>
              <w:jc w:val="center"/>
              <w:rPr>
                <w:rFonts w:ascii="Arial" w:hAnsi="Arial" w:cs="Arial"/>
                <w:b/>
                <w:sz w:val="24"/>
                <w:szCs w:val="24"/>
              </w:rPr>
            </w:pPr>
            <w:r>
              <w:rPr>
                <w:rFonts w:ascii="Arial" w:hAnsi="Arial" w:cs="Arial"/>
                <w:b/>
                <w:sz w:val="24"/>
                <w:szCs w:val="24"/>
              </w:rPr>
              <w:t>38</w:t>
            </w:r>
          </w:p>
        </w:tc>
      </w:tr>
      <w:tr w:rsidR="00DD1D94" w:rsidTr="001B2454">
        <w:tc>
          <w:tcPr>
            <w:tcW w:w="8188" w:type="dxa"/>
          </w:tcPr>
          <w:p w:rsidR="00DD1D94" w:rsidRDefault="00537232" w:rsidP="00537232">
            <w:pPr>
              <w:rPr>
                <w:rFonts w:ascii="Arial" w:hAnsi="Arial" w:cs="Arial"/>
                <w:b/>
                <w:sz w:val="24"/>
                <w:szCs w:val="24"/>
              </w:rPr>
            </w:pPr>
            <w:r w:rsidRPr="00DC7EC7">
              <w:rPr>
                <w:rFonts w:ascii="Arial" w:hAnsi="Arial" w:cs="Arial"/>
                <w:b/>
                <w:sz w:val="24"/>
                <w:szCs w:val="24"/>
              </w:rPr>
              <w:t>Tabla N°16</w:t>
            </w:r>
            <w:r w:rsidRPr="00537232">
              <w:rPr>
                <w:rFonts w:ascii="Arial" w:hAnsi="Arial" w:cs="Arial"/>
                <w:b/>
                <w:sz w:val="24"/>
                <w:szCs w:val="24"/>
              </w:rPr>
              <w:t xml:space="preserve"> Cronograma de actividades de la fase</w:t>
            </w:r>
            <w:r>
              <w:rPr>
                <w:rFonts w:ascii="Arial" w:hAnsi="Arial" w:cs="Arial"/>
                <w:b/>
                <w:sz w:val="24"/>
                <w:szCs w:val="24"/>
              </w:rPr>
              <w:t xml:space="preserve"> </w:t>
            </w:r>
            <w:r w:rsidRPr="00537232">
              <w:rPr>
                <w:rFonts w:ascii="Arial" w:hAnsi="Arial" w:cs="Arial"/>
                <w:b/>
                <w:sz w:val="24"/>
                <w:szCs w:val="24"/>
              </w:rPr>
              <w:t>III…………</w:t>
            </w:r>
            <w:r w:rsidR="00D468B8">
              <w:rPr>
                <w:rFonts w:ascii="Arial" w:hAnsi="Arial" w:cs="Arial"/>
                <w:b/>
                <w:sz w:val="24"/>
                <w:szCs w:val="24"/>
              </w:rPr>
              <w:t>...........</w:t>
            </w:r>
            <w:r>
              <w:rPr>
                <w:rFonts w:ascii="Arial" w:hAnsi="Arial" w:cs="Arial"/>
                <w:b/>
                <w:sz w:val="24"/>
                <w:szCs w:val="24"/>
              </w:rPr>
              <w:t>....</w:t>
            </w:r>
          </w:p>
        </w:tc>
        <w:tc>
          <w:tcPr>
            <w:tcW w:w="790" w:type="dxa"/>
            <w:vAlign w:val="center"/>
          </w:tcPr>
          <w:p w:rsidR="00DD1D94" w:rsidRDefault="00537232" w:rsidP="00FB4C5C">
            <w:pPr>
              <w:jc w:val="center"/>
              <w:rPr>
                <w:rFonts w:ascii="Arial" w:hAnsi="Arial" w:cs="Arial"/>
                <w:b/>
                <w:sz w:val="24"/>
                <w:szCs w:val="24"/>
              </w:rPr>
            </w:pPr>
            <w:r>
              <w:rPr>
                <w:rFonts w:ascii="Arial" w:hAnsi="Arial" w:cs="Arial"/>
                <w:b/>
                <w:sz w:val="24"/>
                <w:szCs w:val="24"/>
              </w:rPr>
              <w:t>42</w:t>
            </w:r>
          </w:p>
        </w:tc>
      </w:tr>
      <w:tr w:rsidR="00DD1D94" w:rsidTr="001B2454">
        <w:tc>
          <w:tcPr>
            <w:tcW w:w="8188" w:type="dxa"/>
          </w:tcPr>
          <w:p w:rsidR="00DD1D94" w:rsidRPr="000728A8" w:rsidRDefault="000728A8" w:rsidP="00FB4C5C">
            <w:pPr>
              <w:spacing w:line="360" w:lineRule="auto"/>
              <w:rPr>
                <w:rFonts w:ascii="Arial" w:hAnsi="Arial" w:cs="Arial"/>
                <w:b/>
                <w:sz w:val="24"/>
                <w:szCs w:val="24"/>
              </w:rPr>
            </w:pPr>
            <w:r w:rsidRPr="000728A8">
              <w:rPr>
                <w:rFonts w:ascii="Arial" w:hAnsi="Arial" w:cs="Arial"/>
                <w:b/>
                <w:sz w:val="24"/>
                <w:szCs w:val="24"/>
              </w:rPr>
              <w:t xml:space="preserve">Tabla N°17. </w:t>
            </w:r>
            <w:r w:rsidRPr="000728A8">
              <w:rPr>
                <w:rFonts w:ascii="Arial" w:hAnsi="Arial" w:cs="Arial"/>
                <w:b/>
                <w:sz w:val="24"/>
              </w:rPr>
              <w:t>Capacidad de distribución en (</w:t>
            </w:r>
            <w:proofErr w:type="spellStart"/>
            <w:r w:rsidRPr="000728A8">
              <w:rPr>
                <w:rFonts w:ascii="Arial" w:hAnsi="Arial" w:cs="Arial"/>
                <w:b/>
                <w:sz w:val="24"/>
              </w:rPr>
              <w:t>A.m</w:t>
            </w:r>
            <w:proofErr w:type="spellEnd"/>
            <w:r w:rsidRPr="000728A8">
              <w:rPr>
                <w:rFonts w:ascii="Arial" w:hAnsi="Arial" w:cs="Arial"/>
                <w:b/>
                <w:sz w:val="24"/>
              </w:rPr>
              <w:t xml:space="preserve">) para conductores </w:t>
            </w:r>
            <w:proofErr w:type="spellStart"/>
            <w:r w:rsidRPr="000728A8">
              <w:rPr>
                <w:rFonts w:ascii="Arial" w:hAnsi="Arial" w:cs="Arial"/>
                <w:b/>
                <w:sz w:val="24"/>
              </w:rPr>
              <w:t>monopolares</w:t>
            </w:r>
            <w:proofErr w:type="spellEnd"/>
            <w:r w:rsidRPr="000728A8">
              <w:rPr>
                <w:rFonts w:ascii="Arial" w:hAnsi="Arial" w:cs="Arial"/>
                <w:b/>
                <w:sz w:val="24"/>
              </w:rPr>
              <w:t xml:space="preserve"> de cobre con aislamiento TW………………………………</w:t>
            </w:r>
            <w:r w:rsidR="00D468B8">
              <w:rPr>
                <w:rFonts w:ascii="Arial" w:hAnsi="Arial" w:cs="Arial"/>
                <w:b/>
                <w:sz w:val="24"/>
              </w:rPr>
              <w:t>.</w:t>
            </w:r>
            <w:r w:rsidRPr="000728A8">
              <w:rPr>
                <w:rFonts w:ascii="Arial" w:hAnsi="Arial" w:cs="Arial"/>
                <w:b/>
                <w:sz w:val="24"/>
              </w:rPr>
              <w:t>.</w:t>
            </w:r>
          </w:p>
        </w:tc>
        <w:tc>
          <w:tcPr>
            <w:tcW w:w="790" w:type="dxa"/>
            <w:vAlign w:val="center"/>
          </w:tcPr>
          <w:p w:rsidR="00DD1D94" w:rsidRDefault="000728A8" w:rsidP="00847120">
            <w:pPr>
              <w:jc w:val="center"/>
              <w:rPr>
                <w:rFonts w:ascii="Arial" w:hAnsi="Arial" w:cs="Arial"/>
                <w:b/>
                <w:sz w:val="24"/>
                <w:szCs w:val="24"/>
              </w:rPr>
            </w:pPr>
            <w:r>
              <w:rPr>
                <w:rFonts w:ascii="Arial" w:hAnsi="Arial" w:cs="Arial"/>
                <w:b/>
                <w:sz w:val="24"/>
                <w:szCs w:val="24"/>
              </w:rPr>
              <w:t>5</w:t>
            </w:r>
            <w:r w:rsidR="00847120">
              <w:rPr>
                <w:rFonts w:ascii="Arial" w:hAnsi="Arial" w:cs="Arial"/>
                <w:b/>
                <w:sz w:val="24"/>
                <w:szCs w:val="24"/>
              </w:rPr>
              <w:t>6</w:t>
            </w:r>
          </w:p>
        </w:tc>
      </w:tr>
      <w:tr w:rsidR="000728A8" w:rsidTr="001B2454">
        <w:tc>
          <w:tcPr>
            <w:tcW w:w="8188" w:type="dxa"/>
          </w:tcPr>
          <w:p w:rsidR="000728A8" w:rsidRPr="000728A8" w:rsidRDefault="000728A8" w:rsidP="000728A8">
            <w:pPr>
              <w:spacing w:line="360" w:lineRule="auto"/>
              <w:rPr>
                <w:rFonts w:ascii="Arial" w:hAnsi="Arial" w:cs="Arial"/>
                <w:b/>
                <w:sz w:val="24"/>
                <w:szCs w:val="24"/>
              </w:rPr>
            </w:pPr>
            <w:r w:rsidRPr="00130A9A">
              <w:rPr>
                <w:rFonts w:ascii="Arial" w:hAnsi="Arial" w:cs="Arial"/>
                <w:b/>
                <w:sz w:val="24"/>
                <w:szCs w:val="24"/>
              </w:rPr>
              <w:t>Tabla N°</w:t>
            </w:r>
            <w:r>
              <w:rPr>
                <w:rFonts w:ascii="Arial" w:hAnsi="Arial" w:cs="Arial"/>
                <w:b/>
                <w:sz w:val="24"/>
                <w:szCs w:val="24"/>
              </w:rPr>
              <w:t>18</w:t>
            </w:r>
            <w:r w:rsidRPr="00130A9A">
              <w:rPr>
                <w:rFonts w:ascii="Arial" w:hAnsi="Arial" w:cs="Arial"/>
                <w:b/>
                <w:sz w:val="24"/>
                <w:szCs w:val="24"/>
              </w:rPr>
              <w:t>. Situación actual del sistema eléctrico del Sector el Bucare</w:t>
            </w:r>
            <w:r>
              <w:rPr>
                <w:rFonts w:ascii="Arial" w:hAnsi="Arial" w:cs="Arial"/>
                <w:b/>
                <w:sz w:val="24"/>
                <w:szCs w:val="24"/>
              </w:rPr>
              <w:t>…………………………………………………………………………</w:t>
            </w:r>
            <w:r w:rsidR="00D468B8">
              <w:rPr>
                <w:rFonts w:ascii="Arial" w:hAnsi="Arial" w:cs="Arial"/>
                <w:b/>
                <w:sz w:val="24"/>
                <w:szCs w:val="24"/>
              </w:rPr>
              <w:t>.</w:t>
            </w:r>
            <w:r>
              <w:rPr>
                <w:rFonts w:ascii="Arial" w:hAnsi="Arial" w:cs="Arial"/>
                <w:b/>
                <w:sz w:val="24"/>
                <w:szCs w:val="24"/>
              </w:rPr>
              <w:t>…</w:t>
            </w:r>
            <w:r w:rsidR="00A75F14">
              <w:rPr>
                <w:rFonts w:ascii="Arial" w:hAnsi="Arial" w:cs="Arial"/>
                <w:b/>
                <w:sz w:val="24"/>
                <w:szCs w:val="24"/>
              </w:rPr>
              <w:t>.</w:t>
            </w:r>
          </w:p>
        </w:tc>
        <w:tc>
          <w:tcPr>
            <w:tcW w:w="790" w:type="dxa"/>
            <w:vAlign w:val="center"/>
          </w:tcPr>
          <w:p w:rsidR="000728A8" w:rsidRDefault="000728A8" w:rsidP="00847120">
            <w:pPr>
              <w:jc w:val="center"/>
              <w:rPr>
                <w:rFonts w:ascii="Arial" w:hAnsi="Arial" w:cs="Arial"/>
                <w:b/>
                <w:sz w:val="24"/>
                <w:szCs w:val="24"/>
              </w:rPr>
            </w:pPr>
            <w:r>
              <w:rPr>
                <w:rFonts w:ascii="Arial" w:hAnsi="Arial" w:cs="Arial"/>
                <w:b/>
                <w:sz w:val="24"/>
                <w:szCs w:val="24"/>
              </w:rPr>
              <w:t>6</w:t>
            </w:r>
            <w:r w:rsidR="00847120">
              <w:rPr>
                <w:rFonts w:ascii="Arial" w:hAnsi="Arial" w:cs="Arial"/>
                <w:b/>
                <w:sz w:val="24"/>
                <w:szCs w:val="24"/>
              </w:rPr>
              <w:t>2</w:t>
            </w:r>
          </w:p>
        </w:tc>
      </w:tr>
      <w:tr w:rsidR="000728A8" w:rsidTr="001B2454">
        <w:tc>
          <w:tcPr>
            <w:tcW w:w="8188" w:type="dxa"/>
          </w:tcPr>
          <w:p w:rsidR="000728A8" w:rsidRPr="000728A8" w:rsidRDefault="000728A8" w:rsidP="000728A8">
            <w:pPr>
              <w:spacing w:line="360" w:lineRule="auto"/>
              <w:rPr>
                <w:rFonts w:ascii="Arial" w:hAnsi="Arial" w:cs="Arial"/>
                <w:b/>
                <w:sz w:val="24"/>
                <w:szCs w:val="24"/>
              </w:rPr>
            </w:pPr>
            <w:r>
              <w:rPr>
                <w:rFonts w:ascii="Arial" w:hAnsi="Arial" w:cs="Arial"/>
                <w:b/>
                <w:sz w:val="24"/>
                <w:szCs w:val="24"/>
              </w:rPr>
              <w:t>T</w:t>
            </w:r>
            <w:r w:rsidRPr="00782278">
              <w:rPr>
                <w:rFonts w:ascii="Arial" w:hAnsi="Arial" w:cs="Arial"/>
                <w:b/>
                <w:sz w:val="24"/>
                <w:szCs w:val="24"/>
              </w:rPr>
              <w:t xml:space="preserve">abla </w:t>
            </w:r>
            <w:r>
              <w:rPr>
                <w:rFonts w:ascii="Arial" w:hAnsi="Arial" w:cs="Arial"/>
                <w:b/>
                <w:sz w:val="24"/>
                <w:szCs w:val="24"/>
              </w:rPr>
              <w:t>N°19</w:t>
            </w:r>
            <w:r>
              <w:rPr>
                <w:rFonts w:ascii="Arial" w:hAnsi="Arial" w:cs="Arial"/>
                <w:sz w:val="24"/>
                <w:szCs w:val="24"/>
              </w:rPr>
              <w:t xml:space="preserve">. </w:t>
            </w:r>
            <w:r w:rsidRPr="00537D60">
              <w:rPr>
                <w:rFonts w:ascii="Arial" w:hAnsi="Arial" w:cs="Arial"/>
                <w:b/>
                <w:sz w:val="24"/>
                <w:szCs w:val="24"/>
              </w:rPr>
              <w:t xml:space="preserve">Características </w:t>
            </w:r>
            <w:r>
              <w:rPr>
                <w:rFonts w:ascii="Arial" w:hAnsi="Arial" w:cs="Arial"/>
                <w:b/>
                <w:sz w:val="24"/>
                <w:szCs w:val="24"/>
              </w:rPr>
              <w:t>de los conductores de aluminio ARVIDAL………………………………………………………………………</w:t>
            </w:r>
            <w:r w:rsidR="00A75F14">
              <w:rPr>
                <w:rFonts w:ascii="Arial" w:hAnsi="Arial" w:cs="Arial"/>
                <w:b/>
                <w:sz w:val="24"/>
                <w:szCs w:val="24"/>
              </w:rPr>
              <w:t>…..</w:t>
            </w:r>
          </w:p>
        </w:tc>
        <w:tc>
          <w:tcPr>
            <w:tcW w:w="790" w:type="dxa"/>
            <w:vAlign w:val="center"/>
          </w:tcPr>
          <w:p w:rsidR="000728A8" w:rsidRDefault="000728A8" w:rsidP="00847120">
            <w:pPr>
              <w:jc w:val="center"/>
              <w:rPr>
                <w:rFonts w:ascii="Arial" w:hAnsi="Arial" w:cs="Arial"/>
                <w:b/>
                <w:sz w:val="24"/>
                <w:szCs w:val="24"/>
              </w:rPr>
            </w:pPr>
            <w:r>
              <w:rPr>
                <w:rFonts w:ascii="Arial" w:hAnsi="Arial" w:cs="Arial"/>
                <w:b/>
                <w:sz w:val="24"/>
                <w:szCs w:val="24"/>
              </w:rPr>
              <w:t>6</w:t>
            </w:r>
            <w:r w:rsidR="00847120">
              <w:rPr>
                <w:rFonts w:ascii="Arial" w:hAnsi="Arial" w:cs="Arial"/>
                <w:b/>
                <w:sz w:val="24"/>
                <w:szCs w:val="24"/>
              </w:rPr>
              <w:t>3</w:t>
            </w:r>
          </w:p>
        </w:tc>
      </w:tr>
      <w:tr w:rsidR="000728A8" w:rsidTr="001B2454">
        <w:tc>
          <w:tcPr>
            <w:tcW w:w="8188" w:type="dxa"/>
          </w:tcPr>
          <w:p w:rsidR="000728A8" w:rsidRPr="000728A8" w:rsidRDefault="004D19C8" w:rsidP="004D19C8">
            <w:pPr>
              <w:spacing w:line="360" w:lineRule="auto"/>
              <w:rPr>
                <w:rFonts w:ascii="Arial" w:hAnsi="Arial" w:cs="Arial"/>
                <w:b/>
                <w:sz w:val="24"/>
                <w:szCs w:val="24"/>
              </w:rPr>
            </w:pPr>
            <w:r>
              <w:rPr>
                <w:rFonts w:ascii="Arial" w:hAnsi="Arial" w:cs="Arial"/>
                <w:b/>
                <w:sz w:val="24"/>
                <w:szCs w:val="24"/>
              </w:rPr>
              <w:t>Tabla</w:t>
            </w:r>
            <w:r w:rsidR="000728A8">
              <w:rPr>
                <w:rFonts w:ascii="Arial" w:hAnsi="Arial" w:cs="Arial"/>
                <w:b/>
                <w:sz w:val="24"/>
                <w:szCs w:val="24"/>
              </w:rPr>
              <w:t xml:space="preserve"> N°20</w:t>
            </w:r>
            <w:r w:rsidR="001E6270">
              <w:rPr>
                <w:rFonts w:ascii="Arial" w:hAnsi="Arial" w:cs="Arial"/>
                <w:b/>
                <w:sz w:val="24"/>
                <w:szCs w:val="24"/>
              </w:rPr>
              <w:t>.</w:t>
            </w:r>
            <w:r w:rsidR="000728A8" w:rsidRPr="00DF6478">
              <w:rPr>
                <w:rFonts w:ascii="Arial" w:hAnsi="Arial" w:cs="Arial"/>
                <w:b/>
                <w:sz w:val="24"/>
                <w:szCs w:val="24"/>
              </w:rPr>
              <w:t xml:space="preserve"> Constantes de distribución. Sistema Trifásico 120/208V</w:t>
            </w:r>
            <w:r w:rsidR="000728A8">
              <w:rPr>
                <w:rFonts w:ascii="Arial" w:hAnsi="Arial" w:cs="Arial"/>
                <w:b/>
                <w:sz w:val="24"/>
                <w:szCs w:val="24"/>
              </w:rPr>
              <w:t>…</w:t>
            </w:r>
          </w:p>
        </w:tc>
        <w:tc>
          <w:tcPr>
            <w:tcW w:w="790" w:type="dxa"/>
            <w:vAlign w:val="center"/>
          </w:tcPr>
          <w:p w:rsidR="000728A8" w:rsidRDefault="000728A8" w:rsidP="00847120">
            <w:pPr>
              <w:jc w:val="center"/>
              <w:rPr>
                <w:rFonts w:ascii="Arial" w:hAnsi="Arial" w:cs="Arial"/>
                <w:b/>
                <w:sz w:val="24"/>
                <w:szCs w:val="24"/>
              </w:rPr>
            </w:pPr>
            <w:r>
              <w:rPr>
                <w:rFonts w:ascii="Arial" w:hAnsi="Arial" w:cs="Arial"/>
                <w:b/>
                <w:sz w:val="24"/>
                <w:szCs w:val="24"/>
              </w:rPr>
              <w:t>6</w:t>
            </w:r>
            <w:r w:rsidR="00847120">
              <w:rPr>
                <w:rFonts w:ascii="Arial" w:hAnsi="Arial" w:cs="Arial"/>
                <w:b/>
                <w:sz w:val="24"/>
                <w:szCs w:val="24"/>
              </w:rPr>
              <w:t>3</w:t>
            </w:r>
          </w:p>
        </w:tc>
      </w:tr>
      <w:tr w:rsidR="000728A8" w:rsidTr="001B2454">
        <w:tc>
          <w:tcPr>
            <w:tcW w:w="8188" w:type="dxa"/>
          </w:tcPr>
          <w:p w:rsidR="000728A8" w:rsidRPr="000728A8" w:rsidRDefault="001E6270" w:rsidP="00FB4C5C">
            <w:pPr>
              <w:spacing w:line="360" w:lineRule="auto"/>
              <w:rPr>
                <w:rFonts w:ascii="Arial" w:hAnsi="Arial" w:cs="Arial"/>
                <w:b/>
                <w:sz w:val="24"/>
                <w:szCs w:val="24"/>
              </w:rPr>
            </w:pPr>
            <w:r>
              <w:rPr>
                <w:rFonts w:ascii="Arial" w:hAnsi="Arial" w:cs="Arial"/>
                <w:b/>
                <w:sz w:val="24"/>
                <w:szCs w:val="24"/>
              </w:rPr>
              <w:t>Tabla N°21</w:t>
            </w:r>
            <w:r w:rsidR="000925C0" w:rsidRPr="000925C0">
              <w:rPr>
                <w:rFonts w:ascii="Arial" w:hAnsi="Arial" w:cs="Arial"/>
                <w:b/>
                <w:sz w:val="24"/>
                <w:szCs w:val="24"/>
              </w:rPr>
              <w:t>. Componentes por postes del sistema de distribución del Sector El Bucare</w:t>
            </w:r>
            <w:r w:rsidR="000925C0">
              <w:rPr>
                <w:rFonts w:ascii="Arial" w:hAnsi="Arial" w:cs="Arial"/>
                <w:b/>
                <w:sz w:val="24"/>
                <w:szCs w:val="24"/>
              </w:rPr>
              <w:t>………………………………………………………………</w:t>
            </w:r>
            <w:r w:rsidR="00D468B8">
              <w:rPr>
                <w:rFonts w:ascii="Arial" w:hAnsi="Arial" w:cs="Arial"/>
                <w:b/>
                <w:sz w:val="24"/>
                <w:szCs w:val="24"/>
              </w:rPr>
              <w:t>.</w:t>
            </w:r>
            <w:r w:rsidR="000925C0">
              <w:rPr>
                <w:rFonts w:ascii="Arial" w:hAnsi="Arial" w:cs="Arial"/>
                <w:b/>
                <w:sz w:val="24"/>
                <w:szCs w:val="24"/>
              </w:rPr>
              <w:t>..</w:t>
            </w:r>
          </w:p>
        </w:tc>
        <w:tc>
          <w:tcPr>
            <w:tcW w:w="790" w:type="dxa"/>
            <w:vAlign w:val="center"/>
          </w:tcPr>
          <w:p w:rsidR="000728A8" w:rsidRDefault="000925C0" w:rsidP="00847120">
            <w:pPr>
              <w:jc w:val="center"/>
              <w:rPr>
                <w:rFonts w:ascii="Arial" w:hAnsi="Arial" w:cs="Arial"/>
                <w:b/>
                <w:sz w:val="24"/>
                <w:szCs w:val="24"/>
              </w:rPr>
            </w:pPr>
            <w:r>
              <w:rPr>
                <w:rFonts w:ascii="Arial" w:hAnsi="Arial" w:cs="Arial"/>
                <w:b/>
                <w:sz w:val="24"/>
                <w:szCs w:val="24"/>
              </w:rPr>
              <w:t>6</w:t>
            </w:r>
            <w:r w:rsidR="00847120">
              <w:rPr>
                <w:rFonts w:ascii="Arial" w:hAnsi="Arial" w:cs="Arial"/>
                <w:b/>
                <w:sz w:val="24"/>
                <w:szCs w:val="24"/>
              </w:rPr>
              <w:t>4</w:t>
            </w:r>
          </w:p>
        </w:tc>
      </w:tr>
      <w:tr w:rsidR="000925C0" w:rsidTr="001B2454">
        <w:tc>
          <w:tcPr>
            <w:tcW w:w="8188" w:type="dxa"/>
          </w:tcPr>
          <w:p w:rsidR="000925C0" w:rsidRPr="000925C0" w:rsidRDefault="000925C0" w:rsidP="000925C0">
            <w:pPr>
              <w:spacing w:line="360" w:lineRule="auto"/>
              <w:rPr>
                <w:rFonts w:ascii="Arial" w:hAnsi="Arial" w:cs="Arial"/>
                <w:b/>
                <w:sz w:val="24"/>
                <w:szCs w:val="24"/>
                <w:lang w:val="es-ES"/>
              </w:rPr>
            </w:pPr>
            <w:r>
              <w:rPr>
                <w:rFonts w:ascii="Arial" w:hAnsi="Arial" w:cs="Arial"/>
                <w:b/>
                <w:sz w:val="24"/>
                <w:szCs w:val="24"/>
                <w:lang w:val="es-ES"/>
              </w:rPr>
              <w:t xml:space="preserve">Tabla N°22. </w:t>
            </w:r>
            <w:r>
              <w:rPr>
                <w:rFonts w:ascii="Arial" w:hAnsi="Arial" w:cs="Arial"/>
                <w:b/>
                <w:sz w:val="24"/>
                <w:szCs w:val="24"/>
              </w:rPr>
              <w:t>Fusible de Transformadores………………………………</w:t>
            </w:r>
            <w:r w:rsidR="00D468B8">
              <w:rPr>
                <w:rFonts w:ascii="Arial" w:hAnsi="Arial" w:cs="Arial"/>
                <w:b/>
                <w:sz w:val="24"/>
                <w:szCs w:val="24"/>
              </w:rPr>
              <w:t>..</w:t>
            </w:r>
            <w:r>
              <w:rPr>
                <w:rFonts w:ascii="Arial" w:hAnsi="Arial" w:cs="Arial"/>
                <w:b/>
                <w:sz w:val="24"/>
                <w:szCs w:val="24"/>
              </w:rPr>
              <w:t>….</w:t>
            </w:r>
          </w:p>
        </w:tc>
        <w:tc>
          <w:tcPr>
            <w:tcW w:w="790" w:type="dxa"/>
            <w:vAlign w:val="center"/>
          </w:tcPr>
          <w:p w:rsidR="000925C0" w:rsidRDefault="000925C0" w:rsidP="00847120">
            <w:pPr>
              <w:jc w:val="center"/>
              <w:rPr>
                <w:rFonts w:ascii="Arial" w:hAnsi="Arial" w:cs="Arial"/>
                <w:b/>
                <w:sz w:val="24"/>
                <w:szCs w:val="24"/>
              </w:rPr>
            </w:pPr>
            <w:r>
              <w:rPr>
                <w:rFonts w:ascii="Arial" w:hAnsi="Arial" w:cs="Arial"/>
                <w:b/>
                <w:sz w:val="24"/>
                <w:szCs w:val="24"/>
              </w:rPr>
              <w:t>6</w:t>
            </w:r>
            <w:r w:rsidR="00847120">
              <w:rPr>
                <w:rFonts w:ascii="Arial" w:hAnsi="Arial" w:cs="Arial"/>
                <w:b/>
                <w:sz w:val="24"/>
                <w:szCs w:val="24"/>
              </w:rPr>
              <w:t>6</w:t>
            </w:r>
          </w:p>
        </w:tc>
      </w:tr>
    </w:tbl>
    <w:p w:rsidR="00525F04" w:rsidRDefault="00525F04">
      <w:pPr>
        <w:rPr>
          <w:rFonts w:ascii="Arial" w:hAnsi="Arial" w:cs="Arial"/>
          <w:b/>
          <w:sz w:val="24"/>
          <w:szCs w:val="24"/>
        </w:rPr>
      </w:pPr>
      <w:r>
        <w:rPr>
          <w:rFonts w:ascii="Arial" w:hAnsi="Arial" w:cs="Arial"/>
          <w:b/>
          <w:sz w:val="24"/>
          <w:szCs w:val="24"/>
        </w:rPr>
        <w:br w:type="page"/>
      </w:r>
    </w:p>
    <w:p w:rsidR="00AF706C" w:rsidRDefault="00525F04" w:rsidP="00AF706C">
      <w:pPr>
        <w:jc w:val="center"/>
        <w:rPr>
          <w:rFonts w:ascii="Arial" w:hAnsi="Arial" w:cs="Arial"/>
          <w:b/>
          <w:sz w:val="24"/>
          <w:szCs w:val="24"/>
        </w:rPr>
      </w:pPr>
      <w:r>
        <w:rPr>
          <w:rFonts w:ascii="Arial" w:hAnsi="Arial" w:cs="Arial"/>
          <w:b/>
          <w:sz w:val="24"/>
          <w:szCs w:val="24"/>
        </w:rPr>
        <w:lastRenderedPageBreak/>
        <w:t>INDICE DE GRAFICOS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03"/>
        <w:gridCol w:w="790"/>
      </w:tblGrid>
      <w:tr w:rsidR="00AF706C" w:rsidTr="00FC78B4">
        <w:tc>
          <w:tcPr>
            <w:tcW w:w="8203" w:type="dxa"/>
          </w:tcPr>
          <w:p w:rsidR="00AF706C" w:rsidRDefault="00AF706C">
            <w:pPr>
              <w:rPr>
                <w:rFonts w:ascii="Arial" w:hAnsi="Arial" w:cs="Arial"/>
                <w:b/>
                <w:sz w:val="24"/>
                <w:szCs w:val="24"/>
              </w:rPr>
            </w:pPr>
          </w:p>
        </w:tc>
        <w:tc>
          <w:tcPr>
            <w:tcW w:w="790" w:type="dxa"/>
          </w:tcPr>
          <w:p w:rsidR="00AF706C" w:rsidRDefault="00AF706C">
            <w:pPr>
              <w:rPr>
                <w:rFonts w:ascii="Arial" w:hAnsi="Arial" w:cs="Arial"/>
                <w:b/>
                <w:sz w:val="24"/>
                <w:szCs w:val="24"/>
              </w:rPr>
            </w:pPr>
            <w:proofErr w:type="spellStart"/>
            <w:r>
              <w:rPr>
                <w:rFonts w:ascii="Arial" w:hAnsi="Arial" w:cs="Arial"/>
                <w:b/>
                <w:sz w:val="24"/>
                <w:szCs w:val="24"/>
              </w:rPr>
              <w:t>Pag</w:t>
            </w:r>
            <w:proofErr w:type="spellEnd"/>
          </w:p>
        </w:tc>
      </w:tr>
      <w:tr w:rsidR="00AF706C" w:rsidTr="00FC78B4">
        <w:tc>
          <w:tcPr>
            <w:tcW w:w="8203" w:type="dxa"/>
            <w:vAlign w:val="center"/>
          </w:tcPr>
          <w:p w:rsidR="00AF706C" w:rsidRDefault="00A86A22" w:rsidP="004D19C8">
            <w:pPr>
              <w:spacing w:line="360" w:lineRule="auto"/>
              <w:rPr>
                <w:rFonts w:ascii="Arial" w:hAnsi="Arial" w:cs="Arial"/>
                <w:b/>
                <w:sz w:val="24"/>
                <w:szCs w:val="24"/>
              </w:rPr>
            </w:pPr>
            <w:r>
              <w:rPr>
                <w:rFonts w:ascii="Arial" w:hAnsi="Arial" w:cs="Arial"/>
                <w:b/>
                <w:sz w:val="24"/>
                <w:szCs w:val="24"/>
              </w:rPr>
              <w:t>Figura N°1 Tablero Principal del Ambulatorio Rural II……………………</w:t>
            </w:r>
          </w:p>
        </w:tc>
        <w:tc>
          <w:tcPr>
            <w:tcW w:w="790" w:type="dxa"/>
            <w:vAlign w:val="center"/>
          </w:tcPr>
          <w:p w:rsidR="00AF706C" w:rsidRDefault="001E1C07"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2</w:t>
            </w:r>
          </w:p>
        </w:tc>
      </w:tr>
      <w:tr w:rsidR="00AF706C" w:rsidTr="00FC78B4">
        <w:tc>
          <w:tcPr>
            <w:tcW w:w="8203" w:type="dxa"/>
            <w:vAlign w:val="center"/>
          </w:tcPr>
          <w:p w:rsidR="00AF706C" w:rsidRDefault="00A86A22" w:rsidP="00FC78B4">
            <w:pPr>
              <w:rPr>
                <w:rFonts w:ascii="Arial" w:hAnsi="Arial" w:cs="Arial"/>
                <w:b/>
                <w:sz w:val="24"/>
                <w:szCs w:val="24"/>
              </w:rPr>
            </w:pPr>
            <w:r>
              <w:rPr>
                <w:rFonts w:ascii="Arial" w:hAnsi="Arial" w:cs="Arial"/>
                <w:b/>
                <w:sz w:val="24"/>
                <w:szCs w:val="24"/>
              </w:rPr>
              <w:t>Figura N°2. Medidor del Ambulatorio</w:t>
            </w:r>
            <w:r w:rsidR="00AC29A1">
              <w:rPr>
                <w:rFonts w:ascii="Arial" w:hAnsi="Arial" w:cs="Arial"/>
                <w:b/>
                <w:sz w:val="24"/>
                <w:szCs w:val="24"/>
              </w:rPr>
              <w:t>………………………………………...</w:t>
            </w:r>
          </w:p>
        </w:tc>
        <w:tc>
          <w:tcPr>
            <w:tcW w:w="790" w:type="dxa"/>
            <w:vAlign w:val="center"/>
          </w:tcPr>
          <w:p w:rsidR="00AF706C" w:rsidRDefault="001E1C07"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2</w:t>
            </w:r>
          </w:p>
        </w:tc>
      </w:tr>
      <w:tr w:rsidR="00AF706C" w:rsidTr="00FC78B4">
        <w:tc>
          <w:tcPr>
            <w:tcW w:w="8203" w:type="dxa"/>
            <w:vAlign w:val="center"/>
          </w:tcPr>
          <w:p w:rsidR="00AF706C" w:rsidRDefault="00AC29A1" w:rsidP="00385A06">
            <w:pPr>
              <w:spacing w:line="360" w:lineRule="auto"/>
              <w:jc w:val="center"/>
              <w:rPr>
                <w:rFonts w:ascii="Arial" w:hAnsi="Arial" w:cs="Arial"/>
                <w:b/>
                <w:sz w:val="24"/>
                <w:szCs w:val="24"/>
              </w:rPr>
            </w:pPr>
            <w:r>
              <w:rPr>
                <w:rFonts w:ascii="Arial" w:hAnsi="Arial" w:cs="Arial"/>
                <w:b/>
                <w:sz w:val="24"/>
                <w:szCs w:val="24"/>
              </w:rPr>
              <w:t>Figura N°3 Acometida Bifásica del Ambulatorio……………….................</w:t>
            </w:r>
          </w:p>
        </w:tc>
        <w:tc>
          <w:tcPr>
            <w:tcW w:w="790" w:type="dxa"/>
            <w:vAlign w:val="center"/>
          </w:tcPr>
          <w:p w:rsidR="00AF706C" w:rsidRDefault="001E1C07"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3</w:t>
            </w:r>
          </w:p>
        </w:tc>
      </w:tr>
      <w:tr w:rsidR="00AF706C" w:rsidTr="00FC78B4">
        <w:tc>
          <w:tcPr>
            <w:tcW w:w="8203" w:type="dxa"/>
            <w:vAlign w:val="center"/>
          </w:tcPr>
          <w:p w:rsidR="00AF706C" w:rsidRDefault="00AC29A1" w:rsidP="001E1C07">
            <w:pPr>
              <w:spacing w:line="360" w:lineRule="auto"/>
              <w:rPr>
                <w:rFonts w:ascii="Arial" w:hAnsi="Arial" w:cs="Arial"/>
                <w:b/>
                <w:sz w:val="24"/>
                <w:szCs w:val="24"/>
              </w:rPr>
            </w:pPr>
            <w:r>
              <w:rPr>
                <w:rFonts w:ascii="Arial" w:hAnsi="Arial" w:cs="Arial"/>
                <w:b/>
                <w:sz w:val="24"/>
                <w:szCs w:val="24"/>
              </w:rPr>
              <w:t>Figura N°4. Compresor dañado (120V)………………………………………</w:t>
            </w:r>
          </w:p>
        </w:tc>
        <w:tc>
          <w:tcPr>
            <w:tcW w:w="790" w:type="dxa"/>
            <w:vAlign w:val="center"/>
          </w:tcPr>
          <w:p w:rsidR="00AF706C" w:rsidRDefault="001E1C07"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3</w:t>
            </w:r>
          </w:p>
        </w:tc>
      </w:tr>
      <w:tr w:rsidR="00AF706C" w:rsidTr="00FC78B4">
        <w:tc>
          <w:tcPr>
            <w:tcW w:w="8203" w:type="dxa"/>
            <w:vAlign w:val="center"/>
          </w:tcPr>
          <w:p w:rsidR="00AF706C" w:rsidRDefault="00AC29A1" w:rsidP="001E1C07">
            <w:pPr>
              <w:rPr>
                <w:rFonts w:ascii="Arial" w:hAnsi="Arial" w:cs="Arial"/>
                <w:b/>
                <w:sz w:val="24"/>
                <w:szCs w:val="24"/>
              </w:rPr>
            </w:pPr>
            <w:r>
              <w:rPr>
                <w:rFonts w:ascii="Arial" w:hAnsi="Arial" w:cs="Arial"/>
                <w:b/>
                <w:sz w:val="24"/>
                <w:szCs w:val="24"/>
              </w:rPr>
              <w:t>Figura N°5.</w:t>
            </w:r>
            <w:r w:rsidR="001E1C07">
              <w:rPr>
                <w:rFonts w:ascii="Arial" w:hAnsi="Arial" w:cs="Arial"/>
                <w:b/>
                <w:sz w:val="24"/>
                <w:szCs w:val="24"/>
              </w:rPr>
              <w:t xml:space="preserve"> </w:t>
            </w:r>
            <w:proofErr w:type="spellStart"/>
            <w:r w:rsidR="001E1C07" w:rsidRPr="001E1C07">
              <w:rPr>
                <w:rFonts w:ascii="Arial" w:hAnsi="Arial" w:cs="Arial"/>
                <w:b/>
                <w:sz w:val="24"/>
                <w:szCs w:val="24"/>
              </w:rPr>
              <w:t>Subtablero</w:t>
            </w:r>
            <w:proofErr w:type="spellEnd"/>
            <w:r w:rsidR="001E1C07" w:rsidRPr="001E1C07">
              <w:rPr>
                <w:rFonts w:ascii="Arial" w:hAnsi="Arial" w:cs="Arial"/>
                <w:b/>
                <w:sz w:val="24"/>
                <w:szCs w:val="24"/>
              </w:rPr>
              <w:t xml:space="preserve"> </w:t>
            </w:r>
            <w:proofErr w:type="spellStart"/>
            <w:r w:rsidR="001E1C07" w:rsidRPr="001E1C07">
              <w:rPr>
                <w:rFonts w:ascii="Arial" w:hAnsi="Arial" w:cs="Arial"/>
                <w:b/>
                <w:sz w:val="24"/>
                <w:szCs w:val="24"/>
              </w:rPr>
              <w:t>Nro</w:t>
            </w:r>
            <w:proofErr w:type="spellEnd"/>
            <w:r w:rsidR="001E1C07" w:rsidRPr="001E1C07">
              <w:rPr>
                <w:rFonts w:ascii="Arial" w:hAnsi="Arial" w:cs="Arial"/>
                <w:b/>
                <w:sz w:val="24"/>
                <w:szCs w:val="24"/>
              </w:rPr>
              <w:t xml:space="preserve"> 1 bifásico del</w:t>
            </w:r>
            <w:r w:rsidR="001E1C07">
              <w:rPr>
                <w:rFonts w:ascii="Arial" w:hAnsi="Arial" w:cs="Arial"/>
                <w:b/>
                <w:sz w:val="24"/>
                <w:szCs w:val="24"/>
              </w:rPr>
              <w:t xml:space="preserve"> A</w:t>
            </w:r>
            <w:r w:rsidR="001E1C07" w:rsidRPr="001E1C07">
              <w:rPr>
                <w:rFonts w:ascii="Arial" w:hAnsi="Arial" w:cs="Arial"/>
                <w:b/>
                <w:sz w:val="24"/>
                <w:szCs w:val="24"/>
              </w:rPr>
              <w:t>mbulatorio</w:t>
            </w:r>
            <w:r w:rsidR="001E1C07">
              <w:rPr>
                <w:rFonts w:ascii="Arial" w:hAnsi="Arial" w:cs="Arial"/>
                <w:b/>
                <w:sz w:val="24"/>
                <w:szCs w:val="24"/>
              </w:rPr>
              <w:t>..........................</w:t>
            </w:r>
          </w:p>
        </w:tc>
        <w:tc>
          <w:tcPr>
            <w:tcW w:w="790" w:type="dxa"/>
            <w:vAlign w:val="center"/>
          </w:tcPr>
          <w:p w:rsidR="00AF706C" w:rsidRDefault="00AC29A1"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4</w:t>
            </w:r>
          </w:p>
        </w:tc>
      </w:tr>
      <w:tr w:rsidR="00AF706C" w:rsidTr="00FC78B4">
        <w:tc>
          <w:tcPr>
            <w:tcW w:w="8203" w:type="dxa"/>
            <w:vAlign w:val="center"/>
          </w:tcPr>
          <w:p w:rsidR="00AF706C" w:rsidRDefault="00AC29A1" w:rsidP="00503D72">
            <w:pPr>
              <w:rPr>
                <w:rFonts w:ascii="Arial" w:hAnsi="Arial" w:cs="Arial"/>
                <w:b/>
                <w:sz w:val="24"/>
                <w:szCs w:val="24"/>
              </w:rPr>
            </w:pPr>
            <w:r>
              <w:rPr>
                <w:rFonts w:ascii="Arial" w:hAnsi="Arial" w:cs="Arial"/>
                <w:b/>
                <w:sz w:val="24"/>
                <w:szCs w:val="24"/>
              </w:rPr>
              <w:t xml:space="preserve">Figura N°6. </w:t>
            </w:r>
            <w:proofErr w:type="spellStart"/>
            <w:r w:rsidR="00503D72" w:rsidRPr="00503D72">
              <w:rPr>
                <w:rFonts w:ascii="Arial" w:hAnsi="Arial" w:cs="Arial"/>
                <w:b/>
                <w:sz w:val="24"/>
                <w:szCs w:val="24"/>
              </w:rPr>
              <w:t>Subtablero</w:t>
            </w:r>
            <w:proofErr w:type="spellEnd"/>
            <w:r w:rsidR="00503D72" w:rsidRPr="00503D72">
              <w:rPr>
                <w:rFonts w:ascii="Arial" w:hAnsi="Arial" w:cs="Arial"/>
                <w:b/>
                <w:sz w:val="24"/>
                <w:szCs w:val="24"/>
              </w:rPr>
              <w:t xml:space="preserve"> </w:t>
            </w:r>
            <w:proofErr w:type="spellStart"/>
            <w:r w:rsidR="00503D72" w:rsidRPr="00503D72">
              <w:rPr>
                <w:rFonts w:ascii="Arial" w:hAnsi="Arial" w:cs="Arial"/>
                <w:b/>
                <w:sz w:val="24"/>
                <w:szCs w:val="24"/>
              </w:rPr>
              <w:t>Nro</w:t>
            </w:r>
            <w:proofErr w:type="spellEnd"/>
            <w:r w:rsidR="00503D72" w:rsidRPr="00503D72">
              <w:rPr>
                <w:rFonts w:ascii="Arial" w:hAnsi="Arial" w:cs="Arial"/>
                <w:b/>
                <w:sz w:val="24"/>
                <w:szCs w:val="24"/>
              </w:rPr>
              <w:t xml:space="preserve"> 2 bifásico del Ambulatorio</w:t>
            </w:r>
            <w:r>
              <w:rPr>
                <w:rFonts w:ascii="Arial" w:hAnsi="Arial" w:cs="Arial"/>
                <w:b/>
                <w:sz w:val="24"/>
                <w:szCs w:val="24"/>
              </w:rPr>
              <w:t>…………………</w:t>
            </w:r>
            <w:r w:rsidR="00503D72">
              <w:rPr>
                <w:rFonts w:ascii="Arial" w:hAnsi="Arial" w:cs="Arial"/>
                <w:b/>
                <w:sz w:val="24"/>
                <w:szCs w:val="24"/>
              </w:rPr>
              <w:t>.</w:t>
            </w:r>
            <w:r w:rsidR="007C1B37">
              <w:rPr>
                <w:rFonts w:ascii="Arial" w:hAnsi="Arial" w:cs="Arial"/>
                <w:b/>
                <w:sz w:val="24"/>
                <w:szCs w:val="24"/>
              </w:rPr>
              <w:t>.</w:t>
            </w:r>
          </w:p>
        </w:tc>
        <w:tc>
          <w:tcPr>
            <w:tcW w:w="790" w:type="dxa"/>
            <w:vAlign w:val="center"/>
          </w:tcPr>
          <w:p w:rsidR="00AF706C" w:rsidRDefault="00AC29A1"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4</w:t>
            </w:r>
          </w:p>
        </w:tc>
      </w:tr>
      <w:tr w:rsidR="00AF706C" w:rsidTr="00FC78B4">
        <w:tc>
          <w:tcPr>
            <w:tcW w:w="8203" w:type="dxa"/>
            <w:vAlign w:val="center"/>
          </w:tcPr>
          <w:p w:rsidR="00AF706C" w:rsidRDefault="00AC29A1" w:rsidP="00503D72">
            <w:pPr>
              <w:spacing w:line="360" w:lineRule="auto"/>
              <w:rPr>
                <w:rFonts w:ascii="Arial" w:hAnsi="Arial" w:cs="Arial"/>
                <w:b/>
                <w:sz w:val="24"/>
                <w:szCs w:val="24"/>
              </w:rPr>
            </w:pPr>
            <w:r>
              <w:rPr>
                <w:rFonts w:ascii="Arial" w:hAnsi="Arial" w:cs="Arial"/>
                <w:b/>
                <w:sz w:val="24"/>
                <w:szCs w:val="24"/>
              </w:rPr>
              <w:t xml:space="preserve">Figura N°7. </w:t>
            </w:r>
            <w:r w:rsidR="00503D72">
              <w:rPr>
                <w:rFonts w:ascii="Arial" w:hAnsi="Arial" w:cs="Arial"/>
                <w:b/>
                <w:sz w:val="24"/>
                <w:szCs w:val="24"/>
              </w:rPr>
              <w:t>Capacidad de conducción de corriente (A) AWG-TW y THW bien sea por medio de conducto o al aire libre</w:t>
            </w:r>
            <w:r>
              <w:rPr>
                <w:rFonts w:ascii="Arial" w:hAnsi="Arial" w:cs="Arial"/>
                <w:b/>
                <w:sz w:val="24"/>
                <w:szCs w:val="24"/>
              </w:rPr>
              <w:t>………</w:t>
            </w:r>
            <w:r w:rsidR="00503D72">
              <w:rPr>
                <w:rFonts w:ascii="Arial" w:hAnsi="Arial" w:cs="Arial"/>
                <w:b/>
                <w:sz w:val="24"/>
                <w:szCs w:val="24"/>
              </w:rPr>
              <w:t>……………..</w:t>
            </w:r>
          </w:p>
        </w:tc>
        <w:tc>
          <w:tcPr>
            <w:tcW w:w="790" w:type="dxa"/>
            <w:vAlign w:val="center"/>
          </w:tcPr>
          <w:p w:rsidR="00AF706C" w:rsidRDefault="00AC29A1"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5</w:t>
            </w:r>
          </w:p>
        </w:tc>
      </w:tr>
      <w:tr w:rsidR="00AC29A1" w:rsidTr="00FC78B4">
        <w:tc>
          <w:tcPr>
            <w:tcW w:w="8203" w:type="dxa"/>
            <w:vAlign w:val="center"/>
          </w:tcPr>
          <w:p w:rsidR="00AC29A1" w:rsidRDefault="002228C2" w:rsidP="00503D72">
            <w:pPr>
              <w:spacing w:line="360" w:lineRule="auto"/>
              <w:rPr>
                <w:rFonts w:ascii="Arial" w:hAnsi="Arial" w:cs="Arial"/>
                <w:b/>
                <w:sz w:val="24"/>
                <w:szCs w:val="24"/>
              </w:rPr>
            </w:pPr>
            <w:r>
              <w:rPr>
                <w:rFonts w:ascii="Arial" w:hAnsi="Arial" w:cs="Arial"/>
                <w:b/>
                <w:sz w:val="24"/>
                <w:szCs w:val="24"/>
              </w:rPr>
              <w:t xml:space="preserve">Figura N°8. </w:t>
            </w:r>
            <w:r w:rsidR="00503D72" w:rsidRPr="00503D72">
              <w:rPr>
                <w:rFonts w:ascii="Arial" w:hAnsi="Arial" w:cs="Arial"/>
                <w:b/>
                <w:sz w:val="24"/>
                <w:szCs w:val="24"/>
              </w:rPr>
              <w:t>Número máximo de conductores por ducto</w:t>
            </w:r>
            <w:r>
              <w:rPr>
                <w:rFonts w:ascii="Arial" w:hAnsi="Arial" w:cs="Arial"/>
                <w:b/>
                <w:sz w:val="24"/>
                <w:szCs w:val="24"/>
              </w:rPr>
              <w:t>………………</w:t>
            </w:r>
            <w:r w:rsidR="00503D72">
              <w:rPr>
                <w:rFonts w:ascii="Arial" w:hAnsi="Arial" w:cs="Arial"/>
                <w:b/>
                <w:sz w:val="24"/>
                <w:szCs w:val="24"/>
              </w:rPr>
              <w:t>...</w:t>
            </w:r>
          </w:p>
        </w:tc>
        <w:tc>
          <w:tcPr>
            <w:tcW w:w="790" w:type="dxa"/>
            <w:vAlign w:val="center"/>
          </w:tcPr>
          <w:p w:rsidR="00AC29A1" w:rsidRDefault="002228C2"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5</w:t>
            </w:r>
          </w:p>
        </w:tc>
      </w:tr>
      <w:tr w:rsidR="002228C2" w:rsidTr="00FC78B4">
        <w:tc>
          <w:tcPr>
            <w:tcW w:w="8203" w:type="dxa"/>
            <w:vAlign w:val="center"/>
          </w:tcPr>
          <w:p w:rsidR="002228C2" w:rsidRDefault="002228C2" w:rsidP="00FC78B4">
            <w:pPr>
              <w:tabs>
                <w:tab w:val="left" w:pos="567"/>
              </w:tabs>
              <w:rPr>
                <w:rFonts w:ascii="Arial" w:hAnsi="Arial" w:cs="Arial"/>
                <w:b/>
                <w:sz w:val="24"/>
                <w:szCs w:val="24"/>
              </w:rPr>
            </w:pPr>
            <w:r w:rsidRPr="00130A9A">
              <w:rPr>
                <w:rFonts w:ascii="Arial" w:hAnsi="Arial" w:cs="Arial"/>
                <w:b/>
                <w:sz w:val="24"/>
                <w:szCs w:val="24"/>
              </w:rPr>
              <w:t>Figura N°</w:t>
            </w:r>
            <w:r>
              <w:rPr>
                <w:rFonts w:ascii="Arial" w:hAnsi="Arial" w:cs="Arial"/>
                <w:b/>
                <w:sz w:val="24"/>
                <w:szCs w:val="24"/>
              </w:rPr>
              <w:t>9</w:t>
            </w:r>
            <w:r w:rsidRPr="00130A9A">
              <w:rPr>
                <w:rFonts w:ascii="Arial" w:hAnsi="Arial" w:cs="Arial"/>
                <w:b/>
                <w:sz w:val="24"/>
                <w:szCs w:val="24"/>
              </w:rPr>
              <w:t>.</w:t>
            </w:r>
            <w:r w:rsidRPr="00130A9A">
              <w:rPr>
                <w:rFonts w:ascii="Arial" w:hAnsi="Arial" w:cs="Arial"/>
                <w:b/>
                <w:noProof/>
                <w:sz w:val="24"/>
                <w:szCs w:val="24"/>
              </w:rPr>
              <w:t xml:space="preserve"> </w:t>
            </w:r>
            <w:r w:rsidR="00503D72" w:rsidRPr="00503D72">
              <w:rPr>
                <w:rFonts w:ascii="Arial" w:hAnsi="Arial" w:cs="Arial"/>
                <w:b/>
                <w:noProof/>
                <w:sz w:val="24"/>
                <w:szCs w:val="24"/>
              </w:rPr>
              <w:t>Diagrama del tablero principal</w:t>
            </w:r>
            <w:r w:rsidR="00FC78B4">
              <w:rPr>
                <w:rFonts w:ascii="Arial" w:hAnsi="Arial" w:cs="Arial"/>
                <w:b/>
                <w:noProof/>
                <w:sz w:val="24"/>
                <w:szCs w:val="24"/>
              </w:rPr>
              <w:t xml:space="preserve"> del ambulatorio..</w:t>
            </w:r>
            <w:r w:rsidR="00503D72">
              <w:rPr>
                <w:rFonts w:ascii="Arial" w:hAnsi="Arial" w:cs="Arial"/>
                <w:b/>
                <w:noProof/>
                <w:sz w:val="24"/>
                <w:szCs w:val="24"/>
              </w:rPr>
              <w:t>.................</w:t>
            </w:r>
          </w:p>
        </w:tc>
        <w:tc>
          <w:tcPr>
            <w:tcW w:w="790" w:type="dxa"/>
            <w:vAlign w:val="center"/>
          </w:tcPr>
          <w:p w:rsidR="002228C2" w:rsidRDefault="00503D72"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6</w:t>
            </w:r>
          </w:p>
        </w:tc>
      </w:tr>
      <w:tr w:rsidR="002228C2" w:rsidTr="00FC78B4">
        <w:tc>
          <w:tcPr>
            <w:tcW w:w="8203" w:type="dxa"/>
            <w:vAlign w:val="center"/>
          </w:tcPr>
          <w:p w:rsidR="002228C2" w:rsidRDefault="002228C2" w:rsidP="00AE7BDA">
            <w:pPr>
              <w:rPr>
                <w:rFonts w:ascii="Arial" w:hAnsi="Arial" w:cs="Arial"/>
                <w:b/>
                <w:sz w:val="24"/>
                <w:szCs w:val="24"/>
              </w:rPr>
            </w:pPr>
            <w:r w:rsidRPr="00130A9A">
              <w:rPr>
                <w:rFonts w:ascii="Arial" w:hAnsi="Arial" w:cs="Arial"/>
                <w:b/>
                <w:sz w:val="24"/>
                <w:szCs w:val="24"/>
              </w:rPr>
              <w:t>Figura N°</w:t>
            </w:r>
            <w:r>
              <w:rPr>
                <w:rFonts w:ascii="Arial" w:hAnsi="Arial" w:cs="Arial"/>
                <w:b/>
                <w:sz w:val="24"/>
                <w:szCs w:val="24"/>
              </w:rPr>
              <w:t>10</w:t>
            </w:r>
            <w:r w:rsidRPr="00130A9A">
              <w:rPr>
                <w:rFonts w:ascii="Arial" w:hAnsi="Arial" w:cs="Arial"/>
                <w:b/>
                <w:sz w:val="24"/>
                <w:szCs w:val="24"/>
              </w:rPr>
              <w:t xml:space="preserve">. </w:t>
            </w:r>
            <w:r w:rsidR="00AE7BDA" w:rsidRPr="00AE7BDA">
              <w:rPr>
                <w:rFonts w:ascii="Arial" w:hAnsi="Arial" w:cs="Arial"/>
                <w:b/>
                <w:noProof/>
                <w:sz w:val="24"/>
                <w:szCs w:val="24"/>
              </w:rPr>
              <w:t>Conductores desde el Tx hasta la casa de doctores</w:t>
            </w:r>
            <w:r w:rsidR="00AE7BDA">
              <w:rPr>
                <w:rFonts w:ascii="Arial" w:hAnsi="Arial" w:cs="Arial"/>
                <w:b/>
                <w:noProof/>
                <w:sz w:val="24"/>
                <w:szCs w:val="24"/>
              </w:rPr>
              <w:t>…….</w:t>
            </w:r>
            <w:r w:rsidR="00503D72">
              <w:rPr>
                <w:rFonts w:ascii="Arial" w:hAnsi="Arial" w:cs="Arial"/>
                <w:b/>
                <w:noProof/>
                <w:sz w:val="24"/>
                <w:szCs w:val="24"/>
              </w:rPr>
              <w:t>.</w:t>
            </w:r>
          </w:p>
        </w:tc>
        <w:tc>
          <w:tcPr>
            <w:tcW w:w="790" w:type="dxa"/>
            <w:vAlign w:val="center"/>
          </w:tcPr>
          <w:p w:rsidR="002228C2" w:rsidRDefault="002228C2"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7</w:t>
            </w:r>
          </w:p>
        </w:tc>
      </w:tr>
      <w:tr w:rsidR="002228C2" w:rsidTr="00FC78B4">
        <w:tc>
          <w:tcPr>
            <w:tcW w:w="8203" w:type="dxa"/>
            <w:vAlign w:val="center"/>
          </w:tcPr>
          <w:p w:rsidR="002228C2" w:rsidRDefault="000F5002" w:rsidP="00AE7BDA">
            <w:pPr>
              <w:spacing w:line="360" w:lineRule="auto"/>
              <w:rPr>
                <w:rFonts w:ascii="Arial" w:hAnsi="Arial" w:cs="Arial"/>
                <w:b/>
                <w:sz w:val="24"/>
                <w:szCs w:val="24"/>
              </w:rPr>
            </w:pPr>
            <w:r w:rsidRPr="00130A9A">
              <w:rPr>
                <w:rFonts w:ascii="Arial" w:hAnsi="Arial" w:cs="Arial"/>
                <w:b/>
                <w:sz w:val="24"/>
                <w:szCs w:val="24"/>
              </w:rPr>
              <w:t>Figura N°</w:t>
            </w:r>
            <w:r>
              <w:rPr>
                <w:rFonts w:ascii="Arial" w:hAnsi="Arial" w:cs="Arial"/>
                <w:b/>
                <w:sz w:val="24"/>
                <w:szCs w:val="24"/>
              </w:rPr>
              <w:t>11</w:t>
            </w:r>
            <w:r w:rsidRPr="00130A9A">
              <w:rPr>
                <w:rFonts w:ascii="Arial" w:hAnsi="Arial" w:cs="Arial"/>
                <w:b/>
                <w:sz w:val="24"/>
                <w:szCs w:val="24"/>
              </w:rPr>
              <w:t xml:space="preserve">. </w:t>
            </w:r>
            <w:r w:rsidR="00AE7BDA" w:rsidRPr="00AE7BDA">
              <w:rPr>
                <w:rFonts w:ascii="Arial" w:hAnsi="Arial" w:cs="Arial"/>
                <w:b/>
                <w:sz w:val="24"/>
                <w:szCs w:val="24"/>
              </w:rPr>
              <w:t xml:space="preserve">Situación Geográfica del suministro de Alta Tensión al sector </w:t>
            </w:r>
            <w:r w:rsidR="00AE7BDA">
              <w:rPr>
                <w:rFonts w:ascii="Arial" w:hAnsi="Arial" w:cs="Arial"/>
                <w:b/>
                <w:sz w:val="24"/>
                <w:szCs w:val="24"/>
              </w:rPr>
              <w:t>El Bucare</w:t>
            </w:r>
            <w:r>
              <w:rPr>
                <w:rFonts w:ascii="Arial" w:hAnsi="Arial" w:cs="Arial"/>
                <w:b/>
                <w:sz w:val="24"/>
                <w:szCs w:val="24"/>
              </w:rPr>
              <w:t>…………………………</w:t>
            </w:r>
            <w:r w:rsidR="00AE7BDA">
              <w:rPr>
                <w:rFonts w:ascii="Arial" w:hAnsi="Arial" w:cs="Arial"/>
                <w:b/>
                <w:sz w:val="24"/>
                <w:szCs w:val="24"/>
              </w:rPr>
              <w:t>………………………………………</w:t>
            </w:r>
            <w:r w:rsidR="007C1B37">
              <w:rPr>
                <w:rFonts w:ascii="Arial" w:hAnsi="Arial" w:cs="Arial"/>
                <w:b/>
                <w:sz w:val="24"/>
                <w:szCs w:val="24"/>
              </w:rPr>
              <w:t>.</w:t>
            </w:r>
          </w:p>
        </w:tc>
        <w:tc>
          <w:tcPr>
            <w:tcW w:w="790" w:type="dxa"/>
            <w:vAlign w:val="center"/>
          </w:tcPr>
          <w:p w:rsidR="002228C2" w:rsidRDefault="000F5002"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7</w:t>
            </w:r>
          </w:p>
        </w:tc>
      </w:tr>
      <w:tr w:rsidR="002228C2" w:rsidTr="00FC78B4">
        <w:tc>
          <w:tcPr>
            <w:tcW w:w="8203" w:type="dxa"/>
            <w:vAlign w:val="center"/>
          </w:tcPr>
          <w:p w:rsidR="002228C2" w:rsidRDefault="00385A06" w:rsidP="001E1C07">
            <w:pPr>
              <w:spacing w:line="360" w:lineRule="auto"/>
              <w:rPr>
                <w:rFonts w:ascii="Arial" w:hAnsi="Arial" w:cs="Arial"/>
                <w:b/>
                <w:sz w:val="24"/>
                <w:szCs w:val="24"/>
              </w:rPr>
            </w:pPr>
            <w:r w:rsidRPr="00130A9A">
              <w:rPr>
                <w:rFonts w:ascii="Arial" w:hAnsi="Arial" w:cs="Arial"/>
                <w:b/>
                <w:sz w:val="24"/>
                <w:szCs w:val="24"/>
              </w:rPr>
              <w:t>Figura N°</w:t>
            </w:r>
            <w:r>
              <w:rPr>
                <w:rFonts w:ascii="Arial" w:hAnsi="Arial" w:cs="Arial"/>
                <w:b/>
                <w:sz w:val="24"/>
                <w:szCs w:val="24"/>
              </w:rPr>
              <w:t xml:space="preserve">12. </w:t>
            </w:r>
            <w:r w:rsidR="007C1B37" w:rsidRPr="007C1B37">
              <w:rPr>
                <w:rFonts w:ascii="Arial" w:hAnsi="Arial" w:cs="Arial"/>
                <w:b/>
                <w:sz w:val="24"/>
                <w:szCs w:val="24"/>
              </w:rPr>
              <w:t>Esquema unifilar del sistema de distribución del sector el Bucare.</w:t>
            </w:r>
            <w:r w:rsidR="001E1C07">
              <w:rPr>
                <w:rFonts w:ascii="Arial" w:hAnsi="Arial" w:cs="Arial"/>
                <w:b/>
                <w:sz w:val="24"/>
                <w:szCs w:val="24"/>
              </w:rPr>
              <w:t>………………………………………………………………</w:t>
            </w:r>
            <w:r w:rsidR="007C1B37">
              <w:rPr>
                <w:rFonts w:ascii="Arial" w:hAnsi="Arial" w:cs="Arial"/>
                <w:b/>
                <w:sz w:val="24"/>
                <w:szCs w:val="24"/>
              </w:rPr>
              <w:t>………….</w:t>
            </w:r>
          </w:p>
        </w:tc>
        <w:tc>
          <w:tcPr>
            <w:tcW w:w="790" w:type="dxa"/>
            <w:vAlign w:val="center"/>
          </w:tcPr>
          <w:p w:rsidR="002228C2" w:rsidRDefault="00385A06" w:rsidP="00FC78B4">
            <w:pPr>
              <w:jc w:val="center"/>
              <w:rPr>
                <w:rFonts w:ascii="Arial" w:hAnsi="Arial" w:cs="Arial"/>
                <w:b/>
                <w:sz w:val="24"/>
                <w:szCs w:val="24"/>
              </w:rPr>
            </w:pPr>
            <w:r>
              <w:rPr>
                <w:rFonts w:ascii="Arial" w:hAnsi="Arial" w:cs="Arial"/>
                <w:b/>
                <w:sz w:val="24"/>
                <w:szCs w:val="24"/>
              </w:rPr>
              <w:t>5</w:t>
            </w:r>
            <w:r w:rsidR="00FC78B4">
              <w:rPr>
                <w:rFonts w:ascii="Arial" w:hAnsi="Arial" w:cs="Arial"/>
                <w:b/>
                <w:sz w:val="24"/>
                <w:szCs w:val="24"/>
              </w:rPr>
              <w:t>8</w:t>
            </w:r>
          </w:p>
        </w:tc>
      </w:tr>
      <w:tr w:rsidR="000F5002" w:rsidTr="00FC78B4">
        <w:trPr>
          <w:trHeight w:val="578"/>
        </w:trPr>
        <w:tc>
          <w:tcPr>
            <w:tcW w:w="8203" w:type="dxa"/>
            <w:vAlign w:val="center"/>
          </w:tcPr>
          <w:p w:rsidR="000F5002" w:rsidRDefault="00385A06" w:rsidP="007D70D6">
            <w:pPr>
              <w:spacing w:line="360" w:lineRule="auto"/>
              <w:rPr>
                <w:rFonts w:ascii="Arial" w:hAnsi="Arial" w:cs="Arial"/>
                <w:b/>
                <w:sz w:val="24"/>
                <w:szCs w:val="24"/>
              </w:rPr>
            </w:pPr>
            <w:r>
              <w:rPr>
                <w:rFonts w:ascii="Arial" w:hAnsi="Arial" w:cs="Arial"/>
                <w:b/>
                <w:sz w:val="24"/>
                <w:szCs w:val="24"/>
              </w:rPr>
              <w:t xml:space="preserve">Figura N°13. </w:t>
            </w:r>
            <w:r w:rsidR="007C1B37" w:rsidRPr="007C1B37">
              <w:rPr>
                <w:rFonts w:ascii="Arial" w:hAnsi="Arial" w:cs="Arial"/>
                <w:b/>
                <w:sz w:val="24"/>
                <w:szCs w:val="24"/>
              </w:rPr>
              <w:t xml:space="preserve">Vista Geográfica desde S/E Trujillo hasta el Sector el Bucare </w:t>
            </w:r>
            <w:r>
              <w:rPr>
                <w:rFonts w:ascii="Arial" w:hAnsi="Arial" w:cs="Arial"/>
                <w:b/>
                <w:sz w:val="24"/>
                <w:szCs w:val="24"/>
              </w:rPr>
              <w:t>……………………………</w:t>
            </w:r>
            <w:r w:rsidR="007C1B37">
              <w:rPr>
                <w:rFonts w:ascii="Arial" w:hAnsi="Arial" w:cs="Arial"/>
                <w:b/>
                <w:sz w:val="24"/>
                <w:szCs w:val="24"/>
              </w:rPr>
              <w:t>……………………………………………….</w:t>
            </w:r>
          </w:p>
        </w:tc>
        <w:tc>
          <w:tcPr>
            <w:tcW w:w="790" w:type="dxa"/>
            <w:vAlign w:val="center"/>
          </w:tcPr>
          <w:p w:rsidR="000F5002" w:rsidRDefault="00FC78B4" w:rsidP="00385A06">
            <w:pPr>
              <w:jc w:val="center"/>
              <w:rPr>
                <w:rFonts w:ascii="Arial" w:hAnsi="Arial" w:cs="Arial"/>
                <w:b/>
                <w:sz w:val="24"/>
                <w:szCs w:val="24"/>
              </w:rPr>
            </w:pPr>
            <w:r>
              <w:rPr>
                <w:rFonts w:ascii="Arial" w:hAnsi="Arial" w:cs="Arial"/>
                <w:b/>
                <w:sz w:val="24"/>
                <w:szCs w:val="24"/>
              </w:rPr>
              <w:t>59</w:t>
            </w:r>
          </w:p>
        </w:tc>
      </w:tr>
      <w:tr w:rsidR="000F5002" w:rsidTr="00FC78B4">
        <w:tc>
          <w:tcPr>
            <w:tcW w:w="8203" w:type="dxa"/>
          </w:tcPr>
          <w:p w:rsidR="000F5002" w:rsidRDefault="003E4985" w:rsidP="007C1B37">
            <w:pPr>
              <w:rPr>
                <w:rFonts w:ascii="Arial" w:hAnsi="Arial" w:cs="Arial"/>
                <w:b/>
                <w:sz w:val="24"/>
                <w:szCs w:val="24"/>
              </w:rPr>
            </w:pPr>
            <w:r>
              <w:rPr>
                <w:rFonts w:ascii="Arial" w:hAnsi="Arial" w:cs="Arial"/>
                <w:b/>
                <w:sz w:val="24"/>
                <w:szCs w:val="24"/>
              </w:rPr>
              <w:t xml:space="preserve">Figura N°14. </w:t>
            </w:r>
            <w:r w:rsidR="007C1B37" w:rsidRPr="00130A9A">
              <w:rPr>
                <w:rFonts w:ascii="Arial" w:hAnsi="Arial" w:cs="Arial"/>
                <w:b/>
                <w:sz w:val="24"/>
                <w:szCs w:val="24"/>
              </w:rPr>
              <w:t>Esquema de distribución de transformadores en el sector en estudio</w:t>
            </w:r>
            <w:r w:rsidR="007C1B37">
              <w:rPr>
                <w:rFonts w:ascii="Arial" w:hAnsi="Arial" w:cs="Arial"/>
                <w:b/>
                <w:sz w:val="24"/>
                <w:szCs w:val="24"/>
              </w:rPr>
              <w:t>…</w:t>
            </w:r>
            <w:r>
              <w:rPr>
                <w:rFonts w:ascii="Arial" w:hAnsi="Arial" w:cs="Arial"/>
                <w:b/>
                <w:sz w:val="24"/>
                <w:szCs w:val="24"/>
              </w:rPr>
              <w:t>…………………………</w:t>
            </w:r>
            <w:r w:rsidR="007C1B37">
              <w:rPr>
                <w:rFonts w:ascii="Arial" w:hAnsi="Arial" w:cs="Arial"/>
                <w:b/>
                <w:sz w:val="24"/>
                <w:szCs w:val="24"/>
              </w:rPr>
              <w:t>…………………………………...</w:t>
            </w:r>
          </w:p>
        </w:tc>
        <w:tc>
          <w:tcPr>
            <w:tcW w:w="790" w:type="dxa"/>
            <w:vAlign w:val="center"/>
          </w:tcPr>
          <w:p w:rsidR="000F5002" w:rsidRDefault="003E4985" w:rsidP="00FC78B4">
            <w:pPr>
              <w:jc w:val="center"/>
              <w:rPr>
                <w:rFonts w:ascii="Arial" w:hAnsi="Arial" w:cs="Arial"/>
                <w:b/>
                <w:sz w:val="24"/>
                <w:szCs w:val="24"/>
              </w:rPr>
            </w:pPr>
            <w:r>
              <w:rPr>
                <w:rFonts w:ascii="Arial" w:hAnsi="Arial" w:cs="Arial"/>
                <w:b/>
                <w:sz w:val="24"/>
                <w:szCs w:val="24"/>
              </w:rPr>
              <w:t>6</w:t>
            </w:r>
            <w:r w:rsidR="00FC78B4">
              <w:rPr>
                <w:rFonts w:ascii="Arial" w:hAnsi="Arial" w:cs="Arial"/>
                <w:b/>
                <w:sz w:val="24"/>
                <w:szCs w:val="24"/>
              </w:rPr>
              <w:t>0</w:t>
            </w:r>
          </w:p>
        </w:tc>
      </w:tr>
      <w:tr w:rsidR="000F5002" w:rsidTr="00FC78B4">
        <w:tc>
          <w:tcPr>
            <w:tcW w:w="8203" w:type="dxa"/>
          </w:tcPr>
          <w:p w:rsidR="000F5002" w:rsidRDefault="003E4985" w:rsidP="007C1B37">
            <w:pPr>
              <w:spacing w:line="360" w:lineRule="auto"/>
              <w:rPr>
                <w:rFonts w:ascii="Arial" w:hAnsi="Arial" w:cs="Arial"/>
                <w:b/>
                <w:sz w:val="24"/>
                <w:szCs w:val="24"/>
              </w:rPr>
            </w:pPr>
            <w:r>
              <w:rPr>
                <w:rFonts w:ascii="Arial" w:hAnsi="Arial" w:cs="Arial"/>
                <w:b/>
                <w:sz w:val="24"/>
                <w:szCs w:val="24"/>
              </w:rPr>
              <w:t xml:space="preserve">Figura N°15. </w:t>
            </w:r>
            <w:r w:rsidR="007C1B37">
              <w:rPr>
                <w:rFonts w:ascii="Arial" w:hAnsi="Arial" w:cs="Arial"/>
                <w:b/>
                <w:sz w:val="24"/>
                <w:szCs w:val="24"/>
              </w:rPr>
              <w:t>Transformadores alimentadores</w:t>
            </w:r>
            <w:r>
              <w:rPr>
                <w:rFonts w:ascii="Arial" w:hAnsi="Arial" w:cs="Arial"/>
                <w:b/>
                <w:sz w:val="24"/>
                <w:szCs w:val="24"/>
              </w:rPr>
              <w:t>………………</w:t>
            </w:r>
            <w:r w:rsidR="007C1B37">
              <w:rPr>
                <w:rFonts w:ascii="Arial" w:hAnsi="Arial" w:cs="Arial"/>
                <w:b/>
                <w:sz w:val="24"/>
                <w:szCs w:val="24"/>
              </w:rPr>
              <w:t>……………..</w:t>
            </w:r>
          </w:p>
        </w:tc>
        <w:tc>
          <w:tcPr>
            <w:tcW w:w="790" w:type="dxa"/>
            <w:vAlign w:val="center"/>
          </w:tcPr>
          <w:p w:rsidR="000F5002" w:rsidRDefault="003E4985" w:rsidP="00FC78B4">
            <w:pPr>
              <w:jc w:val="center"/>
              <w:rPr>
                <w:rFonts w:ascii="Arial" w:hAnsi="Arial" w:cs="Arial"/>
                <w:b/>
                <w:sz w:val="24"/>
                <w:szCs w:val="24"/>
              </w:rPr>
            </w:pPr>
            <w:r>
              <w:rPr>
                <w:rFonts w:ascii="Arial" w:hAnsi="Arial" w:cs="Arial"/>
                <w:b/>
                <w:sz w:val="24"/>
                <w:szCs w:val="24"/>
              </w:rPr>
              <w:t>6</w:t>
            </w:r>
            <w:r w:rsidR="00FC78B4">
              <w:rPr>
                <w:rFonts w:ascii="Arial" w:hAnsi="Arial" w:cs="Arial"/>
                <w:b/>
                <w:sz w:val="24"/>
                <w:szCs w:val="24"/>
              </w:rPr>
              <w:t>0</w:t>
            </w:r>
          </w:p>
        </w:tc>
      </w:tr>
      <w:tr w:rsidR="000F5002" w:rsidTr="00FC78B4">
        <w:tc>
          <w:tcPr>
            <w:tcW w:w="8203" w:type="dxa"/>
          </w:tcPr>
          <w:p w:rsidR="000F5002" w:rsidRDefault="003E4985" w:rsidP="00820195">
            <w:pPr>
              <w:spacing w:line="360" w:lineRule="auto"/>
              <w:rPr>
                <w:rFonts w:ascii="Arial" w:hAnsi="Arial" w:cs="Arial"/>
                <w:b/>
                <w:sz w:val="24"/>
                <w:szCs w:val="24"/>
              </w:rPr>
            </w:pPr>
            <w:r w:rsidRPr="00A7059A">
              <w:rPr>
                <w:rFonts w:ascii="Arial" w:hAnsi="Arial" w:cs="Arial"/>
                <w:b/>
                <w:sz w:val="24"/>
                <w:szCs w:val="24"/>
              </w:rPr>
              <w:t>Figura N°</w:t>
            </w:r>
            <w:r>
              <w:rPr>
                <w:rFonts w:ascii="Arial" w:hAnsi="Arial" w:cs="Arial"/>
                <w:b/>
                <w:sz w:val="24"/>
                <w:szCs w:val="24"/>
              </w:rPr>
              <w:t>16</w:t>
            </w:r>
            <w:r w:rsidRPr="00A7059A">
              <w:rPr>
                <w:rFonts w:ascii="Arial" w:hAnsi="Arial" w:cs="Arial"/>
                <w:b/>
                <w:sz w:val="24"/>
                <w:szCs w:val="24"/>
              </w:rPr>
              <w:t>.</w:t>
            </w:r>
            <w:r>
              <w:rPr>
                <w:rFonts w:ascii="Arial" w:hAnsi="Arial" w:cs="Arial"/>
                <w:sz w:val="24"/>
                <w:szCs w:val="24"/>
              </w:rPr>
              <w:t xml:space="preserve"> </w:t>
            </w:r>
            <w:r w:rsidR="00820195">
              <w:rPr>
                <w:rFonts w:ascii="Arial" w:hAnsi="Arial" w:cs="Arial"/>
                <w:b/>
                <w:sz w:val="24"/>
                <w:szCs w:val="24"/>
              </w:rPr>
              <w:t>Circuito más desfavorable actual del sector el Bucare….</w:t>
            </w:r>
          </w:p>
        </w:tc>
        <w:tc>
          <w:tcPr>
            <w:tcW w:w="790" w:type="dxa"/>
            <w:vAlign w:val="center"/>
          </w:tcPr>
          <w:p w:rsidR="000F5002" w:rsidRDefault="003E4985" w:rsidP="00FC78B4">
            <w:pPr>
              <w:jc w:val="center"/>
              <w:rPr>
                <w:rFonts w:ascii="Arial" w:hAnsi="Arial" w:cs="Arial"/>
                <w:b/>
                <w:sz w:val="24"/>
                <w:szCs w:val="24"/>
              </w:rPr>
            </w:pPr>
            <w:r>
              <w:rPr>
                <w:rFonts w:ascii="Arial" w:hAnsi="Arial" w:cs="Arial"/>
                <w:b/>
                <w:sz w:val="24"/>
                <w:szCs w:val="24"/>
              </w:rPr>
              <w:t>6</w:t>
            </w:r>
            <w:r w:rsidR="00FC78B4">
              <w:rPr>
                <w:rFonts w:ascii="Arial" w:hAnsi="Arial" w:cs="Arial"/>
                <w:b/>
                <w:sz w:val="24"/>
                <w:szCs w:val="24"/>
              </w:rPr>
              <w:t>1</w:t>
            </w:r>
          </w:p>
        </w:tc>
      </w:tr>
      <w:tr w:rsidR="003E4985" w:rsidTr="00FC78B4">
        <w:tc>
          <w:tcPr>
            <w:tcW w:w="8203" w:type="dxa"/>
          </w:tcPr>
          <w:p w:rsidR="003E4985" w:rsidRDefault="00C5203E" w:rsidP="00130A5D">
            <w:pPr>
              <w:spacing w:line="360" w:lineRule="auto"/>
              <w:rPr>
                <w:rFonts w:ascii="Arial" w:hAnsi="Arial" w:cs="Arial"/>
                <w:b/>
                <w:sz w:val="24"/>
                <w:szCs w:val="24"/>
              </w:rPr>
            </w:pPr>
            <w:r>
              <w:rPr>
                <w:rFonts w:ascii="Arial" w:hAnsi="Arial" w:cs="Arial"/>
                <w:b/>
                <w:sz w:val="24"/>
                <w:szCs w:val="24"/>
                <w:lang w:val="es-ES"/>
              </w:rPr>
              <w:t>Figura N°</w:t>
            </w:r>
            <w:r w:rsidR="003771EB">
              <w:rPr>
                <w:rFonts w:ascii="Arial" w:hAnsi="Arial" w:cs="Arial"/>
                <w:b/>
                <w:sz w:val="24"/>
                <w:szCs w:val="24"/>
                <w:lang w:val="es-ES"/>
              </w:rPr>
              <w:t xml:space="preserve">17. </w:t>
            </w:r>
            <w:r w:rsidR="00820195">
              <w:rPr>
                <w:rFonts w:ascii="Arial" w:hAnsi="Arial" w:cs="Arial"/>
                <w:b/>
                <w:sz w:val="24"/>
                <w:szCs w:val="24"/>
              </w:rPr>
              <w:t>Circuito más desfavorable en la propuesta</w:t>
            </w:r>
            <w:r w:rsidR="00820195">
              <w:rPr>
                <w:rFonts w:ascii="Arial" w:hAnsi="Arial" w:cs="Arial"/>
                <w:b/>
                <w:sz w:val="24"/>
                <w:szCs w:val="24"/>
                <w:lang w:val="es-ES"/>
              </w:rPr>
              <w:t xml:space="preserve"> de la red de distribución</w:t>
            </w:r>
            <w:r w:rsidR="00130A5D">
              <w:rPr>
                <w:rFonts w:ascii="Arial" w:hAnsi="Arial" w:cs="Arial"/>
                <w:b/>
                <w:sz w:val="24"/>
                <w:szCs w:val="24"/>
                <w:lang w:val="es-ES"/>
              </w:rPr>
              <w:t xml:space="preserve"> del Bucare</w:t>
            </w:r>
            <w:r w:rsidR="00820195">
              <w:rPr>
                <w:rFonts w:ascii="Arial" w:hAnsi="Arial" w:cs="Arial"/>
                <w:b/>
                <w:sz w:val="24"/>
                <w:szCs w:val="24"/>
                <w:lang w:val="es-ES"/>
              </w:rPr>
              <w:t>………</w:t>
            </w:r>
            <w:r w:rsidR="00130A5D">
              <w:rPr>
                <w:rFonts w:ascii="Arial" w:hAnsi="Arial" w:cs="Arial"/>
                <w:b/>
                <w:sz w:val="24"/>
                <w:szCs w:val="24"/>
                <w:lang w:val="es-ES"/>
              </w:rPr>
              <w:t>...................................................................</w:t>
            </w:r>
          </w:p>
        </w:tc>
        <w:tc>
          <w:tcPr>
            <w:tcW w:w="790" w:type="dxa"/>
            <w:vAlign w:val="center"/>
          </w:tcPr>
          <w:p w:rsidR="003E4985" w:rsidRDefault="00C5203E" w:rsidP="00FC78B4">
            <w:pPr>
              <w:jc w:val="center"/>
              <w:rPr>
                <w:rFonts w:ascii="Arial" w:hAnsi="Arial" w:cs="Arial"/>
                <w:b/>
                <w:sz w:val="24"/>
                <w:szCs w:val="24"/>
              </w:rPr>
            </w:pPr>
            <w:r>
              <w:rPr>
                <w:rFonts w:ascii="Arial" w:hAnsi="Arial" w:cs="Arial"/>
                <w:b/>
                <w:sz w:val="24"/>
                <w:szCs w:val="24"/>
              </w:rPr>
              <w:t>6</w:t>
            </w:r>
            <w:r w:rsidR="00FC78B4">
              <w:rPr>
                <w:rFonts w:ascii="Arial" w:hAnsi="Arial" w:cs="Arial"/>
                <w:b/>
                <w:sz w:val="24"/>
                <w:szCs w:val="24"/>
              </w:rPr>
              <w:t>1</w:t>
            </w:r>
          </w:p>
        </w:tc>
      </w:tr>
      <w:tr w:rsidR="008376FE" w:rsidTr="00FC78B4">
        <w:tc>
          <w:tcPr>
            <w:tcW w:w="8203" w:type="dxa"/>
          </w:tcPr>
          <w:p w:rsidR="008376FE" w:rsidRPr="008376FE" w:rsidRDefault="008376FE" w:rsidP="008376FE">
            <w:pPr>
              <w:spacing w:line="360" w:lineRule="auto"/>
              <w:rPr>
                <w:rFonts w:ascii="Arial" w:hAnsi="Arial" w:cs="Arial"/>
                <w:b/>
                <w:sz w:val="24"/>
                <w:szCs w:val="24"/>
              </w:rPr>
            </w:pPr>
            <w:r>
              <w:rPr>
                <w:rFonts w:ascii="Arial" w:hAnsi="Arial" w:cs="Arial"/>
                <w:b/>
                <w:sz w:val="24"/>
                <w:szCs w:val="24"/>
              </w:rPr>
              <w:t>Figura N°18. Par de transformadores propuestos para la red de distribución………………………………………………………………………..</w:t>
            </w:r>
          </w:p>
        </w:tc>
        <w:tc>
          <w:tcPr>
            <w:tcW w:w="790" w:type="dxa"/>
            <w:vAlign w:val="center"/>
          </w:tcPr>
          <w:p w:rsidR="008376FE" w:rsidRDefault="008376FE" w:rsidP="00FC78B4">
            <w:pPr>
              <w:jc w:val="center"/>
              <w:rPr>
                <w:rFonts w:ascii="Arial" w:hAnsi="Arial" w:cs="Arial"/>
                <w:b/>
                <w:sz w:val="24"/>
                <w:szCs w:val="24"/>
              </w:rPr>
            </w:pPr>
            <w:r>
              <w:rPr>
                <w:rFonts w:ascii="Arial" w:hAnsi="Arial" w:cs="Arial"/>
                <w:b/>
                <w:sz w:val="24"/>
                <w:szCs w:val="24"/>
              </w:rPr>
              <w:t>6</w:t>
            </w:r>
            <w:r w:rsidR="00FC78B4">
              <w:rPr>
                <w:rFonts w:ascii="Arial" w:hAnsi="Arial" w:cs="Arial"/>
                <w:b/>
                <w:sz w:val="24"/>
                <w:szCs w:val="24"/>
              </w:rPr>
              <w:t>2</w:t>
            </w:r>
          </w:p>
        </w:tc>
      </w:tr>
      <w:tr w:rsidR="008376FE" w:rsidTr="00FC78B4">
        <w:tc>
          <w:tcPr>
            <w:tcW w:w="8203" w:type="dxa"/>
          </w:tcPr>
          <w:p w:rsidR="008376FE" w:rsidRDefault="008376FE" w:rsidP="008376FE">
            <w:pPr>
              <w:spacing w:line="360" w:lineRule="auto"/>
              <w:rPr>
                <w:rFonts w:ascii="Arial" w:hAnsi="Arial" w:cs="Arial"/>
                <w:b/>
                <w:sz w:val="24"/>
                <w:szCs w:val="24"/>
              </w:rPr>
            </w:pPr>
            <w:r w:rsidRPr="00A7059A">
              <w:rPr>
                <w:rFonts w:ascii="Arial" w:hAnsi="Arial" w:cs="Arial"/>
                <w:b/>
                <w:sz w:val="24"/>
                <w:szCs w:val="24"/>
              </w:rPr>
              <w:t>Figura N°</w:t>
            </w:r>
            <w:r>
              <w:rPr>
                <w:rFonts w:ascii="Arial" w:hAnsi="Arial" w:cs="Arial"/>
                <w:b/>
                <w:sz w:val="24"/>
                <w:szCs w:val="24"/>
              </w:rPr>
              <w:t>19</w:t>
            </w:r>
            <w:r w:rsidRPr="00A7059A">
              <w:rPr>
                <w:rFonts w:ascii="Arial" w:hAnsi="Arial" w:cs="Arial"/>
                <w:b/>
                <w:sz w:val="24"/>
                <w:szCs w:val="24"/>
              </w:rPr>
              <w:t>.</w:t>
            </w:r>
            <w:r>
              <w:rPr>
                <w:rFonts w:ascii="Arial" w:hAnsi="Arial" w:cs="Arial"/>
                <w:sz w:val="24"/>
                <w:szCs w:val="24"/>
              </w:rPr>
              <w:t xml:space="preserve"> </w:t>
            </w:r>
            <w:r w:rsidRPr="00EC45DB">
              <w:rPr>
                <w:rFonts w:ascii="Arial" w:hAnsi="Arial" w:cs="Arial"/>
                <w:b/>
                <w:sz w:val="24"/>
                <w:szCs w:val="24"/>
              </w:rPr>
              <w:t>Modelo de encuesta recomendado por CORPOELEC para obtener una estimación de demanda</w:t>
            </w:r>
            <w:r>
              <w:rPr>
                <w:rFonts w:ascii="Arial" w:hAnsi="Arial" w:cs="Arial"/>
                <w:b/>
                <w:sz w:val="24"/>
                <w:szCs w:val="24"/>
              </w:rPr>
              <w:t>………………………………….</w:t>
            </w:r>
          </w:p>
        </w:tc>
        <w:tc>
          <w:tcPr>
            <w:tcW w:w="790" w:type="dxa"/>
            <w:vAlign w:val="center"/>
          </w:tcPr>
          <w:p w:rsidR="008376FE" w:rsidRDefault="008376FE" w:rsidP="00FC78B4">
            <w:pPr>
              <w:jc w:val="center"/>
              <w:rPr>
                <w:rFonts w:ascii="Arial" w:hAnsi="Arial" w:cs="Arial"/>
                <w:b/>
                <w:sz w:val="24"/>
                <w:szCs w:val="24"/>
              </w:rPr>
            </w:pPr>
            <w:r>
              <w:rPr>
                <w:rFonts w:ascii="Arial" w:hAnsi="Arial" w:cs="Arial"/>
                <w:b/>
                <w:sz w:val="24"/>
                <w:szCs w:val="24"/>
              </w:rPr>
              <w:t>6</w:t>
            </w:r>
            <w:r w:rsidR="00FC78B4">
              <w:rPr>
                <w:rFonts w:ascii="Arial" w:hAnsi="Arial" w:cs="Arial"/>
                <w:b/>
                <w:sz w:val="24"/>
                <w:szCs w:val="24"/>
              </w:rPr>
              <w:t>5</w:t>
            </w:r>
          </w:p>
        </w:tc>
      </w:tr>
      <w:tr w:rsidR="008376FE" w:rsidTr="00FC78B4">
        <w:tc>
          <w:tcPr>
            <w:tcW w:w="8203" w:type="dxa"/>
          </w:tcPr>
          <w:p w:rsidR="008376FE" w:rsidRPr="00A7059A" w:rsidRDefault="008376FE" w:rsidP="008376FE">
            <w:pPr>
              <w:spacing w:line="360" w:lineRule="auto"/>
              <w:rPr>
                <w:rFonts w:ascii="Arial" w:hAnsi="Arial" w:cs="Arial"/>
                <w:b/>
                <w:sz w:val="24"/>
                <w:szCs w:val="24"/>
              </w:rPr>
            </w:pPr>
            <w:r>
              <w:rPr>
                <w:rFonts w:ascii="Arial" w:hAnsi="Arial" w:cs="Arial"/>
                <w:b/>
                <w:sz w:val="24"/>
                <w:szCs w:val="24"/>
                <w:lang w:val="es-ES"/>
              </w:rPr>
              <w:t xml:space="preserve">Figura N°20. </w:t>
            </w:r>
            <w:r w:rsidRPr="008376FE">
              <w:rPr>
                <w:rFonts w:ascii="Arial" w:hAnsi="Arial" w:cs="Arial"/>
                <w:b/>
                <w:lang w:val="es-ES"/>
              </w:rPr>
              <w:t>Factores de corrección para tensiones y sistemas distintos a 3 x 208 /120v para conductores alojados en tuberías</w:t>
            </w:r>
            <w:r w:rsidRPr="008376FE">
              <w:rPr>
                <w:rFonts w:ascii="Arial" w:hAnsi="Arial" w:cs="Arial"/>
                <w:b/>
                <w:sz w:val="20"/>
                <w:szCs w:val="20"/>
                <w:lang w:val="es-ES"/>
              </w:rPr>
              <w:t>………………………………</w:t>
            </w:r>
            <w:r>
              <w:rPr>
                <w:rFonts w:ascii="Arial" w:hAnsi="Arial" w:cs="Arial"/>
                <w:b/>
                <w:sz w:val="20"/>
                <w:szCs w:val="20"/>
                <w:lang w:val="es-ES"/>
              </w:rPr>
              <w:t>.</w:t>
            </w:r>
          </w:p>
        </w:tc>
        <w:tc>
          <w:tcPr>
            <w:tcW w:w="790" w:type="dxa"/>
            <w:vAlign w:val="center"/>
          </w:tcPr>
          <w:p w:rsidR="008376FE" w:rsidRDefault="00056F9C" w:rsidP="00FC78B4">
            <w:pPr>
              <w:jc w:val="center"/>
              <w:rPr>
                <w:rFonts w:ascii="Arial" w:hAnsi="Arial" w:cs="Arial"/>
                <w:b/>
                <w:sz w:val="24"/>
                <w:szCs w:val="24"/>
              </w:rPr>
            </w:pPr>
            <w:r>
              <w:rPr>
                <w:rFonts w:ascii="Arial" w:hAnsi="Arial" w:cs="Arial"/>
                <w:b/>
                <w:sz w:val="24"/>
                <w:szCs w:val="24"/>
              </w:rPr>
              <w:t>6</w:t>
            </w:r>
            <w:r w:rsidR="00FC78B4">
              <w:rPr>
                <w:rFonts w:ascii="Arial" w:hAnsi="Arial" w:cs="Arial"/>
                <w:b/>
                <w:sz w:val="24"/>
                <w:szCs w:val="24"/>
              </w:rPr>
              <w:t>6</w:t>
            </w:r>
          </w:p>
        </w:tc>
      </w:tr>
      <w:tr w:rsidR="008376FE" w:rsidTr="00FC78B4">
        <w:tc>
          <w:tcPr>
            <w:tcW w:w="8203" w:type="dxa"/>
          </w:tcPr>
          <w:p w:rsidR="008376FE" w:rsidRDefault="00A94EEC" w:rsidP="008672D9">
            <w:pPr>
              <w:spacing w:line="360" w:lineRule="auto"/>
              <w:ind w:left="-142"/>
              <w:rPr>
                <w:rFonts w:ascii="Arial" w:hAnsi="Arial" w:cs="Arial"/>
                <w:b/>
                <w:sz w:val="24"/>
                <w:szCs w:val="24"/>
                <w:lang w:val="es-ES"/>
              </w:rPr>
            </w:pPr>
            <w:r w:rsidRPr="00A94EEC">
              <w:rPr>
                <w:rFonts w:ascii="Arial" w:hAnsi="Arial" w:cs="Arial"/>
                <w:b/>
                <w:noProof/>
                <w:sz w:val="20"/>
                <w:szCs w:val="20"/>
              </w:rPr>
              <w:t xml:space="preserve">Figura N°21. Diagrama de propuesta del subtablero </w:t>
            </w:r>
            <w:r w:rsidR="008672D9">
              <w:rPr>
                <w:rFonts w:ascii="Arial" w:hAnsi="Arial" w:cs="Arial"/>
                <w:b/>
                <w:noProof/>
                <w:sz w:val="20"/>
                <w:szCs w:val="20"/>
              </w:rPr>
              <w:t>de la vivienda</w:t>
            </w:r>
            <w:r>
              <w:rPr>
                <w:rFonts w:ascii="Arial" w:hAnsi="Arial" w:cs="Arial"/>
                <w:b/>
                <w:noProof/>
                <w:sz w:val="20"/>
                <w:szCs w:val="20"/>
              </w:rPr>
              <w:t>……………</w:t>
            </w:r>
            <w:r w:rsidR="008672D9">
              <w:rPr>
                <w:rFonts w:ascii="Arial" w:hAnsi="Arial" w:cs="Arial"/>
                <w:b/>
                <w:noProof/>
                <w:sz w:val="20"/>
                <w:szCs w:val="20"/>
              </w:rPr>
              <w:t>…………</w:t>
            </w:r>
          </w:p>
        </w:tc>
        <w:tc>
          <w:tcPr>
            <w:tcW w:w="790" w:type="dxa"/>
            <w:vAlign w:val="center"/>
          </w:tcPr>
          <w:p w:rsidR="008376FE" w:rsidRPr="008376FE" w:rsidRDefault="008376FE" w:rsidP="00FC78B4">
            <w:pPr>
              <w:jc w:val="center"/>
              <w:rPr>
                <w:rFonts w:ascii="Arial" w:hAnsi="Arial" w:cs="Arial"/>
                <w:b/>
                <w:sz w:val="24"/>
                <w:szCs w:val="24"/>
                <w:lang w:val="es-ES"/>
              </w:rPr>
            </w:pPr>
            <w:r>
              <w:rPr>
                <w:rFonts w:ascii="Arial" w:hAnsi="Arial" w:cs="Arial"/>
                <w:b/>
                <w:sz w:val="24"/>
                <w:szCs w:val="24"/>
                <w:lang w:val="es-ES"/>
              </w:rPr>
              <w:t>6</w:t>
            </w:r>
            <w:r w:rsidR="00FC78B4">
              <w:rPr>
                <w:rFonts w:ascii="Arial" w:hAnsi="Arial" w:cs="Arial"/>
                <w:b/>
                <w:sz w:val="24"/>
                <w:szCs w:val="24"/>
                <w:lang w:val="es-ES"/>
              </w:rPr>
              <w:t>7</w:t>
            </w:r>
          </w:p>
        </w:tc>
      </w:tr>
      <w:tr w:rsidR="00C834D1" w:rsidTr="00FC78B4">
        <w:tc>
          <w:tcPr>
            <w:tcW w:w="8203" w:type="dxa"/>
          </w:tcPr>
          <w:p w:rsidR="00C834D1" w:rsidRPr="00C834D1" w:rsidRDefault="00C834D1" w:rsidP="00A94EEC">
            <w:pPr>
              <w:spacing w:line="360" w:lineRule="auto"/>
              <w:ind w:left="-142"/>
              <w:rPr>
                <w:rFonts w:ascii="Arial" w:hAnsi="Arial" w:cs="Arial"/>
                <w:b/>
                <w:noProof/>
                <w:sz w:val="20"/>
                <w:szCs w:val="20"/>
                <w:lang w:val="es-ES"/>
              </w:rPr>
            </w:pPr>
            <w:r w:rsidRPr="00C834D1">
              <w:rPr>
                <w:rFonts w:ascii="Arial" w:hAnsi="Arial" w:cs="Arial"/>
                <w:b/>
                <w:noProof/>
                <w:sz w:val="20"/>
                <w:szCs w:val="20"/>
              </w:rPr>
              <w:t xml:space="preserve">Figura N°22. Diagrama de propuesta del subtablero de la </w:t>
            </w:r>
            <w:r w:rsidR="00A94EEC">
              <w:rPr>
                <w:rFonts w:ascii="Arial" w:hAnsi="Arial" w:cs="Arial"/>
                <w:b/>
                <w:noProof/>
                <w:sz w:val="20"/>
                <w:szCs w:val="20"/>
              </w:rPr>
              <w:t>casa de doctores…………..</w:t>
            </w:r>
          </w:p>
        </w:tc>
        <w:tc>
          <w:tcPr>
            <w:tcW w:w="790" w:type="dxa"/>
            <w:vAlign w:val="center"/>
          </w:tcPr>
          <w:p w:rsidR="00C834D1" w:rsidRDefault="00C834D1" w:rsidP="00FC78B4">
            <w:pPr>
              <w:jc w:val="center"/>
              <w:rPr>
                <w:rFonts w:ascii="Arial" w:hAnsi="Arial" w:cs="Arial"/>
                <w:b/>
                <w:sz w:val="24"/>
                <w:szCs w:val="24"/>
                <w:lang w:val="es-ES"/>
              </w:rPr>
            </w:pPr>
            <w:r>
              <w:rPr>
                <w:rFonts w:ascii="Arial" w:hAnsi="Arial" w:cs="Arial"/>
                <w:b/>
                <w:sz w:val="24"/>
                <w:szCs w:val="24"/>
                <w:lang w:val="es-ES"/>
              </w:rPr>
              <w:t>6</w:t>
            </w:r>
            <w:r w:rsidR="00FC78B4">
              <w:rPr>
                <w:rFonts w:ascii="Arial" w:hAnsi="Arial" w:cs="Arial"/>
                <w:b/>
                <w:sz w:val="24"/>
                <w:szCs w:val="24"/>
                <w:lang w:val="es-ES"/>
              </w:rPr>
              <w:t>7</w:t>
            </w:r>
          </w:p>
        </w:tc>
      </w:tr>
    </w:tbl>
    <w:p w:rsidR="008E000C" w:rsidRDefault="008E000C" w:rsidP="00117FA9">
      <w:pPr>
        <w:jc w:val="center"/>
        <w:rPr>
          <w:rFonts w:ascii="Arial" w:hAnsi="Arial" w:cs="Arial"/>
          <w:b/>
          <w:sz w:val="24"/>
          <w:szCs w:val="24"/>
        </w:rPr>
      </w:pPr>
    </w:p>
    <w:p w:rsidR="008A304F" w:rsidRDefault="008A304F" w:rsidP="00117FA9">
      <w:pPr>
        <w:jc w:val="center"/>
        <w:rPr>
          <w:rFonts w:ascii="Arial" w:hAnsi="Arial" w:cs="Arial"/>
          <w:b/>
          <w:sz w:val="24"/>
          <w:szCs w:val="24"/>
        </w:rPr>
      </w:pPr>
      <w:r>
        <w:rPr>
          <w:rFonts w:ascii="Arial" w:hAnsi="Arial" w:cs="Arial"/>
          <w:b/>
          <w:sz w:val="24"/>
          <w:szCs w:val="24"/>
        </w:rPr>
        <w:lastRenderedPageBreak/>
        <w:t>RESUMEN DEL PROYECTO.</w:t>
      </w:r>
    </w:p>
    <w:p w:rsidR="008A304F" w:rsidRDefault="008A304F" w:rsidP="008A304F">
      <w:pPr>
        <w:spacing w:line="360" w:lineRule="auto"/>
        <w:ind w:firstLine="708"/>
        <w:jc w:val="both"/>
        <w:rPr>
          <w:rFonts w:ascii="Arial" w:hAnsi="Arial" w:cs="Arial"/>
          <w:b/>
          <w:color w:val="000000"/>
          <w:sz w:val="24"/>
          <w:szCs w:val="24"/>
        </w:rPr>
      </w:pPr>
      <w:r>
        <w:rPr>
          <w:rFonts w:ascii="Arial" w:hAnsi="Arial" w:cs="Arial"/>
          <w:sz w:val="24"/>
          <w:szCs w:val="24"/>
        </w:rPr>
        <w:t>Este proyecto de investigación tiene como propósito la mejora de una vivienda, una entidad pública y el sistema de distribución del sector en estudio, mediante la elaboración de cómputos métricos de materiales, equipos, herramientas</w:t>
      </w:r>
      <w:r w:rsidR="00E6187A">
        <w:rPr>
          <w:rFonts w:ascii="Arial" w:hAnsi="Arial" w:cs="Arial"/>
          <w:sz w:val="24"/>
          <w:szCs w:val="24"/>
        </w:rPr>
        <w:t>,</w:t>
      </w:r>
      <w:r>
        <w:rPr>
          <w:rFonts w:ascii="Arial" w:hAnsi="Arial" w:cs="Arial"/>
          <w:sz w:val="24"/>
          <w:szCs w:val="24"/>
        </w:rPr>
        <w:t xml:space="preserve"> </w:t>
      </w:r>
      <w:r w:rsidR="00E6187A" w:rsidRPr="00B41B64">
        <w:rPr>
          <w:rFonts w:ascii="Arial" w:hAnsi="Arial" w:cs="Arial"/>
          <w:color w:val="000000" w:themeColor="text1"/>
          <w:sz w:val="24"/>
          <w:szCs w:val="24"/>
        </w:rPr>
        <w:t xml:space="preserve">el reconocimiento de sus componentes eléctricos, </w:t>
      </w:r>
      <w:r w:rsidR="00E6187A">
        <w:rPr>
          <w:rFonts w:ascii="Arial" w:hAnsi="Arial" w:cs="Arial"/>
          <w:color w:val="000000" w:themeColor="text1"/>
          <w:sz w:val="24"/>
          <w:szCs w:val="24"/>
        </w:rPr>
        <w:t>acometida aérea</w:t>
      </w:r>
      <w:r w:rsidR="00E6187A" w:rsidRPr="00B41B64">
        <w:rPr>
          <w:rFonts w:ascii="Arial" w:hAnsi="Arial" w:cs="Arial"/>
          <w:color w:val="000000" w:themeColor="text1"/>
          <w:sz w:val="24"/>
          <w:szCs w:val="24"/>
        </w:rPr>
        <w:t>, bancadas, protecciones y calidad de servicios, bajo las normas de seguridad e higiene industrial</w:t>
      </w:r>
      <w:r w:rsidR="00E6187A">
        <w:rPr>
          <w:rFonts w:ascii="Arial" w:hAnsi="Arial" w:cs="Arial"/>
          <w:sz w:val="24"/>
          <w:szCs w:val="24"/>
        </w:rPr>
        <w:t xml:space="preserve"> </w:t>
      </w:r>
      <w:r>
        <w:rPr>
          <w:rFonts w:ascii="Arial" w:hAnsi="Arial" w:cs="Arial"/>
          <w:sz w:val="24"/>
          <w:szCs w:val="24"/>
        </w:rPr>
        <w:t>y mano de obra guiado por estudio del Código Eléctrico Nacional (C.E.N). Fue preciso diseñar los siguientes objetivos específicos:</w:t>
      </w:r>
      <w:r>
        <w:rPr>
          <w:rFonts w:ascii="Arial" w:hAnsi="Arial" w:cs="Arial"/>
          <w:b/>
          <w:sz w:val="24"/>
          <w:szCs w:val="24"/>
        </w:rPr>
        <w:t xml:space="preserve"> </w:t>
      </w:r>
      <w:r>
        <w:rPr>
          <w:rFonts w:ascii="Arial" w:hAnsi="Arial" w:cs="Arial"/>
          <w:sz w:val="24"/>
          <w:szCs w:val="24"/>
        </w:rPr>
        <w:t xml:space="preserve">Describir la situación actual que presenta la Instalación eléctrica de la identidad pública, de la vivienda y del sistema de </w:t>
      </w:r>
      <w:r w:rsidR="00E74FBA">
        <w:rPr>
          <w:rFonts w:ascii="Arial" w:hAnsi="Arial" w:cs="Arial"/>
          <w:sz w:val="24"/>
          <w:szCs w:val="24"/>
        </w:rPr>
        <w:t>distribución</w:t>
      </w:r>
      <w:r>
        <w:rPr>
          <w:rFonts w:ascii="Arial" w:hAnsi="Arial" w:cs="Arial"/>
          <w:sz w:val="24"/>
          <w:szCs w:val="24"/>
        </w:rPr>
        <w:t xml:space="preserve">. Identificar las cargas de los equipos eléctricos presentes. </w:t>
      </w:r>
      <w:r>
        <w:rPr>
          <w:rFonts w:ascii="Arial" w:hAnsi="Arial" w:cs="Arial"/>
          <w:sz w:val="24"/>
          <w:szCs w:val="24"/>
          <w:lang w:val="es-ES"/>
        </w:rPr>
        <w:t>Aplicar criterios de diseño para el cálculo de circuitos ramales, alimentadores y protecciones. Rea</w:t>
      </w:r>
      <w:r>
        <w:rPr>
          <w:rFonts w:ascii="Arial" w:eastAsia="Times New Roman" w:hAnsi="Arial" w:cs="Arial"/>
          <w:sz w:val="24"/>
          <w:szCs w:val="24"/>
          <w:lang w:val="es-ES"/>
        </w:rPr>
        <w:t xml:space="preserve">lizar el estudio de la carga para seleccionar las características del tablero, protección general y acometida eléctrica, </w:t>
      </w:r>
      <w:r w:rsidR="00AC7ADF">
        <w:rPr>
          <w:rFonts w:ascii="Arial" w:eastAsia="Times New Roman" w:hAnsi="Arial" w:cs="Arial"/>
          <w:sz w:val="24"/>
          <w:szCs w:val="24"/>
          <w:lang w:val="es-ES"/>
        </w:rPr>
        <w:t xml:space="preserve">calcular la demanda total del urbanismo mediante el método de la demanda diversificada (método de Westinghouse), </w:t>
      </w:r>
      <w:r>
        <w:rPr>
          <w:rFonts w:ascii="Arial" w:eastAsia="Times New Roman" w:hAnsi="Arial" w:cs="Arial"/>
          <w:sz w:val="24"/>
          <w:szCs w:val="24"/>
          <w:lang w:val="es-ES"/>
        </w:rPr>
        <w:t>E</w:t>
      </w:r>
      <w:r>
        <w:rPr>
          <w:rFonts w:ascii="Arial" w:hAnsi="Arial" w:cs="Arial"/>
          <w:sz w:val="24"/>
          <w:szCs w:val="24"/>
        </w:rPr>
        <w:t>laborar un plano de las instalaciones eléctricas propuestas, del sistema de distribución propuesto</w:t>
      </w:r>
      <w:r>
        <w:rPr>
          <w:rFonts w:ascii="Arial" w:eastAsia="Times New Roman" w:hAnsi="Arial" w:cs="Arial"/>
          <w:sz w:val="24"/>
          <w:szCs w:val="24"/>
          <w:lang w:val="es-ES"/>
        </w:rPr>
        <w:t xml:space="preserve"> y </w:t>
      </w:r>
      <w:r w:rsidR="00B35647">
        <w:rPr>
          <w:rFonts w:ascii="Arial" w:eastAsia="Times New Roman" w:hAnsi="Arial" w:cs="Arial"/>
          <w:sz w:val="24"/>
          <w:szCs w:val="24"/>
        </w:rPr>
        <w:t>r</w:t>
      </w:r>
      <w:r>
        <w:rPr>
          <w:rFonts w:ascii="Arial" w:eastAsia="Times New Roman" w:hAnsi="Arial" w:cs="Arial"/>
          <w:sz w:val="24"/>
          <w:szCs w:val="24"/>
        </w:rPr>
        <w:t>ealizar un análisis del costo de los materiales utilizados para la elaboración de la propuesta. Con el resultado de este análisis se conseguirá arreglar de forma correcta la instalación eléctrica de la entidad en estudio, de la vivienda y del sistema eléctrico de distribución, siguiendo las normas del C.E.N.</w:t>
      </w:r>
    </w:p>
    <w:p w:rsidR="008A304F" w:rsidRDefault="008A304F" w:rsidP="00117FA9">
      <w:pPr>
        <w:jc w:val="center"/>
        <w:rPr>
          <w:rFonts w:ascii="Arial" w:hAnsi="Arial" w:cs="Arial"/>
          <w:b/>
          <w:sz w:val="24"/>
          <w:szCs w:val="24"/>
        </w:rPr>
      </w:pPr>
    </w:p>
    <w:p w:rsidR="008A304F" w:rsidRDefault="008A304F" w:rsidP="00117FA9">
      <w:pPr>
        <w:jc w:val="center"/>
        <w:rPr>
          <w:rFonts w:ascii="Arial" w:hAnsi="Arial" w:cs="Arial"/>
          <w:sz w:val="24"/>
          <w:szCs w:val="24"/>
        </w:rPr>
      </w:pPr>
    </w:p>
    <w:p w:rsidR="008A304F" w:rsidRDefault="008A304F" w:rsidP="00117FA9">
      <w:pPr>
        <w:jc w:val="center"/>
        <w:rPr>
          <w:rFonts w:ascii="Arial" w:hAnsi="Arial" w:cs="Arial"/>
          <w:b/>
          <w:sz w:val="24"/>
          <w:szCs w:val="24"/>
        </w:rPr>
      </w:pPr>
    </w:p>
    <w:p w:rsidR="00BB501B" w:rsidRDefault="00BB501B" w:rsidP="00117FA9">
      <w:pPr>
        <w:jc w:val="center"/>
        <w:rPr>
          <w:rFonts w:ascii="Arial" w:hAnsi="Arial" w:cs="Arial"/>
          <w:b/>
          <w:sz w:val="24"/>
          <w:szCs w:val="24"/>
        </w:rPr>
      </w:pPr>
    </w:p>
    <w:p w:rsidR="008A304F" w:rsidRDefault="008A304F" w:rsidP="00117FA9">
      <w:pPr>
        <w:jc w:val="center"/>
        <w:rPr>
          <w:rFonts w:ascii="Arial" w:hAnsi="Arial" w:cs="Arial"/>
          <w:b/>
          <w:sz w:val="24"/>
          <w:szCs w:val="24"/>
        </w:rPr>
      </w:pPr>
    </w:p>
    <w:p w:rsidR="008A304F" w:rsidRDefault="008A304F" w:rsidP="00117FA9">
      <w:pPr>
        <w:jc w:val="center"/>
        <w:rPr>
          <w:rFonts w:ascii="Arial" w:hAnsi="Arial" w:cs="Arial"/>
          <w:b/>
          <w:sz w:val="24"/>
          <w:szCs w:val="24"/>
        </w:rPr>
      </w:pPr>
    </w:p>
    <w:p w:rsidR="008A304F" w:rsidRDefault="008A304F" w:rsidP="00117FA9">
      <w:pPr>
        <w:jc w:val="center"/>
        <w:rPr>
          <w:rFonts w:ascii="Arial" w:hAnsi="Arial" w:cs="Arial"/>
          <w:b/>
          <w:sz w:val="24"/>
          <w:szCs w:val="24"/>
        </w:rPr>
      </w:pPr>
    </w:p>
    <w:p w:rsidR="008A304F" w:rsidRDefault="008A304F" w:rsidP="00117FA9">
      <w:pPr>
        <w:jc w:val="center"/>
        <w:rPr>
          <w:rFonts w:ascii="Arial" w:hAnsi="Arial" w:cs="Arial"/>
          <w:b/>
          <w:sz w:val="24"/>
          <w:szCs w:val="24"/>
        </w:rPr>
      </w:pPr>
    </w:p>
    <w:p w:rsidR="00372DDE" w:rsidRPr="00372DDE" w:rsidRDefault="00372DDE" w:rsidP="00117FA9">
      <w:pPr>
        <w:jc w:val="center"/>
        <w:rPr>
          <w:rFonts w:ascii="Arial" w:hAnsi="Arial" w:cs="Arial"/>
          <w:b/>
          <w:sz w:val="24"/>
          <w:szCs w:val="24"/>
        </w:rPr>
      </w:pPr>
      <w:r w:rsidRPr="00372DDE">
        <w:rPr>
          <w:rFonts w:ascii="Arial" w:hAnsi="Arial" w:cs="Arial"/>
          <w:b/>
          <w:sz w:val="24"/>
          <w:szCs w:val="24"/>
        </w:rPr>
        <w:lastRenderedPageBreak/>
        <w:t>PARTE I</w:t>
      </w:r>
    </w:p>
    <w:p w:rsidR="00117FA9" w:rsidRPr="009B6661" w:rsidRDefault="009B6661" w:rsidP="009B6661">
      <w:pPr>
        <w:pStyle w:val="Prrafodelista"/>
        <w:numPr>
          <w:ilvl w:val="0"/>
          <w:numId w:val="1"/>
        </w:numPr>
        <w:jc w:val="both"/>
        <w:rPr>
          <w:rFonts w:ascii="Arial" w:hAnsi="Arial" w:cs="Arial"/>
          <w:b/>
          <w:sz w:val="24"/>
          <w:szCs w:val="24"/>
        </w:rPr>
      </w:pPr>
      <w:r w:rsidRPr="009B6661">
        <w:rPr>
          <w:rFonts w:ascii="Arial" w:hAnsi="Arial" w:cs="Arial"/>
          <w:b/>
          <w:sz w:val="24"/>
          <w:szCs w:val="24"/>
        </w:rPr>
        <w:t>Descripción del contexto.</w:t>
      </w:r>
    </w:p>
    <w:p w:rsidR="00AE41DA" w:rsidRPr="00AE41DA" w:rsidRDefault="00454E3A" w:rsidP="00454E3A">
      <w:pPr>
        <w:pStyle w:val="Prrafodelista1"/>
        <w:numPr>
          <w:ilvl w:val="1"/>
          <w:numId w:val="1"/>
        </w:numPr>
        <w:tabs>
          <w:tab w:val="left" w:pos="0"/>
          <w:tab w:val="left" w:pos="284"/>
        </w:tabs>
        <w:spacing w:line="360" w:lineRule="auto"/>
        <w:ind w:left="360" w:firstLine="491"/>
        <w:jc w:val="both"/>
        <w:rPr>
          <w:rFonts w:ascii="Arial" w:hAnsi="Arial" w:cs="Arial"/>
          <w:sz w:val="24"/>
          <w:szCs w:val="24"/>
        </w:rPr>
      </w:pPr>
      <w:r w:rsidRPr="00AE41DA">
        <w:rPr>
          <w:rFonts w:ascii="Arial" w:hAnsi="Arial" w:cs="Arial"/>
          <w:b/>
          <w:sz w:val="24"/>
          <w:szCs w:val="24"/>
        </w:rPr>
        <w:t>Razón</w:t>
      </w:r>
      <w:r w:rsidR="009B6661" w:rsidRPr="00AE41DA">
        <w:rPr>
          <w:rFonts w:ascii="Arial" w:hAnsi="Arial" w:cs="Arial"/>
          <w:b/>
          <w:sz w:val="24"/>
          <w:szCs w:val="24"/>
        </w:rPr>
        <w:t xml:space="preserve"> Social: </w:t>
      </w:r>
    </w:p>
    <w:p w:rsidR="00283777" w:rsidRDefault="00283777" w:rsidP="00673173">
      <w:pPr>
        <w:pStyle w:val="Prrafodelista1"/>
        <w:tabs>
          <w:tab w:val="left" w:pos="0"/>
          <w:tab w:val="left" w:pos="284"/>
        </w:tabs>
        <w:spacing w:line="360" w:lineRule="auto"/>
        <w:ind w:left="567" w:firstLine="426"/>
        <w:jc w:val="both"/>
        <w:rPr>
          <w:rFonts w:ascii="Arial" w:hAnsi="Arial" w:cs="Arial"/>
          <w:sz w:val="24"/>
          <w:szCs w:val="24"/>
        </w:rPr>
      </w:pPr>
      <w:r w:rsidRPr="00283777">
        <w:rPr>
          <w:rFonts w:ascii="Arial" w:hAnsi="Arial" w:cs="Arial"/>
          <w:sz w:val="24"/>
          <w:szCs w:val="24"/>
        </w:rPr>
        <w:t>En 1991 y 1992 fue creada la Urbanización “El Bucare”, donde se organizaron 100 familias como “Asociación Civil”, logrando comprar los terrenos, para la construcción de dichas viviendas en el año 1998, a través de la institución I.T.V (Instituto Trujillano de la Vivienda) el cual actualmente se denomina FUDET.</w:t>
      </w:r>
      <w:r>
        <w:rPr>
          <w:rFonts w:ascii="Arial" w:hAnsi="Arial" w:cs="Arial"/>
          <w:sz w:val="24"/>
          <w:szCs w:val="24"/>
        </w:rPr>
        <w:t xml:space="preserve"> Actualmente está organizado un consejo comunal de nombre “Araguaney”.</w:t>
      </w:r>
    </w:p>
    <w:p w:rsidR="00454E3A" w:rsidRPr="00AE41DA" w:rsidRDefault="00454E3A" w:rsidP="00673173">
      <w:pPr>
        <w:pStyle w:val="Prrafodelista1"/>
        <w:tabs>
          <w:tab w:val="left" w:pos="0"/>
          <w:tab w:val="left" w:pos="284"/>
        </w:tabs>
        <w:spacing w:line="360" w:lineRule="auto"/>
        <w:ind w:left="567" w:firstLine="426"/>
        <w:jc w:val="both"/>
        <w:rPr>
          <w:rFonts w:ascii="Arial" w:hAnsi="Arial" w:cs="Arial"/>
          <w:sz w:val="24"/>
          <w:szCs w:val="24"/>
        </w:rPr>
      </w:pPr>
      <w:r w:rsidRPr="00AE41DA">
        <w:rPr>
          <w:rFonts w:ascii="Arial" w:hAnsi="Arial" w:cs="Arial"/>
          <w:sz w:val="24"/>
          <w:szCs w:val="24"/>
        </w:rPr>
        <w:t>Esta parroquia fue inaugurada con el nombre de Urbanización “Rafael José Villasmil” pero aún se</w:t>
      </w:r>
      <w:r w:rsidR="002F28D3">
        <w:rPr>
          <w:rFonts w:ascii="Arial" w:hAnsi="Arial" w:cs="Arial"/>
          <w:sz w:val="24"/>
          <w:szCs w:val="24"/>
        </w:rPr>
        <w:t xml:space="preserve"> mantiene con su nombre antiguo</w:t>
      </w:r>
      <w:r w:rsidR="000A0E7D">
        <w:rPr>
          <w:rFonts w:ascii="Arial" w:hAnsi="Arial" w:cs="Arial"/>
          <w:sz w:val="24"/>
          <w:szCs w:val="24"/>
        </w:rPr>
        <w:t>:</w:t>
      </w:r>
      <w:r w:rsidRPr="00AE41DA">
        <w:rPr>
          <w:rFonts w:ascii="Arial" w:hAnsi="Arial" w:cs="Arial"/>
          <w:sz w:val="24"/>
          <w:szCs w:val="24"/>
        </w:rPr>
        <w:t xml:space="preserve"> Tres Esquinas. Se encuentra ubicada al margen del eje vial en la vía que conduce Trujillo y la Concepción entre los sectores la Aguadita y el Prado. El Ambulatorio anteriormente era un dispensario Tipo I, donde se le brindaba la atención médica preventiva a los pacientes donde eran atendidos por una enfermera y el médico que asistía cada 15 días para prestar su servicio. Para el 7 de agosto de 1975 paso a funcionar como Ambulatorio Rural Tipo II, ya que la población presentaba un crecimiento mayor y así presentar un mejor servicio a la comunidad brindándoles atención medica directa. </w:t>
      </w:r>
    </w:p>
    <w:p w:rsidR="00454E3A" w:rsidRPr="004501EB" w:rsidRDefault="00454E3A" w:rsidP="00454E3A">
      <w:pPr>
        <w:pStyle w:val="Prrafodelista1"/>
        <w:numPr>
          <w:ilvl w:val="1"/>
          <w:numId w:val="1"/>
        </w:numPr>
        <w:tabs>
          <w:tab w:val="left" w:pos="284"/>
        </w:tabs>
        <w:spacing w:line="360" w:lineRule="auto"/>
        <w:jc w:val="both"/>
        <w:rPr>
          <w:rFonts w:ascii="Arial" w:hAnsi="Arial" w:cs="Arial"/>
          <w:b/>
          <w:sz w:val="24"/>
          <w:szCs w:val="24"/>
        </w:rPr>
      </w:pPr>
      <w:r w:rsidRPr="004501EB">
        <w:rPr>
          <w:rFonts w:ascii="Arial" w:hAnsi="Arial" w:cs="Arial"/>
          <w:b/>
          <w:sz w:val="24"/>
          <w:szCs w:val="24"/>
        </w:rPr>
        <w:t>Naturaleza de la organización.</w:t>
      </w:r>
    </w:p>
    <w:p w:rsidR="00454E3A" w:rsidRPr="00454E3A" w:rsidRDefault="00454E3A" w:rsidP="00673173">
      <w:pPr>
        <w:pStyle w:val="Prrafodelista"/>
        <w:spacing w:line="360" w:lineRule="auto"/>
        <w:ind w:left="567" w:firstLine="348"/>
        <w:jc w:val="both"/>
        <w:rPr>
          <w:rFonts w:ascii="Arial" w:hAnsi="Arial" w:cs="Arial"/>
          <w:sz w:val="24"/>
          <w:szCs w:val="24"/>
        </w:rPr>
      </w:pPr>
      <w:r w:rsidRPr="00454E3A">
        <w:rPr>
          <w:rFonts w:ascii="Arial" w:hAnsi="Arial" w:cs="Arial"/>
          <w:sz w:val="24"/>
          <w:szCs w:val="24"/>
        </w:rPr>
        <w:t>El Ambulatorio en estudio se encarga de brindarles la atención médica directa a todas las personas independientes de cualquier edad de la parroquia Tres Esquinas y sus alrededores.</w:t>
      </w:r>
    </w:p>
    <w:p w:rsidR="00454E3A" w:rsidRDefault="00454E3A" w:rsidP="00FF3E99">
      <w:pPr>
        <w:pStyle w:val="Prrafodelista"/>
        <w:spacing w:line="360" w:lineRule="auto"/>
        <w:ind w:left="567" w:firstLine="348"/>
        <w:jc w:val="both"/>
        <w:rPr>
          <w:rFonts w:ascii="Arial" w:hAnsi="Arial" w:cs="Arial"/>
          <w:sz w:val="24"/>
          <w:szCs w:val="24"/>
        </w:rPr>
      </w:pPr>
      <w:r w:rsidRPr="00454E3A">
        <w:rPr>
          <w:rFonts w:ascii="Arial" w:hAnsi="Arial" w:cs="Arial"/>
          <w:sz w:val="24"/>
          <w:szCs w:val="24"/>
        </w:rPr>
        <w:t>Esto proyecto de salud está unido a los nuevos proyecto establecidos por el Ministerio del Poder Popular para la Salud donde garantiza la salud de todas las personas.</w:t>
      </w:r>
    </w:p>
    <w:p w:rsidR="00600C4F" w:rsidRDefault="00600C4F" w:rsidP="00FF3E99">
      <w:pPr>
        <w:pStyle w:val="Prrafodelista"/>
        <w:spacing w:line="360" w:lineRule="auto"/>
        <w:ind w:left="567" w:firstLine="348"/>
        <w:jc w:val="both"/>
        <w:rPr>
          <w:rFonts w:ascii="Arial" w:hAnsi="Arial" w:cs="Arial"/>
          <w:sz w:val="24"/>
          <w:szCs w:val="24"/>
        </w:rPr>
      </w:pPr>
    </w:p>
    <w:p w:rsidR="00600C4F" w:rsidRPr="00454E3A" w:rsidRDefault="00600C4F" w:rsidP="00FF3E99">
      <w:pPr>
        <w:pStyle w:val="Prrafodelista"/>
        <w:spacing w:line="360" w:lineRule="auto"/>
        <w:ind w:left="567" w:firstLine="348"/>
        <w:jc w:val="both"/>
        <w:rPr>
          <w:rFonts w:ascii="Arial" w:hAnsi="Arial" w:cs="Arial"/>
          <w:sz w:val="24"/>
          <w:szCs w:val="24"/>
        </w:rPr>
      </w:pPr>
    </w:p>
    <w:p w:rsidR="00454E3A" w:rsidRDefault="004501EB" w:rsidP="00454E3A">
      <w:pPr>
        <w:pStyle w:val="Prrafodelista1"/>
        <w:numPr>
          <w:ilvl w:val="1"/>
          <w:numId w:val="1"/>
        </w:numPr>
        <w:tabs>
          <w:tab w:val="left" w:pos="284"/>
        </w:tabs>
        <w:spacing w:line="360" w:lineRule="auto"/>
        <w:jc w:val="both"/>
        <w:rPr>
          <w:rFonts w:ascii="Arial" w:hAnsi="Arial" w:cs="Arial"/>
          <w:b/>
          <w:sz w:val="24"/>
          <w:szCs w:val="24"/>
        </w:rPr>
      </w:pPr>
      <w:r w:rsidRPr="004501EB">
        <w:rPr>
          <w:rFonts w:ascii="Arial" w:hAnsi="Arial" w:cs="Arial"/>
          <w:b/>
          <w:sz w:val="24"/>
          <w:szCs w:val="24"/>
        </w:rPr>
        <w:lastRenderedPageBreak/>
        <w:t xml:space="preserve">Localización </w:t>
      </w:r>
      <w:r>
        <w:rPr>
          <w:rFonts w:ascii="Arial" w:hAnsi="Arial" w:cs="Arial"/>
          <w:b/>
          <w:sz w:val="24"/>
          <w:szCs w:val="24"/>
        </w:rPr>
        <w:t>geográfica.</w:t>
      </w:r>
    </w:p>
    <w:p w:rsidR="004501EB" w:rsidRPr="004501EB" w:rsidRDefault="00B35647" w:rsidP="00FF3E99">
      <w:pPr>
        <w:pStyle w:val="Prrafodelista"/>
        <w:spacing w:line="360" w:lineRule="auto"/>
        <w:ind w:left="567" w:firstLine="348"/>
        <w:jc w:val="both"/>
        <w:rPr>
          <w:rFonts w:ascii="Arial" w:hAnsi="Arial" w:cs="Arial"/>
          <w:sz w:val="24"/>
          <w:szCs w:val="24"/>
        </w:rPr>
      </w:pPr>
      <w:r>
        <w:rPr>
          <w:rFonts w:ascii="Arial" w:hAnsi="Arial" w:cs="Arial"/>
          <w:sz w:val="24"/>
          <w:szCs w:val="24"/>
        </w:rPr>
        <w:t>El sector el Bucare</w:t>
      </w:r>
      <w:r w:rsidR="004501EB" w:rsidRPr="004501EB">
        <w:rPr>
          <w:rFonts w:ascii="Arial" w:hAnsi="Arial" w:cs="Arial"/>
          <w:sz w:val="24"/>
          <w:szCs w:val="24"/>
        </w:rPr>
        <w:t xml:space="preserve"> </w:t>
      </w:r>
      <w:r>
        <w:rPr>
          <w:rFonts w:ascii="Arial" w:hAnsi="Arial" w:cs="Arial"/>
          <w:sz w:val="24"/>
          <w:szCs w:val="24"/>
        </w:rPr>
        <w:t>de la Parroquia 3 Esquinas</w:t>
      </w:r>
      <w:r w:rsidR="004501EB" w:rsidRPr="004501EB">
        <w:rPr>
          <w:rFonts w:ascii="Arial" w:hAnsi="Arial" w:cs="Arial"/>
          <w:sz w:val="24"/>
          <w:szCs w:val="24"/>
        </w:rPr>
        <w:t xml:space="preserve"> </w:t>
      </w:r>
      <w:r>
        <w:rPr>
          <w:rFonts w:ascii="Arial" w:hAnsi="Arial" w:cs="Arial"/>
          <w:sz w:val="24"/>
          <w:szCs w:val="24"/>
        </w:rPr>
        <w:t xml:space="preserve">tiene los siguientes </w:t>
      </w:r>
      <w:proofErr w:type="gramStart"/>
      <w:r>
        <w:rPr>
          <w:rFonts w:ascii="Arial" w:hAnsi="Arial" w:cs="Arial"/>
          <w:sz w:val="24"/>
          <w:szCs w:val="24"/>
        </w:rPr>
        <w:t>limites</w:t>
      </w:r>
      <w:proofErr w:type="gramEnd"/>
      <w:r>
        <w:rPr>
          <w:rFonts w:ascii="Arial" w:hAnsi="Arial" w:cs="Arial"/>
          <w:sz w:val="24"/>
          <w:szCs w:val="24"/>
        </w:rPr>
        <w:t>:</w:t>
      </w:r>
    </w:p>
    <w:p w:rsidR="004501EB" w:rsidRPr="004501EB" w:rsidRDefault="004501EB" w:rsidP="00FF3E99">
      <w:pPr>
        <w:pStyle w:val="Prrafodelista"/>
        <w:spacing w:line="360" w:lineRule="auto"/>
        <w:ind w:left="567"/>
        <w:jc w:val="both"/>
        <w:rPr>
          <w:rFonts w:ascii="Arial" w:hAnsi="Arial" w:cs="Arial"/>
          <w:sz w:val="24"/>
          <w:szCs w:val="24"/>
        </w:rPr>
      </w:pPr>
      <w:r w:rsidRPr="0055175C">
        <w:rPr>
          <w:rFonts w:ascii="Arial" w:hAnsi="Arial" w:cs="Arial"/>
          <w:b/>
          <w:sz w:val="24"/>
          <w:szCs w:val="24"/>
        </w:rPr>
        <w:t>Al norte</w:t>
      </w:r>
      <w:r w:rsidR="0055175C">
        <w:rPr>
          <w:rFonts w:ascii="Arial" w:hAnsi="Arial" w:cs="Arial"/>
          <w:sz w:val="24"/>
          <w:szCs w:val="24"/>
        </w:rPr>
        <w:t>:</w:t>
      </w:r>
      <w:r w:rsidRPr="004501EB">
        <w:rPr>
          <w:rFonts w:ascii="Arial" w:hAnsi="Arial" w:cs="Arial"/>
          <w:sz w:val="24"/>
          <w:szCs w:val="24"/>
        </w:rPr>
        <w:t xml:space="preserve"> </w:t>
      </w:r>
      <w:r w:rsidR="00F8291C">
        <w:rPr>
          <w:rFonts w:ascii="Arial" w:hAnsi="Arial" w:cs="Arial"/>
          <w:sz w:val="24"/>
          <w:szCs w:val="24"/>
        </w:rPr>
        <w:t>El polígono de tiro de la</w:t>
      </w:r>
      <w:r w:rsidRPr="004501EB">
        <w:rPr>
          <w:rFonts w:ascii="Arial" w:hAnsi="Arial" w:cs="Arial"/>
          <w:sz w:val="24"/>
          <w:szCs w:val="24"/>
        </w:rPr>
        <w:t xml:space="preserve"> Parroquia 3 Esquinas.</w:t>
      </w:r>
    </w:p>
    <w:p w:rsidR="004501EB" w:rsidRPr="004501EB" w:rsidRDefault="004501EB" w:rsidP="00FF3E99">
      <w:pPr>
        <w:pStyle w:val="Prrafodelista"/>
        <w:spacing w:line="360" w:lineRule="auto"/>
        <w:ind w:left="567"/>
        <w:jc w:val="both"/>
        <w:rPr>
          <w:rFonts w:ascii="Arial" w:hAnsi="Arial" w:cs="Arial"/>
          <w:sz w:val="24"/>
          <w:szCs w:val="24"/>
        </w:rPr>
      </w:pPr>
      <w:r w:rsidRPr="0055175C">
        <w:rPr>
          <w:rFonts w:ascii="Arial" w:hAnsi="Arial" w:cs="Arial"/>
          <w:b/>
          <w:sz w:val="24"/>
          <w:szCs w:val="24"/>
        </w:rPr>
        <w:t>Al Sur</w:t>
      </w:r>
      <w:r w:rsidRPr="004501EB">
        <w:rPr>
          <w:rFonts w:ascii="Arial" w:hAnsi="Arial" w:cs="Arial"/>
          <w:sz w:val="24"/>
          <w:szCs w:val="24"/>
        </w:rPr>
        <w:t xml:space="preserve">: </w:t>
      </w:r>
      <w:r w:rsidR="00F8291C">
        <w:rPr>
          <w:rFonts w:ascii="Arial" w:hAnsi="Arial" w:cs="Arial"/>
          <w:sz w:val="24"/>
          <w:szCs w:val="24"/>
        </w:rPr>
        <w:t>Eje vial Trujillo-Valera</w:t>
      </w:r>
      <w:r w:rsidRPr="004501EB">
        <w:rPr>
          <w:rFonts w:ascii="Arial" w:hAnsi="Arial" w:cs="Arial"/>
          <w:sz w:val="24"/>
          <w:szCs w:val="24"/>
        </w:rPr>
        <w:t>.</w:t>
      </w:r>
    </w:p>
    <w:p w:rsidR="004501EB" w:rsidRPr="004501EB" w:rsidRDefault="004501EB" w:rsidP="00FF3E99">
      <w:pPr>
        <w:pStyle w:val="Prrafodelista"/>
        <w:spacing w:line="360" w:lineRule="auto"/>
        <w:ind w:left="567"/>
        <w:jc w:val="both"/>
        <w:rPr>
          <w:rFonts w:ascii="Arial" w:hAnsi="Arial" w:cs="Arial"/>
          <w:sz w:val="24"/>
          <w:szCs w:val="24"/>
        </w:rPr>
      </w:pPr>
      <w:r w:rsidRPr="0055175C">
        <w:rPr>
          <w:rFonts w:ascii="Arial" w:hAnsi="Arial" w:cs="Arial"/>
          <w:b/>
          <w:sz w:val="24"/>
          <w:szCs w:val="24"/>
        </w:rPr>
        <w:t>Al Este</w:t>
      </w:r>
      <w:r w:rsidRPr="004501EB">
        <w:rPr>
          <w:rFonts w:ascii="Arial" w:hAnsi="Arial" w:cs="Arial"/>
          <w:sz w:val="24"/>
          <w:szCs w:val="24"/>
        </w:rPr>
        <w:t xml:space="preserve">: </w:t>
      </w:r>
      <w:r w:rsidR="00F8291C">
        <w:rPr>
          <w:rFonts w:ascii="Arial" w:hAnsi="Arial" w:cs="Arial"/>
          <w:sz w:val="24"/>
          <w:szCs w:val="24"/>
        </w:rPr>
        <w:t>Sector La Aguadita</w:t>
      </w:r>
      <w:r w:rsidRPr="004501EB">
        <w:rPr>
          <w:rFonts w:ascii="Arial" w:hAnsi="Arial" w:cs="Arial"/>
          <w:sz w:val="24"/>
          <w:szCs w:val="24"/>
        </w:rPr>
        <w:t>.</w:t>
      </w:r>
    </w:p>
    <w:p w:rsidR="004501EB" w:rsidRPr="004501EB" w:rsidRDefault="004501EB" w:rsidP="00FF3E99">
      <w:pPr>
        <w:pStyle w:val="Prrafodelista"/>
        <w:spacing w:line="360" w:lineRule="auto"/>
        <w:ind w:left="567"/>
        <w:jc w:val="both"/>
        <w:rPr>
          <w:rFonts w:ascii="Arial" w:hAnsi="Arial" w:cs="Arial"/>
          <w:sz w:val="24"/>
          <w:szCs w:val="24"/>
        </w:rPr>
      </w:pPr>
      <w:r w:rsidRPr="0055175C">
        <w:rPr>
          <w:rFonts w:ascii="Arial" w:hAnsi="Arial" w:cs="Arial"/>
          <w:b/>
          <w:sz w:val="24"/>
          <w:szCs w:val="24"/>
        </w:rPr>
        <w:t>Al oeste</w:t>
      </w:r>
      <w:r w:rsidRPr="004501EB">
        <w:rPr>
          <w:rFonts w:ascii="Arial" w:hAnsi="Arial" w:cs="Arial"/>
          <w:sz w:val="24"/>
          <w:szCs w:val="24"/>
        </w:rPr>
        <w:t>: Eje vial Trujillo-Valera.</w:t>
      </w:r>
    </w:p>
    <w:p w:rsidR="00454E3A" w:rsidRDefault="00AE79BD" w:rsidP="00AE79BD">
      <w:pPr>
        <w:pStyle w:val="Prrafodelista1"/>
        <w:numPr>
          <w:ilvl w:val="1"/>
          <w:numId w:val="1"/>
        </w:numPr>
        <w:tabs>
          <w:tab w:val="left" w:pos="284"/>
        </w:tabs>
        <w:spacing w:line="360" w:lineRule="auto"/>
        <w:ind w:left="567" w:firstLine="0"/>
        <w:jc w:val="both"/>
        <w:rPr>
          <w:rFonts w:ascii="Arial" w:hAnsi="Arial" w:cs="Arial"/>
          <w:b/>
          <w:sz w:val="24"/>
          <w:szCs w:val="24"/>
        </w:rPr>
      </w:pPr>
      <w:r w:rsidRPr="00AE79BD">
        <w:rPr>
          <w:rFonts w:ascii="Arial" w:hAnsi="Arial" w:cs="Arial"/>
          <w:b/>
          <w:sz w:val="24"/>
          <w:szCs w:val="24"/>
        </w:rPr>
        <w:t>Reseña histórica</w:t>
      </w:r>
      <w:r>
        <w:rPr>
          <w:rFonts w:ascii="Arial" w:hAnsi="Arial" w:cs="Arial"/>
          <w:b/>
          <w:sz w:val="24"/>
          <w:szCs w:val="24"/>
        </w:rPr>
        <w:t xml:space="preserve"> de la </w:t>
      </w:r>
      <w:r w:rsidR="00AB0663">
        <w:rPr>
          <w:rFonts w:ascii="Arial" w:hAnsi="Arial" w:cs="Arial"/>
          <w:b/>
          <w:sz w:val="24"/>
          <w:szCs w:val="24"/>
        </w:rPr>
        <w:t>organización</w:t>
      </w:r>
      <w:r>
        <w:rPr>
          <w:rFonts w:ascii="Arial" w:hAnsi="Arial" w:cs="Arial"/>
          <w:b/>
          <w:sz w:val="24"/>
          <w:szCs w:val="24"/>
        </w:rPr>
        <w:t>.</w:t>
      </w:r>
    </w:p>
    <w:p w:rsidR="00AE41DA" w:rsidRPr="00AE41DA" w:rsidRDefault="00A3479D" w:rsidP="00AE41DA">
      <w:pPr>
        <w:pStyle w:val="Prrafodelista"/>
        <w:spacing w:line="360" w:lineRule="auto"/>
        <w:ind w:left="567" w:firstLine="348"/>
        <w:jc w:val="both"/>
        <w:rPr>
          <w:rFonts w:ascii="Arial" w:hAnsi="Arial" w:cs="Arial"/>
          <w:sz w:val="24"/>
          <w:szCs w:val="24"/>
        </w:rPr>
      </w:pPr>
      <w:r w:rsidRPr="00AE41DA">
        <w:rPr>
          <w:rFonts w:ascii="Arial" w:hAnsi="Arial" w:cs="Arial"/>
          <w:sz w:val="24"/>
          <w:szCs w:val="24"/>
        </w:rPr>
        <w:t>La comunidad de Tres Esquinas fue fundada con el nombre de “Urbanización Rafael María</w:t>
      </w:r>
      <w:r>
        <w:rPr>
          <w:rFonts w:ascii="Arial" w:hAnsi="Arial" w:cs="Arial"/>
          <w:sz w:val="24"/>
          <w:szCs w:val="24"/>
        </w:rPr>
        <w:t xml:space="preserve"> </w:t>
      </w:r>
      <w:r w:rsidRPr="00AE41DA">
        <w:rPr>
          <w:rFonts w:ascii="Arial" w:hAnsi="Arial" w:cs="Arial"/>
          <w:sz w:val="24"/>
          <w:szCs w:val="24"/>
        </w:rPr>
        <w:t>Villasmil”, en el año 1969, cuando fueron construidos los sectores 1 por la gestión del ciudadano gobernador Dr. Alejandro Sánchez Cortes y posteriormente es conocida popularmente con el nombre de “Tres Esquinas”, este nombre se debe a que en el sector 1 existían tres casas grandes que estaban juntas y hacían esa forma de tres esquinas, que es como se conoce actualmente.</w:t>
      </w:r>
    </w:p>
    <w:p w:rsidR="00AE41DA" w:rsidRPr="00AE41DA" w:rsidRDefault="00A3479D" w:rsidP="00AE41DA">
      <w:pPr>
        <w:pStyle w:val="Prrafodelista"/>
        <w:spacing w:line="360" w:lineRule="auto"/>
        <w:ind w:left="567" w:firstLine="348"/>
        <w:jc w:val="both"/>
        <w:rPr>
          <w:rFonts w:ascii="Arial" w:hAnsi="Arial" w:cs="Arial"/>
          <w:sz w:val="24"/>
          <w:szCs w:val="24"/>
        </w:rPr>
      </w:pPr>
      <w:r w:rsidRPr="00AE41DA">
        <w:rPr>
          <w:rFonts w:ascii="Arial" w:hAnsi="Arial" w:cs="Arial"/>
          <w:sz w:val="24"/>
          <w:szCs w:val="24"/>
        </w:rPr>
        <w:t>Su primer desarrollo habitacional fue construido en el sector 1, fueron casas construida</w:t>
      </w:r>
      <w:r>
        <w:rPr>
          <w:rFonts w:ascii="Arial" w:hAnsi="Arial" w:cs="Arial"/>
          <w:sz w:val="24"/>
          <w:szCs w:val="24"/>
        </w:rPr>
        <w:t xml:space="preserve"> por la Dirección de Malariologí</w:t>
      </w:r>
      <w:r w:rsidRPr="00AE41DA">
        <w:rPr>
          <w:rFonts w:ascii="Arial" w:hAnsi="Arial" w:cs="Arial"/>
          <w:sz w:val="24"/>
          <w:szCs w:val="24"/>
        </w:rPr>
        <w:t>a donde se construyeron dos tipos de vivienda unifamiliares: una rural con paredes de bloques sin friso, techo de acerolit y piso de cemento pulido, un tipo especial con placa de dos aguas tipo caballete, paredes de bloque frisado y piso de granito, al correr del tiempo fue creciendo aceleradamente construyéndose los sectores II y III en el año 1973.</w:t>
      </w:r>
    </w:p>
    <w:p w:rsidR="00AE41DA" w:rsidRPr="00AE41DA" w:rsidRDefault="00A3479D" w:rsidP="00AE41DA">
      <w:pPr>
        <w:pStyle w:val="Prrafodelista"/>
        <w:spacing w:line="360" w:lineRule="auto"/>
        <w:ind w:left="567" w:firstLine="348"/>
        <w:jc w:val="both"/>
        <w:rPr>
          <w:rFonts w:ascii="Arial" w:hAnsi="Arial" w:cs="Arial"/>
          <w:sz w:val="24"/>
          <w:szCs w:val="24"/>
        </w:rPr>
      </w:pPr>
      <w:r w:rsidRPr="00AE41DA">
        <w:rPr>
          <w:rFonts w:ascii="Arial" w:hAnsi="Arial" w:cs="Arial"/>
          <w:sz w:val="24"/>
          <w:szCs w:val="24"/>
        </w:rPr>
        <w:t>Luego se formaron popularmente los sectores Alí Primera I, II y Cubiscus en el año 1979, casas que fueron construidas por sus propios dueños a excepción del Sector Alí Primera parte baja, que fueron casas constr</w:t>
      </w:r>
      <w:r>
        <w:rPr>
          <w:rFonts w:ascii="Arial" w:hAnsi="Arial" w:cs="Arial"/>
          <w:sz w:val="24"/>
          <w:szCs w:val="24"/>
        </w:rPr>
        <w:t>uidas por Malariologí</w:t>
      </w:r>
      <w:r w:rsidRPr="00AE41DA">
        <w:rPr>
          <w:rFonts w:ascii="Arial" w:hAnsi="Arial" w:cs="Arial"/>
          <w:sz w:val="24"/>
          <w:szCs w:val="24"/>
        </w:rPr>
        <w:t>a, las cuales para esta fecha adolecían de una cantidad de problemas tales como agua, electricidad, asfaltado, entre otros, lo que origino que la llamaran “Caucagüita” y que posteriormente se le cambio el nombre por el actual “Alí Primera II”.</w:t>
      </w:r>
    </w:p>
    <w:p w:rsidR="00AE41DA" w:rsidRDefault="00AE41DA" w:rsidP="00AE41DA">
      <w:pPr>
        <w:pStyle w:val="Prrafodelista"/>
        <w:spacing w:line="360" w:lineRule="auto"/>
        <w:ind w:left="567" w:firstLine="348"/>
        <w:jc w:val="both"/>
        <w:rPr>
          <w:rFonts w:ascii="Arial" w:hAnsi="Arial" w:cs="Arial"/>
          <w:sz w:val="24"/>
          <w:szCs w:val="24"/>
        </w:rPr>
      </w:pPr>
      <w:r w:rsidRPr="00AE41DA">
        <w:rPr>
          <w:rFonts w:ascii="Arial" w:hAnsi="Arial" w:cs="Arial"/>
          <w:sz w:val="24"/>
          <w:szCs w:val="24"/>
        </w:rPr>
        <w:t xml:space="preserve">En 1991 y 1992 fue creada la Urbanización “El Bucare”, donde se organizaron 100 familias como “Asociación Civil”, logrando comprar los </w:t>
      </w:r>
      <w:r w:rsidRPr="00AE41DA">
        <w:rPr>
          <w:rFonts w:ascii="Arial" w:hAnsi="Arial" w:cs="Arial"/>
          <w:sz w:val="24"/>
          <w:szCs w:val="24"/>
        </w:rPr>
        <w:lastRenderedPageBreak/>
        <w:t>terrenos, para la construcción de dichas viviendas en el año 1998, a través de la institución I.T.V (Instituto Trujillano de la Vivienda) el cual actualmente se denomina FUDET.</w:t>
      </w:r>
    </w:p>
    <w:p w:rsidR="00AE79BD" w:rsidRPr="00AE79BD" w:rsidRDefault="00AE79BD" w:rsidP="00AE79BD">
      <w:pPr>
        <w:pStyle w:val="Prrafodelista"/>
        <w:spacing w:line="360" w:lineRule="auto"/>
        <w:ind w:left="567" w:firstLine="348"/>
        <w:jc w:val="both"/>
        <w:rPr>
          <w:rFonts w:ascii="Arial" w:hAnsi="Arial" w:cs="Arial"/>
          <w:b/>
          <w:sz w:val="24"/>
          <w:szCs w:val="24"/>
        </w:rPr>
      </w:pPr>
      <w:r w:rsidRPr="00AE79BD">
        <w:rPr>
          <w:rFonts w:ascii="Arial" w:hAnsi="Arial" w:cs="Arial"/>
          <w:sz w:val="24"/>
          <w:szCs w:val="24"/>
        </w:rPr>
        <w:t>El Ambulatorio Rural ll de “Tres Esquinas” está ubicado en el Sector lll, es mismo es un módulo de asistencia médica dependiente del Ministerio de Sanidad, es fundado en el primer gobierno de del doctor Rafael caldera Rodríguez, por la señora Benita de Chinchilla, el 15 de Febrero de 1972 siendo el gobernador de ese entonces el Doctor Alejandro Sánchez Cortes. El mismo cuenta con las salas de maternal infantil, planificación, familiar, sala de curas, sala de observaciones, odontología, observaciones de mujeres.</w:t>
      </w:r>
    </w:p>
    <w:p w:rsidR="00AE79BD" w:rsidRPr="00AE79BD" w:rsidRDefault="00AE79BD" w:rsidP="00AE79BD">
      <w:pPr>
        <w:pStyle w:val="Prrafodelista1"/>
        <w:tabs>
          <w:tab w:val="left" w:pos="284"/>
        </w:tabs>
        <w:spacing w:line="360" w:lineRule="auto"/>
        <w:ind w:left="792"/>
        <w:jc w:val="both"/>
        <w:rPr>
          <w:rFonts w:ascii="Arial" w:hAnsi="Arial" w:cs="Arial"/>
          <w:b/>
          <w:sz w:val="24"/>
          <w:szCs w:val="24"/>
        </w:rPr>
      </w:pPr>
    </w:p>
    <w:p w:rsidR="00454E3A" w:rsidRPr="001462A5" w:rsidRDefault="001462A5" w:rsidP="00AE79BD">
      <w:pPr>
        <w:pStyle w:val="Prrafodelista1"/>
        <w:numPr>
          <w:ilvl w:val="1"/>
          <w:numId w:val="1"/>
        </w:numPr>
        <w:tabs>
          <w:tab w:val="left" w:pos="284"/>
        </w:tabs>
        <w:spacing w:line="360" w:lineRule="auto"/>
        <w:ind w:left="851" w:hanging="284"/>
        <w:jc w:val="both"/>
        <w:rPr>
          <w:rFonts w:ascii="Arial" w:hAnsi="Arial" w:cs="Arial"/>
          <w:b/>
          <w:sz w:val="24"/>
          <w:szCs w:val="24"/>
        </w:rPr>
      </w:pPr>
      <w:r w:rsidRPr="001462A5">
        <w:rPr>
          <w:rFonts w:ascii="Arial" w:hAnsi="Arial" w:cs="Arial"/>
          <w:b/>
          <w:sz w:val="24"/>
          <w:szCs w:val="24"/>
        </w:rPr>
        <w:t>Organizaciones vinculadas al proyecto.</w:t>
      </w:r>
    </w:p>
    <w:p w:rsidR="001462A5" w:rsidRPr="001462A5" w:rsidRDefault="001462A5" w:rsidP="00800364">
      <w:pPr>
        <w:pStyle w:val="Prrafodelista"/>
        <w:tabs>
          <w:tab w:val="left" w:pos="567"/>
        </w:tabs>
        <w:spacing w:line="360" w:lineRule="auto"/>
        <w:ind w:left="567" w:firstLine="284"/>
        <w:jc w:val="both"/>
        <w:rPr>
          <w:rFonts w:ascii="Arial" w:hAnsi="Arial" w:cs="Arial"/>
          <w:sz w:val="24"/>
          <w:szCs w:val="24"/>
        </w:rPr>
      </w:pPr>
      <w:r w:rsidRPr="001462A5">
        <w:rPr>
          <w:rFonts w:ascii="Arial" w:hAnsi="Arial" w:cs="Arial"/>
          <w:sz w:val="24"/>
          <w:szCs w:val="24"/>
        </w:rPr>
        <w:t>El instituto universitario de tecnología del estado Trujillo (IUTET) a través del proyecto Nacional de formación (PNF).</w:t>
      </w:r>
    </w:p>
    <w:p w:rsidR="001462A5" w:rsidRPr="001462A5" w:rsidRDefault="001462A5" w:rsidP="00800364">
      <w:pPr>
        <w:pStyle w:val="Prrafodelista"/>
        <w:spacing w:before="100" w:after="120" w:line="360" w:lineRule="auto"/>
        <w:ind w:left="567" w:firstLine="284"/>
        <w:jc w:val="both"/>
        <w:rPr>
          <w:rFonts w:ascii="Arial" w:hAnsi="Arial" w:cs="Arial"/>
          <w:sz w:val="24"/>
          <w:szCs w:val="24"/>
        </w:rPr>
      </w:pPr>
      <w:r w:rsidRPr="001462A5">
        <w:rPr>
          <w:rFonts w:ascii="Arial" w:hAnsi="Arial" w:cs="Arial"/>
          <w:sz w:val="24"/>
          <w:szCs w:val="24"/>
        </w:rPr>
        <w:t>El Ambulatorio Rural II que nos proporcionar la información necesaria de este diagnóstico también de permitirnos trabajar en sus instalaciones  con el mayor respeto y colaboración posible.</w:t>
      </w:r>
    </w:p>
    <w:p w:rsidR="001462A5" w:rsidRPr="001462A5" w:rsidRDefault="001462A5" w:rsidP="001462A5">
      <w:pPr>
        <w:pStyle w:val="Prrafodelista"/>
        <w:spacing w:before="100" w:after="120"/>
        <w:ind w:left="360"/>
        <w:jc w:val="both"/>
        <w:rPr>
          <w:rFonts w:ascii="Arial" w:hAnsi="Arial" w:cs="Arial"/>
          <w:sz w:val="24"/>
          <w:szCs w:val="24"/>
        </w:rPr>
      </w:pPr>
    </w:p>
    <w:p w:rsidR="001462A5" w:rsidRDefault="001462A5" w:rsidP="00800364">
      <w:pPr>
        <w:pStyle w:val="Prrafodelista"/>
        <w:spacing w:line="360" w:lineRule="auto"/>
        <w:ind w:left="567" w:firstLine="348"/>
        <w:jc w:val="both"/>
        <w:rPr>
          <w:rFonts w:ascii="Arial" w:eastAsia="Calibri" w:hAnsi="Arial" w:cs="Arial"/>
          <w:sz w:val="24"/>
          <w:szCs w:val="24"/>
          <w:lang w:val="es-ES"/>
        </w:rPr>
      </w:pPr>
      <w:r w:rsidRPr="001462A5">
        <w:rPr>
          <w:rFonts w:ascii="Arial" w:eastAsia="Calibri" w:hAnsi="Arial" w:cs="Arial"/>
          <w:sz w:val="24"/>
          <w:szCs w:val="24"/>
          <w:lang w:val="es-ES"/>
        </w:rPr>
        <w:t xml:space="preserve">La Comunidad del sector “lll”, Parroquia de Tres Esquina, Municipio Trujillo del estado Trujillo, </w:t>
      </w:r>
      <w:r w:rsidR="00800364">
        <w:rPr>
          <w:rFonts w:ascii="Arial" w:eastAsia="Calibri" w:hAnsi="Arial" w:cs="Arial"/>
          <w:sz w:val="24"/>
          <w:szCs w:val="24"/>
          <w:lang w:val="es-ES"/>
        </w:rPr>
        <w:t xml:space="preserve">mediante el consejo comunal “Araguaney”, </w:t>
      </w:r>
      <w:r w:rsidRPr="001462A5">
        <w:rPr>
          <w:rFonts w:ascii="Arial" w:eastAsia="Calibri" w:hAnsi="Arial" w:cs="Arial"/>
          <w:sz w:val="24"/>
          <w:szCs w:val="24"/>
          <w:lang w:val="es-ES"/>
        </w:rPr>
        <w:t>factor principal del estudio, donde se hace el diagnóstico.</w:t>
      </w:r>
    </w:p>
    <w:p w:rsidR="00375B13" w:rsidRDefault="00375B13" w:rsidP="00800364">
      <w:pPr>
        <w:pStyle w:val="Prrafodelista"/>
        <w:spacing w:line="360" w:lineRule="auto"/>
        <w:ind w:left="567" w:firstLine="348"/>
        <w:jc w:val="both"/>
        <w:rPr>
          <w:rFonts w:ascii="Arial" w:eastAsia="Calibri" w:hAnsi="Arial" w:cs="Arial"/>
          <w:sz w:val="24"/>
          <w:szCs w:val="24"/>
          <w:lang w:val="es-ES"/>
        </w:rPr>
      </w:pPr>
    </w:p>
    <w:p w:rsidR="00375B13" w:rsidRDefault="00375B13" w:rsidP="00800364">
      <w:pPr>
        <w:pStyle w:val="Prrafodelista"/>
        <w:spacing w:line="360" w:lineRule="auto"/>
        <w:ind w:left="567" w:firstLine="348"/>
        <w:jc w:val="both"/>
        <w:rPr>
          <w:rFonts w:ascii="Arial" w:eastAsia="Calibri" w:hAnsi="Arial" w:cs="Arial"/>
          <w:sz w:val="24"/>
          <w:szCs w:val="24"/>
          <w:lang w:val="es-ES"/>
        </w:rPr>
      </w:pPr>
    </w:p>
    <w:p w:rsidR="00375B13" w:rsidRDefault="00375B13" w:rsidP="00800364">
      <w:pPr>
        <w:pStyle w:val="Prrafodelista"/>
        <w:spacing w:line="360" w:lineRule="auto"/>
        <w:ind w:left="567" w:firstLine="348"/>
        <w:jc w:val="both"/>
        <w:rPr>
          <w:rFonts w:ascii="Arial" w:eastAsia="Calibri" w:hAnsi="Arial" w:cs="Arial"/>
          <w:sz w:val="24"/>
          <w:szCs w:val="24"/>
          <w:lang w:val="es-ES"/>
        </w:rPr>
      </w:pPr>
    </w:p>
    <w:p w:rsidR="00375B13" w:rsidRDefault="00375B13" w:rsidP="00800364">
      <w:pPr>
        <w:pStyle w:val="Prrafodelista"/>
        <w:spacing w:line="360" w:lineRule="auto"/>
        <w:ind w:left="567" w:firstLine="348"/>
        <w:jc w:val="both"/>
        <w:rPr>
          <w:rFonts w:ascii="Arial" w:eastAsia="Calibri" w:hAnsi="Arial" w:cs="Arial"/>
          <w:sz w:val="24"/>
          <w:szCs w:val="24"/>
          <w:lang w:val="es-ES"/>
        </w:rPr>
      </w:pPr>
    </w:p>
    <w:p w:rsidR="00FD0564" w:rsidRDefault="00FD0564" w:rsidP="00800364">
      <w:pPr>
        <w:pStyle w:val="Prrafodelista"/>
        <w:spacing w:line="360" w:lineRule="auto"/>
        <w:ind w:left="567" w:firstLine="348"/>
        <w:jc w:val="both"/>
        <w:rPr>
          <w:rFonts w:ascii="Arial" w:eastAsia="Calibri" w:hAnsi="Arial" w:cs="Arial"/>
          <w:sz w:val="24"/>
          <w:szCs w:val="24"/>
          <w:lang w:val="es-ES"/>
        </w:rPr>
      </w:pPr>
    </w:p>
    <w:p w:rsidR="00FD0564" w:rsidRDefault="00FD0564" w:rsidP="00800364">
      <w:pPr>
        <w:pStyle w:val="Prrafodelista"/>
        <w:spacing w:line="360" w:lineRule="auto"/>
        <w:ind w:left="567" w:firstLine="348"/>
        <w:jc w:val="both"/>
        <w:rPr>
          <w:rFonts w:ascii="Arial" w:eastAsia="Calibri" w:hAnsi="Arial" w:cs="Arial"/>
          <w:sz w:val="24"/>
          <w:szCs w:val="24"/>
          <w:lang w:val="es-ES"/>
        </w:rPr>
      </w:pPr>
    </w:p>
    <w:p w:rsidR="00375B13" w:rsidRDefault="00375B13" w:rsidP="00800364">
      <w:pPr>
        <w:pStyle w:val="Prrafodelista"/>
        <w:spacing w:line="360" w:lineRule="auto"/>
        <w:ind w:left="567" w:firstLine="348"/>
        <w:jc w:val="both"/>
        <w:rPr>
          <w:rFonts w:ascii="Arial" w:eastAsia="Calibri" w:hAnsi="Arial" w:cs="Arial"/>
          <w:sz w:val="24"/>
          <w:szCs w:val="24"/>
          <w:lang w:val="es-ES"/>
        </w:rPr>
      </w:pPr>
    </w:p>
    <w:p w:rsidR="00375B13" w:rsidRPr="001462A5" w:rsidRDefault="00375B13" w:rsidP="00800364">
      <w:pPr>
        <w:pStyle w:val="Prrafodelista"/>
        <w:spacing w:line="360" w:lineRule="auto"/>
        <w:ind w:left="567" w:firstLine="348"/>
        <w:jc w:val="both"/>
        <w:rPr>
          <w:rFonts w:ascii="Arial" w:eastAsia="Calibri" w:hAnsi="Arial" w:cs="Arial"/>
          <w:sz w:val="24"/>
          <w:szCs w:val="24"/>
          <w:lang w:val="es-ES"/>
        </w:rPr>
      </w:pPr>
    </w:p>
    <w:p w:rsidR="00454E3A" w:rsidRDefault="00A56838" w:rsidP="00A56838">
      <w:pPr>
        <w:pStyle w:val="Prrafodelista1"/>
        <w:numPr>
          <w:ilvl w:val="0"/>
          <w:numId w:val="1"/>
        </w:numPr>
        <w:tabs>
          <w:tab w:val="left" w:pos="142"/>
        </w:tabs>
        <w:spacing w:line="360" w:lineRule="auto"/>
        <w:ind w:left="426" w:firstLine="0"/>
        <w:jc w:val="both"/>
        <w:rPr>
          <w:rFonts w:ascii="Arial" w:hAnsi="Arial" w:cs="Arial"/>
          <w:b/>
          <w:sz w:val="24"/>
          <w:szCs w:val="24"/>
        </w:rPr>
      </w:pPr>
      <w:r w:rsidRPr="00A56838">
        <w:rPr>
          <w:rFonts w:ascii="Arial" w:hAnsi="Arial" w:cs="Arial"/>
          <w:b/>
          <w:sz w:val="24"/>
          <w:szCs w:val="24"/>
        </w:rPr>
        <w:lastRenderedPageBreak/>
        <w:t>Problemas, necesidades o intereses del contexto.</w:t>
      </w:r>
    </w:p>
    <w:p w:rsidR="00FE2959" w:rsidRPr="00876FFB" w:rsidRDefault="00FE2959" w:rsidP="00966E4A">
      <w:pPr>
        <w:pStyle w:val="Prrafodelista1"/>
        <w:numPr>
          <w:ilvl w:val="1"/>
          <w:numId w:val="1"/>
        </w:numPr>
        <w:spacing w:after="0" w:line="360" w:lineRule="auto"/>
        <w:ind w:left="993" w:hanging="426"/>
        <w:jc w:val="both"/>
      </w:pPr>
      <w:r>
        <w:rPr>
          <w:rFonts w:ascii="Arial" w:eastAsia="Calibri" w:hAnsi="Arial" w:cs="Arial"/>
          <w:b/>
          <w:bCs/>
          <w:sz w:val="24"/>
          <w:szCs w:val="24"/>
          <w:lang w:val="es-ES"/>
        </w:rPr>
        <w:t xml:space="preserve">Descripción del Diagnostico situacional: </w:t>
      </w:r>
    </w:p>
    <w:p w:rsidR="00876FFB" w:rsidRPr="005B6BD8" w:rsidRDefault="00876FFB" w:rsidP="00876FFB">
      <w:pPr>
        <w:pStyle w:val="Prrafodelista1"/>
        <w:spacing w:after="0" w:line="360" w:lineRule="auto"/>
        <w:ind w:left="1080"/>
        <w:jc w:val="both"/>
      </w:pPr>
    </w:p>
    <w:p w:rsidR="00876FFB" w:rsidRDefault="00876FFB" w:rsidP="00876FFB">
      <w:pPr>
        <w:pStyle w:val="Prrafodelista1"/>
        <w:spacing w:after="0" w:line="360" w:lineRule="auto"/>
        <w:ind w:left="1080"/>
        <w:jc w:val="both"/>
        <w:rPr>
          <w:rFonts w:ascii="Arial" w:eastAsia="Calibri" w:hAnsi="Arial" w:cs="Arial"/>
          <w:b/>
          <w:bCs/>
          <w:sz w:val="24"/>
          <w:szCs w:val="24"/>
          <w:lang w:val="es-ES"/>
        </w:rPr>
      </w:pPr>
      <w:r>
        <w:rPr>
          <w:rFonts w:ascii="Arial" w:eastAsia="Calibri" w:hAnsi="Arial" w:cs="Arial"/>
          <w:b/>
          <w:bCs/>
          <w:sz w:val="24"/>
          <w:szCs w:val="24"/>
          <w:lang w:val="es-ES"/>
        </w:rPr>
        <w:t>Fortalezas:</w:t>
      </w:r>
    </w:p>
    <w:p w:rsidR="00876FFB" w:rsidRDefault="00876FFB" w:rsidP="00876FFB">
      <w:pPr>
        <w:numPr>
          <w:ilvl w:val="0"/>
          <w:numId w:val="6"/>
        </w:numPr>
        <w:suppressAutoHyphens/>
        <w:spacing w:line="360" w:lineRule="auto"/>
        <w:jc w:val="both"/>
        <w:rPr>
          <w:rFonts w:ascii="Arial" w:eastAsia="Calibri" w:hAnsi="Arial" w:cs="Arial"/>
          <w:bCs/>
          <w:sz w:val="24"/>
          <w:szCs w:val="24"/>
        </w:rPr>
      </w:pPr>
      <w:r>
        <w:rPr>
          <w:rFonts w:ascii="Arial" w:eastAsia="Calibri" w:hAnsi="Arial" w:cs="Arial"/>
          <w:bCs/>
          <w:sz w:val="24"/>
          <w:szCs w:val="24"/>
        </w:rPr>
        <w:t>La Iglesia San José Obrero.</w:t>
      </w:r>
    </w:p>
    <w:p w:rsidR="00876FFB" w:rsidRDefault="00876FFB" w:rsidP="00876FFB">
      <w:pPr>
        <w:numPr>
          <w:ilvl w:val="0"/>
          <w:numId w:val="6"/>
        </w:numPr>
        <w:suppressAutoHyphens/>
        <w:spacing w:line="360" w:lineRule="auto"/>
        <w:jc w:val="both"/>
        <w:rPr>
          <w:rFonts w:ascii="Arial" w:eastAsia="Calibri" w:hAnsi="Arial" w:cs="Arial"/>
          <w:bCs/>
          <w:sz w:val="24"/>
          <w:szCs w:val="24"/>
        </w:rPr>
      </w:pPr>
      <w:r>
        <w:rPr>
          <w:rFonts w:ascii="Arial" w:eastAsia="Calibri" w:hAnsi="Arial" w:cs="Arial"/>
          <w:bCs/>
          <w:sz w:val="24"/>
          <w:szCs w:val="24"/>
        </w:rPr>
        <w:t>La Prefectura y el punto de observación de Tres Esquina</w:t>
      </w:r>
      <w:r w:rsidR="00375B13">
        <w:rPr>
          <w:rFonts w:ascii="Arial" w:eastAsia="Calibri" w:hAnsi="Arial" w:cs="Arial"/>
          <w:bCs/>
          <w:sz w:val="24"/>
          <w:szCs w:val="24"/>
        </w:rPr>
        <w:t>s</w:t>
      </w:r>
      <w:r>
        <w:rPr>
          <w:rFonts w:ascii="Arial" w:eastAsia="Calibri" w:hAnsi="Arial" w:cs="Arial"/>
          <w:bCs/>
          <w:sz w:val="24"/>
          <w:szCs w:val="24"/>
        </w:rPr>
        <w:t xml:space="preserve">. </w:t>
      </w:r>
    </w:p>
    <w:p w:rsidR="00876FFB" w:rsidRDefault="00876FFB" w:rsidP="00876FFB">
      <w:pPr>
        <w:numPr>
          <w:ilvl w:val="0"/>
          <w:numId w:val="6"/>
        </w:numPr>
        <w:suppressAutoHyphens/>
        <w:spacing w:line="360" w:lineRule="auto"/>
        <w:jc w:val="both"/>
        <w:rPr>
          <w:rFonts w:ascii="Arial" w:eastAsia="Calibri" w:hAnsi="Arial" w:cs="Arial"/>
          <w:bCs/>
          <w:sz w:val="24"/>
          <w:szCs w:val="24"/>
        </w:rPr>
      </w:pPr>
      <w:r>
        <w:rPr>
          <w:rFonts w:ascii="Arial" w:eastAsia="Calibri" w:hAnsi="Arial" w:cs="Arial"/>
          <w:bCs/>
          <w:sz w:val="24"/>
          <w:szCs w:val="24"/>
        </w:rPr>
        <w:t>El colegio Andrés Lomelli Rosario.</w:t>
      </w:r>
    </w:p>
    <w:p w:rsidR="00876FFB" w:rsidRDefault="00876FFB" w:rsidP="00876FFB">
      <w:pPr>
        <w:numPr>
          <w:ilvl w:val="0"/>
          <w:numId w:val="6"/>
        </w:numPr>
        <w:suppressAutoHyphens/>
        <w:spacing w:line="360" w:lineRule="auto"/>
        <w:jc w:val="both"/>
        <w:rPr>
          <w:rFonts w:ascii="Arial" w:eastAsia="Calibri" w:hAnsi="Arial" w:cs="Arial"/>
          <w:bCs/>
          <w:sz w:val="24"/>
          <w:szCs w:val="24"/>
        </w:rPr>
      </w:pPr>
      <w:r>
        <w:rPr>
          <w:rFonts w:ascii="Arial" w:eastAsia="Calibri" w:hAnsi="Arial" w:cs="Arial"/>
          <w:bCs/>
          <w:sz w:val="24"/>
          <w:szCs w:val="24"/>
        </w:rPr>
        <w:t>Consejos Comunales.</w:t>
      </w:r>
    </w:p>
    <w:p w:rsidR="00FD0564" w:rsidRPr="00FD0564" w:rsidRDefault="00FD0564" w:rsidP="00876FFB">
      <w:pPr>
        <w:pStyle w:val="Prrafodelista1"/>
        <w:numPr>
          <w:ilvl w:val="0"/>
          <w:numId w:val="6"/>
        </w:numPr>
        <w:spacing w:after="0" w:line="360" w:lineRule="auto"/>
        <w:jc w:val="both"/>
        <w:rPr>
          <w:rFonts w:ascii="Arial" w:eastAsia="Calibri" w:hAnsi="Arial" w:cs="Arial"/>
          <w:bCs/>
          <w:sz w:val="24"/>
          <w:szCs w:val="24"/>
        </w:rPr>
      </w:pPr>
      <w:r w:rsidRPr="00FD0564">
        <w:rPr>
          <w:rFonts w:ascii="Arial" w:eastAsia="Calibri" w:hAnsi="Arial" w:cs="Arial"/>
          <w:bCs/>
          <w:sz w:val="24"/>
          <w:szCs w:val="24"/>
        </w:rPr>
        <w:t>Complejo deportivo “Ulises Zuleta Chávez</w:t>
      </w:r>
    </w:p>
    <w:p w:rsidR="00876FFB" w:rsidRDefault="00876FFB" w:rsidP="00876FFB">
      <w:pPr>
        <w:spacing w:line="360" w:lineRule="auto"/>
        <w:ind w:left="720"/>
        <w:jc w:val="both"/>
        <w:rPr>
          <w:rFonts w:ascii="Arial" w:eastAsia="Calibri" w:hAnsi="Arial" w:cs="Arial"/>
          <w:b/>
          <w:bCs/>
          <w:sz w:val="24"/>
          <w:szCs w:val="24"/>
        </w:rPr>
      </w:pPr>
      <w:r w:rsidRPr="005B6BD8">
        <w:rPr>
          <w:rFonts w:ascii="Arial" w:eastAsia="Calibri" w:hAnsi="Arial" w:cs="Arial"/>
          <w:b/>
          <w:bCs/>
          <w:sz w:val="24"/>
          <w:szCs w:val="24"/>
        </w:rPr>
        <w:t>Debilidades:</w:t>
      </w:r>
    </w:p>
    <w:p w:rsidR="00876FFB" w:rsidRDefault="00876FFB" w:rsidP="00876FFB">
      <w:pPr>
        <w:numPr>
          <w:ilvl w:val="0"/>
          <w:numId w:val="7"/>
        </w:numPr>
        <w:suppressAutoHyphens/>
        <w:spacing w:line="360" w:lineRule="auto"/>
        <w:jc w:val="both"/>
        <w:rPr>
          <w:rFonts w:ascii="Arial" w:eastAsia="Calibri" w:hAnsi="Arial" w:cs="Arial"/>
          <w:sz w:val="24"/>
          <w:szCs w:val="24"/>
        </w:rPr>
      </w:pPr>
      <w:r>
        <w:rPr>
          <w:rFonts w:ascii="Arial" w:eastAsia="Calibri" w:hAnsi="Arial" w:cs="Arial"/>
          <w:sz w:val="24"/>
          <w:szCs w:val="24"/>
        </w:rPr>
        <w:t>Deficiencia de suministro de Agua Potable. (Bloque 40 y 41).</w:t>
      </w:r>
    </w:p>
    <w:p w:rsidR="00876FFB" w:rsidRDefault="00876FFB" w:rsidP="00876FFB">
      <w:pPr>
        <w:numPr>
          <w:ilvl w:val="0"/>
          <w:numId w:val="7"/>
        </w:numPr>
        <w:suppressAutoHyphens/>
        <w:spacing w:line="360" w:lineRule="auto"/>
        <w:jc w:val="both"/>
        <w:rPr>
          <w:rFonts w:ascii="Arial" w:eastAsia="Calibri" w:hAnsi="Arial" w:cs="Arial"/>
          <w:sz w:val="24"/>
          <w:szCs w:val="24"/>
        </w:rPr>
      </w:pPr>
      <w:r>
        <w:rPr>
          <w:rFonts w:ascii="Arial" w:eastAsia="Calibri" w:hAnsi="Arial" w:cs="Arial"/>
          <w:sz w:val="24"/>
          <w:szCs w:val="24"/>
        </w:rPr>
        <w:t xml:space="preserve">Mal estado del sistema de bombeo de agua. </w:t>
      </w:r>
    </w:p>
    <w:p w:rsidR="00876FFB" w:rsidRDefault="00876FFB" w:rsidP="00876FFB">
      <w:pPr>
        <w:numPr>
          <w:ilvl w:val="0"/>
          <w:numId w:val="7"/>
        </w:numPr>
        <w:suppressAutoHyphens/>
        <w:spacing w:line="360" w:lineRule="auto"/>
        <w:jc w:val="both"/>
        <w:rPr>
          <w:rFonts w:ascii="Arial" w:eastAsia="Calibri" w:hAnsi="Arial" w:cs="Arial"/>
          <w:sz w:val="24"/>
          <w:szCs w:val="24"/>
        </w:rPr>
      </w:pPr>
      <w:r>
        <w:rPr>
          <w:rFonts w:ascii="Arial" w:eastAsia="Calibri" w:hAnsi="Arial" w:cs="Arial"/>
          <w:sz w:val="24"/>
          <w:szCs w:val="24"/>
        </w:rPr>
        <w:t>Falta de Mantenimiento de la Bomba.</w:t>
      </w:r>
    </w:p>
    <w:p w:rsidR="00876FFB" w:rsidRDefault="00876FFB" w:rsidP="00FD0564">
      <w:pPr>
        <w:spacing w:line="360" w:lineRule="auto"/>
        <w:ind w:left="720"/>
        <w:jc w:val="both"/>
        <w:rPr>
          <w:rFonts w:ascii="Arial" w:eastAsia="Calibri" w:hAnsi="Arial" w:cs="Arial"/>
          <w:bCs/>
          <w:sz w:val="24"/>
          <w:szCs w:val="24"/>
        </w:rPr>
      </w:pPr>
      <w:r>
        <w:rPr>
          <w:rFonts w:ascii="Arial" w:eastAsia="Calibri" w:hAnsi="Arial" w:cs="Arial"/>
          <w:sz w:val="24"/>
          <w:szCs w:val="24"/>
        </w:rPr>
        <w:t>Mala Organización por parte del Consejo Comunal.</w:t>
      </w:r>
    </w:p>
    <w:p w:rsidR="00876FFB" w:rsidRDefault="00876FFB" w:rsidP="00FD0564">
      <w:pPr>
        <w:pStyle w:val="Prrafodelista1"/>
        <w:spacing w:after="0" w:line="360" w:lineRule="auto"/>
        <w:ind w:left="709"/>
        <w:jc w:val="both"/>
        <w:rPr>
          <w:rFonts w:ascii="Arial" w:eastAsia="Calibri" w:hAnsi="Arial" w:cs="Arial"/>
          <w:b/>
          <w:bCs/>
          <w:sz w:val="24"/>
          <w:szCs w:val="24"/>
        </w:rPr>
      </w:pPr>
      <w:r w:rsidRPr="005B6BD8">
        <w:rPr>
          <w:rFonts w:ascii="Arial" w:eastAsia="Calibri" w:hAnsi="Arial" w:cs="Arial"/>
          <w:b/>
          <w:bCs/>
          <w:sz w:val="24"/>
          <w:szCs w:val="24"/>
        </w:rPr>
        <w:t>Amenazas:</w:t>
      </w:r>
    </w:p>
    <w:p w:rsidR="00876FFB" w:rsidRDefault="00876FFB" w:rsidP="00876FFB">
      <w:pPr>
        <w:numPr>
          <w:ilvl w:val="0"/>
          <w:numId w:val="8"/>
        </w:numPr>
        <w:suppressAutoHyphens/>
        <w:spacing w:line="360" w:lineRule="auto"/>
        <w:jc w:val="both"/>
        <w:rPr>
          <w:rFonts w:ascii="Arial" w:eastAsia="Calibri" w:hAnsi="Arial" w:cs="Arial"/>
          <w:sz w:val="24"/>
          <w:szCs w:val="24"/>
        </w:rPr>
      </w:pPr>
      <w:r>
        <w:rPr>
          <w:rFonts w:ascii="Arial" w:eastAsia="Calibri" w:hAnsi="Arial" w:cs="Arial"/>
          <w:sz w:val="24"/>
          <w:szCs w:val="24"/>
        </w:rPr>
        <w:t>Exceso de Velocidad en Vía Principal y la vía alterna.</w:t>
      </w:r>
    </w:p>
    <w:p w:rsidR="00876FFB" w:rsidRPr="00246CE5" w:rsidRDefault="00876FFB" w:rsidP="00876FFB">
      <w:pPr>
        <w:pStyle w:val="Prrafodelista1"/>
        <w:numPr>
          <w:ilvl w:val="0"/>
          <w:numId w:val="8"/>
        </w:numPr>
        <w:spacing w:after="0" w:line="360" w:lineRule="auto"/>
        <w:jc w:val="both"/>
        <w:rPr>
          <w:rFonts w:ascii="Arial" w:eastAsia="Calibri" w:hAnsi="Arial" w:cs="Arial"/>
          <w:b/>
          <w:bCs/>
          <w:sz w:val="24"/>
          <w:szCs w:val="24"/>
        </w:rPr>
      </w:pPr>
      <w:r>
        <w:rPr>
          <w:rFonts w:ascii="Arial" w:eastAsia="Calibri" w:hAnsi="Arial" w:cs="Arial"/>
          <w:sz w:val="24"/>
          <w:szCs w:val="24"/>
        </w:rPr>
        <w:t>Licorerías.</w:t>
      </w:r>
    </w:p>
    <w:p w:rsidR="00876FFB" w:rsidRPr="00246CE5" w:rsidRDefault="00876FFB" w:rsidP="00876FFB">
      <w:pPr>
        <w:pStyle w:val="Prrafodelista1"/>
        <w:spacing w:after="0" w:line="360" w:lineRule="auto"/>
        <w:ind w:left="785"/>
        <w:jc w:val="both"/>
        <w:rPr>
          <w:rFonts w:ascii="Arial" w:eastAsia="Calibri" w:hAnsi="Arial" w:cs="Arial"/>
          <w:b/>
          <w:bCs/>
          <w:sz w:val="24"/>
          <w:szCs w:val="24"/>
        </w:rPr>
      </w:pPr>
    </w:p>
    <w:p w:rsidR="00876FFB" w:rsidRPr="00246CE5" w:rsidRDefault="00876FFB" w:rsidP="00876FFB">
      <w:pPr>
        <w:pStyle w:val="Prrafodelista1"/>
        <w:spacing w:after="0" w:line="360" w:lineRule="auto"/>
        <w:ind w:left="785"/>
        <w:jc w:val="both"/>
        <w:rPr>
          <w:rFonts w:ascii="Arial" w:eastAsia="Calibri" w:hAnsi="Arial" w:cs="Arial"/>
          <w:b/>
          <w:bCs/>
          <w:sz w:val="24"/>
          <w:szCs w:val="24"/>
        </w:rPr>
      </w:pPr>
      <w:r w:rsidRPr="00246CE5">
        <w:rPr>
          <w:rFonts w:ascii="Arial" w:eastAsia="Calibri" w:hAnsi="Arial" w:cs="Arial"/>
          <w:b/>
          <w:sz w:val="24"/>
          <w:szCs w:val="24"/>
        </w:rPr>
        <w:t>Oportunidades:</w:t>
      </w:r>
    </w:p>
    <w:p w:rsidR="00876FFB" w:rsidRDefault="00876FFB" w:rsidP="00876FFB">
      <w:pPr>
        <w:numPr>
          <w:ilvl w:val="0"/>
          <w:numId w:val="9"/>
        </w:numPr>
        <w:suppressAutoHyphens/>
        <w:spacing w:line="360" w:lineRule="auto"/>
        <w:jc w:val="both"/>
        <w:rPr>
          <w:rFonts w:ascii="Arial" w:eastAsia="Calibri" w:hAnsi="Arial" w:cs="Arial"/>
          <w:sz w:val="24"/>
          <w:szCs w:val="24"/>
        </w:rPr>
      </w:pPr>
      <w:r>
        <w:rPr>
          <w:rFonts w:ascii="Arial" w:eastAsia="Calibri" w:hAnsi="Arial" w:cs="Arial"/>
          <w:sz w:val="24"/>
          <w:szCs w:val="24"/>
        </w:rPr>
        <w:t>Bodegas.</w:t>
      </w:r>
    </w:p>
    <w:p w:rsidR="00876FFB" w:rsidRDefault="00876FFB" w:rsidP="00876FFB">
      <w:pPr>
        <w:numPr>
          <w:ilvl w:val="0"/>
          <w:numId w:val="9"/>
        </w:numPr>
        <w:suppressAutoHyphens/>
        <w:spacing w:line="360" w:lineRule="auto"/>
        <w:jc w:val="both"/>
        <w:rPr>
          <w:rFonts w:ascii="Arial" w:eastAsia="Calibri" w:hAnsi="Arial" w:cs="Arial"/>
          <w:sz w:val="24"/>
          <w:szCs w:val="24"/>
        </w:rPr>
      </w:pPr>
      <w:r>
        <w:rPr>
          <w:rFonts w:ascii="Arial" w:eastAsia="Calibri" w:hAnsi="Arial" w:cs="Arial"/>
          <w:sz w:val="24"/>
          <w:szCs w:val="24"/>
        </w:rPr>
        <w:t xml:space="preserve">Fruterías. </w:t>
      </w:r>
    </w:p>
    <w:p w:rsidR="00876FFB" w:rsidRDefault="00876FFB" w:rsidP="00876FFB">
      <w:pPr>
        <w:numPr>
          <w:ilvl w:val="0"/>
          <w:numId w:val="9"/>
        </w:numPr>
        <w:suppressAutoHyphens/>
        <w:spacing w:line="360" w:lineRule="auto"/>
        <w:jc w:val="both"/>
        <w:rPr>
          <w:rFonts w:ascii="Arial" w:eastAsia="Calibri" w:hAnsi="Arial" w:cs="Arial"/>
          <w:sz w:val="24"/>
          <w:szCs w:val="24"/>
        </w:rPr>
      </w:pPr>
      <w:r>
        <w:rPr>
          <w:rFonts w:ascii="Arial" w:eastAsia="Calibri" w:hAnsi="Arial" w:cs="Arial"/>
          <w:sz w:val="24"/>
          <w:szCs w:val="24"/>
        </w:rPr>
        <w:t xml:space="preserve">Moto Taxi. </w:t>
      </w:r>
    </w:p>
    <w:p w:rsidR="00876FFB" w:rsidRDefault="00876FFB" w:rsidP="00876FFB">
      <w:pPr>
        <w:numPr>
          <w:ilvl w:val="0"/>
          <w:numId w:val="9"/>
        </w:numPr>
        <w:suppressAutoHyphens/>
        <w:spacing w:line="360" w:lineRule="auto"/>
        <w:jc w:val="both"/>
        <w:rPr>
          <w:rFonts w:ascii="Arial" w:eastAsia="Calibri" w:hAnsi="Arial" w:cs="Arial"/>
          <w:sz w:val="24"/>
          <w:szCs w:val="24"/>
        </w:rPr>
      </w:pPr>
      <w:r>
        <w:rPr>
          <w:rFonts w:ascii="Arial" w:eastAsia="Calibri" w:hAnsi="Arial" w:cs="Arial"/>
          <w:sz w:val="24"/>
          <w:szCs w:val="24"/>
        </w:rPr>
        <w:t>Carpintería.</w:t>
      </w:r>
    </w:p>
    <w:p w:rsidR="00876FFB" w:rsidRPr="00966E4A" w:rsidRDefault="00876FFB" w:rsidP="00876FFB">
      <w:pPr>
        <w:pStyle w:val="Prrafodelista1"/>
        <w:numPr>
          <w:ilvl w:val="0"/>
          <w:numId w:val="9"/>
        </w:numPr>
        <w:spacing w:after="0" w:line="360" w:lineRule="auto"/>
        <w:jc w:val="both"/>
        <w:rPr>
          <w:b/>
        </w:rPr>
      </w:pPr>
      <w:r>
        <w:rPr>
          <w:rFonts w:ascii="Arial" w:eastAsia="Calibri" w:hAnsi="Arial" w:cs="Arial"/>
          <w:sz w:val="24"/>
          <w:szCs w:val="24"/>
        </w:rPr>
        <w:lastRenderedPageBreak/>
        <w:t>Carnicerías.</w:t>
      </w:r>
    </w:p>
    <w:p w:rsidR="00966E4A" w:rsidRPr="00876FFB" w:rsidRDefault="00966E4A" w:rsidP="00966E4A">
      <w:pPr>
        <w:pStyle w:val="Prrafodelista1"/>
        <w:spacing w:after="0" w:line="360" w:lineRule="auto"/>
        <w:jc w:val="both"/>
        <w:rPr>
          <w:b/>
        </w:rPr>
      </w:pPr>
    </w:p>
    <w:p w:rsidR="00966E4A" w:rsidRDefault="00966E4A" w:rsidP="00966E4A">
      <w:pPr>
        <w:pStyle w:val="Prrafodelista1"/>
        <w:numPr>
          <w:ilvl w:val="1"/>
          <w:numId w:val="1"/>
        </w:numPr>
        <w:spacing w:after="0" w:line="360" w:lineRule="auto"/>
        <w:jc w:val="both"/>
        <w:rPr>
          <w:rFonts w:ascii="Arial" w:hAnsi="Arial" w:cs="Arial"/>
          <w:b/>
          <w:sz w:val="24"/>
          <w:szCs w:val="24"/>
        </w:rPr>
      </w:pPr>
      <w:r>
        <w:rPr>
          <w:rFonts w:ascii="Arial" w:hAnsi="Arial" w:cs="Arial"/>
          <w:b/>
          <w:sz w:val="24"/>
          <w:szCs w:val="24"/>
        </w:rPr>
        <w:t xml:space="preserve">     </w:t>
      </w:r>
      <w:r w:rsidRPr="00966E4A">
        <w:rPr>
          <w:rFonts w:ascii="Arial" w:hAnsi="Arial" w:cs="Arial"/>
          <w:b/>
          <w:sz w:val="24"/>
          <w:szCs w:val="24"/>
        </w:rPr>
        <w:t>Jerarquización del diagnóstico situacional.</w:t>
      </w:r>
    </w:p>
    <w:p w:rsidR="00AE5924" w:rsidRDefault="00966E4A" w:rsidP="00966E4A">
      <w:pPr>
        <w:pStyle w:val="Prrafodelista"/>
        <w:spacing w:line="360" w:lineRule="auto"/>
        <w:ind w:left="360" w:firstLine="207"/>
        <w:jc w:val="both"/>
        <w:rPr>
          <w:rFonts w:ascii="Arial" w:eastAsia="Calibri" w:hAnsi="Arial" w:cs="Arial"/>
          <w:sz w:val="24"/>
          <w:szCs w:val="24"/>
          <w:lang w:val="es-ES"/>
        </w:rPr>
      </w:pPr>
      <w:r w:rsidRPr="00966E4A">
        <w:rPr>
          <w:rFonts w:ascii="Arial" w:eastAsia="Calibri" w:hAnsi="Arial" w:cs="Arial"/>
          <w:sz w:val="24"/>
          <w:szCs w:val="24"/>
          <w:lang w:val="es-ES"/>
        </w:rPr>
        <w:t xml:space="preserve">La entidad pública escogida para el desarrollo del proyecto es </w:t>
      </w:r>
      <w:r w:rsidRPr="00966E4A">
        <w:rPr>
          <w:rFonts w:ascii="Arial" w:hAnsi="Arial" w:cs="Arial"/>
          <w:sz w:val="24"/>
          <w:szCs w:val="24"/>
        </w:rPr>
        <w:t xml:space="preserve">el Ambulatorio Rural Tipo ll, </w:t>
      </w:r>
      <w:r w:rsidRPr="00966E4A">
        <w:rPr>
          <w:rFonts w:ascii="Arial" w:eastAsia="Calibri" w:hAnsi="Arial" w:cs="Arial"/>
          <w:sz w:val="24"/>
          <w:szCs w:val="24"/>
          <w:lang w:val="es-ES"/>
        </w:rPr>
        <w:t>donde luego de elaborar un diagnóstico se puede notar algunos criterios que no se aplican en el (C.E.N) en las instalaciones eléctricas como una mala distribución de los tomacorrientes de uso generales ya que no está estipulado en las normas del (C.E.N) y la instalación de una planta de emergencia, por lo que tiene las instalaciones para el funcionamiento de este equipo pero no lo tiene porque nunca lo instalaron</w:t>
      </w:r>
      <w:r w:rsidR="00AE5924">
        <w:rPr>
          <w:rFonts w:ascii="Arial" w:eastAsia="Calibri" w:hAnsi="Arial" w:cs="Arial"/>
          <w:sz w:val="24"/>
          <w:szCs w:val="24"/>
          <w:lang w:val="es-ES"/>
        </w:rPr>
        <w:t>.</w:t>
      </w:r>
    </w:p>
    <w:p w:rsidR="00947DB0" w:rsidRPr="00966E4A" w:rsidRDefault="00947DB0" w:rsidP="00966E4A">
      <w:pPr>
        <w:pStyle w:val="Prrafodelista"/>
        <w:spacing w:line="360" w:lineRule="auto"/>
        <w:ind w:left="360" w:firstLine="207"/>
        <w:jc w:val="both"/>
        <w:rPr>
          <w:rFonts w:ascii="Arial" w:eastAsia="Calibri" w:hAnsi="Arial" w:cs="Arial"/>
          <w:sz w:val="24"/>
          <w:szCs w:val="24"/>
          <w:lang w:val="es-ES"/>
        </w:rPr>
      </w:pPr>
      <w:r>
        <w:rPr>
          <w:rFonts w:ascii="Arial" w:eastAsia="Calibri" w:hAnsi="Arial" w:cs="Arial"/>
          <w:sz w:val="24"/>
          <w:szCs w:val="24"/>
          <w:lang w:val="es-ES"/>
        </w:rPr>
        <w:t xml:space="preserve">En el caso del sistema de distribución del sector “El Bucare”, se </w:t>
      </w:r>
      <w:r w:rsidR="00E03351">
        <w:rPr>
          <w:rFonts w:ascii="Arial" w:eastAsia="Calibri" w:hAnsi="Arial" w:cs="Arial"/>
          <w:sz w:val="24"/>
          <w:szCs w:val="24"/>
          <w:lang w:val="es-ES"/>
        </w:rPr>
        <w:t>notó</w:t>
      </w:r>
      <w:r>
        <w:rPr>
          <w:rFonts w:ascii="Arial" w:eastAsia="Calibri" w:hAnsi="Arial" w:cs="Arial"/>
          <w:sz w:val="24"/>
          <w:szCs w:val="24"/>
          <w:lang w:val="es-ES"/>
        </w:rPr>
        <w:t xml:space="preserve">, que presenta </w:t>
      </w:r>
      <w:r w:rsidR="00E03351">
        <w:rPr>
          <w:rFonts w:ascii="Arial" w:eastAsia="Calibri" w:hAnsi="Arial" w:cs="Arial"/>
          <w:sz w:val="24"/>
          <w:szCs w:val="24"/>
          <w:lang w:val="es-ES"/>
        </w:rPr>
        <w:t>una sobrecarga en los transformadores, y que la demanda total del urbanismo es mayor a la capacidad total de los transformadores, por lo que es necesario realizar un análisis y una propuesta para corregir esta situación. Con el alumbrado público el sector también cuenta con deficiencia, resultando en varias ocasiones que la población se queje por la poca iluminación por las noches.</w:t>
      </w:r>
    </w:p>
    <w:p w:rsidR="00966E4A" w:rsidRPr="00966E4A" w:rsidRDefault="00966E4A" w:rsidP="00966E4A">
      <w:pPr>
        <w:pStyle w:val="Prrafodelista1"/>
        <w:spacing w:after="0" w:line="360" w:lineRule="auto"/>
        <w:ind w:left="851"/>
        <w:jc w:val="both"/>
        <w:rPr>
          <w:rFonts w:ascii="Arial" w:hAnsi="Arial" w:cs="Arial"/>
          <w:b/>
          <w:sz w:val="24"/>
          <w:szCs w:val="24"/>
          <w:lang w:val="es-ES"/>
        </w:rPr>
      </w:pPr>
    </w:p>
    <w:p w:rsidR="00966E4A" w:rsidRDefault="00966E4A" w:rsidP="00966E4A">
      <w:pPr>
        <w:pStyle w:val="Prrafodelista1"/>
        <w:numPr>
          <w:ilvl w:val="1"/>
          <w:numId w:val="1"/>
        </w:numPr>
        <w:spacing w:after="0" w:line="360" w:lineRule="auto"/>
        <w:ind w:left="851" w:hanging="284"/>
        <w:jc w:val="both"/>
        <w:rPr>
          <w:rFonts w:ascii="Arial" w:hAnsi="Arial" w:cs="Arial"/>
          <w:b/>
          <w:sz w:val="24"/>
          <w:szCs w:val="24"/>
        </w:rPr>
      </w:pPr>
      <w:r>
        <w:rPr>
          <w:rFonts w:ascii="Arial" w:hAnsi="Arial" w:cs="Arial"/>
          <w:b/>
          <w:sz w:val="24"/>
          <w:szCs w:val="24"/>
        </w:rPr>
        <w:t>Selección de la necesidad.</w:t>
      </w:r>
    </w:p>
    <w:p w:rsidR="00D50099" w:rsidRDefault="00CF733A" w:rsidP="00CF733A">
      <w:pPr>
        <w:pStyle w:val="Prrafodelista1"/>
        <w:spacing w:after="0" w:line="360" w:lineRule="auto"/>
        <w:ind w:left="567" w:firstLine="284"/>
        <w:jc w:val="both"/>
        <w:rPr>
          <w:rFonts w:ascii="Arial" w:hAnsi="Arial" w:cs="Arial"/>
          <w:sz w:val="24"/>
          <w:szCs w:val="24"/>
        </w:rPr>
      </w:pPr>
      <w:r w:rsidRPr="00CF733A">
        <w:rPr>
          <w:rFonts w:ascii="Arial" w:hAnsi="Arial" w:cs="Arial"/>
          <w:sz w:val="24"/>
          <w:szCs w:val="24"/>
        </w:rPr>
        <w:t xml:space="preserve">De acuerdo al estudio hecho por los participantes se llegó a la decisión de seleccionar: </w:t>
      </w:r>
    </w:p>
    <w:p w:rsidR="00D50099" w:rsidRDefault="00D50099" w:rsidP="00D50099">
      <w:pPr>
        <w:pStyle w:val="Prrafodelista1"/>
        <w:numPr>
          <w:ilvl w:val="0"/>
          <w:numId w:val="29"/>
        </w:numPr>
        <w:spacing w:after="0" w:line="360" w:lineRule="auto"/>
        <w:jc w:val="both"/>
        <w:rPr>
          <w:rFonts w:ascii="Arial" w:hAnsi="Arial" w:cs="Arial"/>
          <w:sz w:val="24"/>
          <w:szCs w:val="24"/>
        </w:rPr>
      </w:pPr>
      <w:r>
        <w:rPr>
          <w:rFonts w:ascii="Arial" w:hAnsi="Arial" w:cs="Arial"/>
          <w:sz w:val="24"/>
          <w:szCs w:val="24"/>
        </w:rPr>
        <w:t>Deficiencias en el alumbrado público.</w:t>
      </w:r>
    </w:p>
    <w:p w:rsidR="00D50099" w:rsidRDefault="00D50099" w:rsidP="00D50099">
      <w:pPr>
        <w:pStyle w:val="Prrafodelista1"/>
        <w:numPr>
          <w:ilvl w:val="0"/>
          <w:numId w:val="29"/>
        </w:numPr>
        <w:spacing w:after="0" w:line="360" w:lineRule="auto"/>
        <w:jc w:val="both"/>
        <w:rPr>
          <w:rFonts w:ascii="Arial" w:hAnsi="Arial" w:cs="Arial"/>
          <w:sz w:val="24"/>
          <w:szCs w:val="24"/>
        </w:rPr>
      </w:pPr>
      <w:r>
        <w:rPr>
          <w:rFonts w:ascii="Arial" w:hAnsi="Arial" w:cs="Arial"/>
          <w:sz w:val="24"/>
          <w:szCs w:val="24"/>
        </w:rPr>
        <w:t>Sobrecarga de los transformadores.</w:t>
      </w:r>
    </w:p>
    <w:p w:rsidR="00CF733A" w:rsidRDefault="00CF733A" w:rsidP="00D50099">
      <w:pPr>
        <w:pStyle w:val="Prrafodelista1"/>
        <w:numPr>
          <w:ilvl w:val="0"/>
          <w:numId w:val="29"/>
        </w:numPr>
        <w:spacing w:after="0" w:line="360" w:lineRule="auto"/>
        <w:jc w:val="both"/>
        <w:rPr>
          <w:rFonts w:ascii="Arial" w:hAnsi="Arial" w:cs="Arial"/>
          <w:sz w:val="24"/>
          <w:szCs w:val="24"/>
        </w:rPr>
      </w:pPr>
      <w:r w:rsidRPr="00CF733A">
        <w:rPr>
          <w:rFonts w:ascii="Arial" w:hAnsi="Arial" w:cs="Arial"/>
          <w:sz w:val="24"/>
          <w:szCs w:val="24"/>
        </w:rPr>
        <w:t>Mala distribución de los tomacorrientes de uso generales</w:t>
      </w:r>
      <w:r w:rsidR="00D50099">
        <w:rPr>
          <w:rFonts w:ascii="Arial" w:hAnsi="Arial" w:cs="Arial"/>
          <w:sz w:val="24"/>
          <w:szCs w:val="24"/>
        </w:rPr>
        <w:t xml:space="preserve"> en la entidad pública</w:t>
      </w:r>
      <w:r w:rsidRPr="00CF733A">
        <w:rPr>
          <w:rFonts w:ascii="Arial" w:hAnsi="Arial" w:cs="Arial"/>
          <w:sz w:val="24"/>
          <w:szCs w:val="24"/>
        </w:rPr>
        <w:t>.</w:t>
      </w:r>
    </w:p>
    <w:p w:rsidR="00D50099" w:rsidRDefault="00D50099" w:rsidP="00D50099">
      <w:pPr>
        <w:pStyle w:val="Prrafodelista1"/>
        <w:numPr>
          <w:ilvl w:val="0"/>
          <w:numId w:val="29"/>
        </w:numPr>
        <w:spacing w:after="0" w:line="360" w:lineRule="auto"/>
        <w:jc w:val="both"/>
        <w:rPr>
          <w:rFonts w:ascii="Arial" w:hAnsi="Arial" w:cs="Arial"/>
          <w:sz w:val="24"/>
          <w:szCs w:val="24"/>
        </w:rPr>
      </w:pPr>
      <w:r>
        <w:rPr>
          <w:rFonts w:ascii="Arial" w:hAnsi="Arial" w:cs="Arial"/>
          <w:sz w:val="24"/>
          <w:szCs w:val="24"/>
        </w:rPr>
        <w:t xml:space="preserve">Planta eléctrica en la entidad </w:t>
      </w:r>
      <w:r w:rsidR="00F37641">
        <w:rPr>
          <w:rFonts w:ascii="Arial" w:hAnsi="Arial" w:cs="Arial"/>
          <w:sz w:val="24"/>
          <w:szCs w:val="24"/>
        </w:rPr>
        <w:t>pública</w:t>
      </w:r>
      <w:r>
        <w:rPr>
          <w:rFonts w:ascii="Arial" w:hAnsi="Arial" w:cs="Arial"/>
          <w:sz w:val="24"/>
          <w:szCs w:val="24"/>
        </w:rPr>
        <w:t>.</w:t>
      </w:r>
    </w:p>
    <w:p w:rsidR="00F37641" w:rsidRPr="000A7A30" w:rsidRDefault="00F37641" w:rsidP="00F37641">
      <w:pPr>
        <w:pStyle w:val="Prrafodelista"/>
        <w:numPr>
          <w:ilvl w:val="0"/>
          <w:numId w:val="29"/>
        </w:numPr>
        <w:spacing w:line="360" w:lineRule="auto"/>
        <w:jc w:val="both"/>
        <w:rPr>
          <w:rFonts w:ascii="Arial" w:hAnsi="Arial" w:cs="Arial"/>
          <w:b/>
          <w:sz w:val="24"/>
          <w:szCs w:val="24"/>
        </w:rPr>
      </w:pPr>
      <w:r w:rsidRPr="000A7A30">
        <w:rPr>
          <w:rFonts w:ascii="Arial" w:hAnsi="Arial" w:cs="Arial"/>
          <w:sz w:val="24"/>
          <w:szCs w:val="24"/>
        </w:rPr>
        <w:t>Pocos circuitos ramales para el total de la carga de la vivienda.</w:t>
      </w:r>
    </w:p>
    <w:p w:rsidR="00F37641" w:rsidRPr="000A7A30" w:rsidRDefault="006B4A0E" w:rsidP="00F37641">
      <w:pPr>
        <w:pStyle w:val="Prrafodelista"/>
        <w:numPr>
          <w:ilvl w:val="0"/>
          <w:numId w:val="29"/>
        </w:numPr>
        <w:spacing w:line="360" w:lineRule="auto"/>
        <w:jc w:val="both"/>
        <w:rPr>
          <w:rFonts w:ascii="Arial" w:hAnsi="Arial" w:cs="Arial"/>
          <w:b/>
          <w:sz w:val="24"/>
          <w:szCs w:val="24"/>
        </w:rPr>
      </w:pPr>
      <w:r>
        <w:rPr>
          <w:rFonts w:ascii="Arial" w:hAnsi="Arial" w:cs="Arial"/>
          <w:sz w:val="24"/>
          <w:szCs w:val="24"/>
        </w:rPr>
        <w:t>C</w:t>
      </w:r>
      <w:r w:rsidR="00F37641" w:rsidRPr="000A7A30">
        <w:rPr>
          <w:rFonts w:ascii="Arial" w:hAnsi="Arial" w:cs="Arial"/>
          <w:sz w:val="24"/>
          <w:szCs w:val="24"/>
        </w:rPr>
        <w:t>alibre del conductor que va desde el tablero al Sub</w:t>
      </w:r>
      <w:r w:rsidR="00F37641">
        <w:rPr>
          <w:rFonts w:ascii="Arial" w:hAnsi="Arial" w:cs="Arial"/>
          <w:sz w:val="24"/>
          <w:szCs w:val="24"/>
        </w:rPr>
        <w:t xml:space="preserve"> </w:t>
      </w:r>
      <w:r w:rsidR="00F37641" w:rsidRPr="000A7A30">
        <w:rPr>
          <w:rFonts w:ascii="Arial" w:hAnsi="Arial" w:cs="Arial"/>
          <w:sz w:val="24"/>
          <w:szCs w:val="24"/>
        </w:rPr>
        <w:t>tablero</w:t>
      </w:r>
      <w:r w:rsidR="00F37641">
        <w:rPr>
          <w:rFonts w:ascii="Arial" w:hAnsi="Arial" w:cs="Arial"/>
          <w:sz w:val="24"/>
          <w:szCs w:val="24"/>
        </w:rPr>
        <w:t xml:space="preserve"> de la vivienda</w:t>
      </w:r>
      <w:r w:rsidR="00F37641" w:rsidRPr="000A7A30">
        <w:rPr>
          <w:rFonts w:ascii="Arial" w:hAnsi="Arial" w:cs="Arial"/>
          <w:sz w:val="24"/>
          <w:szCs w:val="24"/>
        </w:rPr>
        <w:t>.</w:t>
      </w:r>
    </w:p>
    <w:p w:rsidR="00966E4A" w:rsidRDefault="00966E4A" w:rsidP="00966E4A">
      <w:pPr>
        <w:pStyle w:val="Prrafodelista1"/>
        <w:spacing w:after="0" w:line="360" w:lineRule="auto"/>
        <w:ind w:left="851"/>
        <w:jc w:val="both"/>
        <w:rPr>
          <w:rFonts w:ascii="Arial" w:hAnsi="Arial" w:cs="Arial"/>
          <w:b/>
          <w:sz w:val="24"/>
          <w:szCs w:val="24"/>
        </w:rPr>
      </w:pPr>
    </w:p>
    <w:p w:rsidR="00966E4A" w:rsidRDefault="002D7D5D" w:rsidP="00966E4A">
      <w:pPr>
        <w:pStyle w:val="Prrafodelista1"/>
        <w:numPr>
          <w:ilvl w:val="1"/>
          <w:numId w:val="1"/>
        </w:numPr>
        <w:spacing w:after="0" w:line="360" w:lineRule="auto"/>
        <w:ind w:left="851" w:hanging="284"/>
        <w:jc w:val="both"/>
        <w:rPr>
          <w:rFonts w:ascii="Arial" w:hAnsi="Arial" w:cs="Arial"/>
          <w:b/>
          <w:sz w:val="24"/>
          <w:szCs w:val="24"/>
        </w:rPr>
      </w:pPr>
      <w:r>
        <w:rPr>
          <w:rFonts w:ascii="Arial" w:hAnsi="Arial" w:cs="Arial"/>
          <w:b/>
          <w:sz w:val="24"/>
          <w:szCs w:val="24"/>
        </w:rPr>
        <w:lastRenderedPageBreak/>
        <w:t>Alternativa de solución.</w:t>
      </w:r>
    </w:p>
    <w:p w:rsidR="00234450" w:rsidRDefault="00234450" w:rsidP="00234450">
      <w:pPr>
        <w:pStyle w:val="Prrafodelista1"/>
        <w:spacing w:after="0" w:line="360" w:lineRule="auto"/>
        <w:ind w:left="851"/>
        <w:jc w:val="both"/>
        <w:rPr>
          <w:rFonts w:ascii="Arial" w:hAnsi="Arial" w:cs="Arial"/>
          <w:b/>
          <w:sz w:val="24"/>
          <w:szCs w:val="24"/>
        </w:rPr>
      </w:pPr>
    </w:p>
    <w:p w:rsidR="00234450" w:rsidRDefault="00234450" w:rsidP="00234450">
      <w:pPr>
        <w:pStyle w:val="Prrafodelista1"/>
        <w:spacing w:after="0" w:line="360" w:lineRule="auto"/>
        <w:ind w:left="851"/>
        <w:jc w:val="both"/>
        <w:rPr>
          <w:rFonts w:ascii="Arial" w:hAnsi="Arial" w:cs="Arial"/>
          <w:sz w:val="24"/>
          <w:szCs w:val="24"/>
        </w:rPr>
      </w:pPr>
      <w:r w:rsidRPr="00234450">
        <w:rPr>
          <w:rFonts w:ascii="Arial" w:hAnsi="Arial" w:cs="Arial"/>
          <w:sz w:val="24"/>
          <w:szCs w:val="24"/>
        </w:rPr>
        <w:t>En lo que respecta a la vivienda en estudio:</w:t>
      </w:r>
    </w:p>
    <w:p w:rsidR="00B15A86" w:rsidRPr="00234450" w:rsidRDefault="00B15A86" w:rsidP="00234450">
      <w:pPr>
        <w:pStyle w:val="Prrafodelista1"/>
        <w:spacing w:after="0" w:line="360" w:lineRule="auto"/>
        <w:ind w:left="851"/>
        <w:jc w:val="both"/>
        <w:rPr>
          <w:rFonts w:ascii="Arial" w:hAnsi="Arial" w:cs="Arial"/>
          <w:sz w:val="24"/>
          <w:szCs w:val="24"/>
        </w:rPr>
      </w:pPr>
    </w:p>
    <w:p w:rsidR="00234450" w:rsidRPr="00234450" w:rsidRDefault="00234450" w:rsidP="00234450">
      <w:pPr>
        <w:pStyle w:val="Prrafodelista"/>
        <w:spacing w:line="360" w:lineRule="auto"/>
        <w:ind w:left="567" w:firstLine="567"/>
        <w:jc w:val="both"/>
        <w:rPr>
          <w:rFonts w:ascii="Arial" w:hAnsi="Arial" w:cs="Arial"/>
          <w:sz w:val="24"/>
          <w:szCs w:val="24"/>
        </w:rPr>
      </w:pPr>
      <w:r w:rsidRPr="00234450">
        <w:rPr>
          <w:rFonts w:ascii="Arial" w:hAnsi="Arial" w:cs="Arial"/>
          <w:sz w:val="24"/>
          <w:szCs w:val="24"/>
        </w:rPr>
        <w:t>•</w:t>
      </w:r>
      <w:r w:rsidRPr="00234450">
        <w:rPr>
          <w:rFonts w:ascii="Arial" w:hAnsi="Arial" w:cs="Arial"/>
          <w:sz w:val="24"/>
          <w:szCs w:val="24"/>
        </w:rPr>
        <w:tab/>
      </w:r>
      <w:r w:rsidR="007B2478" w:rsidRPr="007B2478">
        <w:rPr>
          <w:rFonts w:ascii="Arial" w:hAnsi="Arial" w:cs="Arial"/>
          <w:b/>
          <w:sz w:val="24"/>
          <w:szCs w:val="24"/>
        </w:rPr>
        <w:t>Calibre del c</w:t>
      </w:r>
      <w:r w:rsidRPr="007B2478">
        <w:rPr>
          <w:rFonts w:ascii="Arial" w:hAnsi="Arial" w:cs="Arial"/>
          <w:b/>
          <w:sz w:val="24"/>
          <w:szCs w:val="24"/>
        </w:rPr>
        <w:t>onductor</w:t>
      </w:r>
      <w:r w:rsidRPr="000F3E07">
        <w:rPr>
          <w:rFonts w:ascii="Arial" w:hAnsi="Arial" w:cs="Arial"/>
          <w:b/>
          <w:sz w:val="24"/>
          <w:szCs w:val="24"/>
        </w:rPr>
        <w:t xml:space="preserve"> principal</w:t>
      </w:r>
      <w:r w:rsidRPr="00234450">
        <w:rPr>
          <w:rFonts w:ascii="Arial" w:hAnsi="Arial" w:cs="Arial"/>
          <w:sz w:val="24"/>
          <w:szCs w:val="24"/>
        </w:rPr>
        <w:t xml:space="preserve">: debido a la gran demanda que solicita la vivienda es recomendable cambiar el conductor que va desde el </w:t>
      </w:r>
      <w:r w:rsidR="000B3669">
        <w:rPr>
          <w:rFonts w:ascii="Arial" w:hAnsi="Arial" w:cs="Arial"/>
          <w:sz w:val="24"/>
          <w:szCs w:val="24"/>
        </w:rPr>
        <w:t>protector</w:t>
      </w:r>
      <w:r w:rsidRPr="00234450">
        <w:rPr>
          <w:rFonts w:ascii="Arial" w:hAnsi="Arial" w:cs="Arial"/>
          <w:sz w:val="24"/>
          <w:szCs w:val="24"/>
        </w:rPr>
        <w:t xml:space="preserve"> de voltaje hasta el </w:t>
      </w:r>
      <w:proofErr w:type="spellStart"/>
      <w:r w:rsidRPr="00234450">
        <w:rPr>
          <w:rFonts w:ascii="Arial" w:hAnsi="Arial" w:cs="Arial"/>
          <w:sz w:val="24"/>
          <w:szCs w:val="24"/>
        </w:rPr>
        <w:t>subta</w:t>
      </w:r>
      <w:r w:rsidR="000B3669">
        <w:rPr>
          <w:rFonts w:ascii="Arial" w:hAnsi="Arial" w:cs="Arial"/>
          <w:sz w:val="24"/>
          <w:szCs w:val="24"/>
        </w:rPr>
        <w:t>blero</w:t>
      </w:r>
      <w:proofErr w:type="spellEnd"/>
      <w:r w:rsidRPr="00234450">
        <w:rPr>
          <w:rFonts w:ascii="Arial" w:hAnsi="Arial" w:cs="Arial"/>
          <w:sz w:val="24"/>
          <w:szCs w:val="24"/>
        </w:rPr>
        <w:t>.</w:t>
      </w:r>
    </w:p>
    <w:p w:rsidR="005209B9" w:rsidRDefault="00234450" w:rsidP="00234450">
      <w:pPr>
        <w:pStyle w:val="Prrafodelista"/>
        <w:spacing w:line="360" w:lineRule="auto"/>
        <w:ind w:left="567" w:firstLine="567"/>
        <w:jc w:val="both"/>
        <w:rPr>
          <w:rFonts w:ascii="Arial" w:hAnsi="Arial" w:cs="Arial"/>
          <w:sz w:val="24"/>
          <w:szCs w:val="24"/>
        </w:rPr>
      </w:pPr>
      <w:r w:rsidRPr="00234450">
        <w:rPr>
          <w:rFonts w:ascii="Arial" w:hAnsi="Arial" w:cs="Arial"/>
          <w:sz w:val="24"/>
          <w:szCs w:val="24"/>
        </w:rPr>
        <w:t>•</w:t>
      </w:r>
      <w:r w:rsidRPr="00234450">
        <w:rPr>
          <w:rFonts w:ascii="Arial" w:hAnsi="Arial" w:cs="Arial"/>
          <w:sz w:val="24"/>
          <w:szCs w:val="24"/>
        </w:rPr>
        <w:tab/>
      </w:r>
      <w:r w:rsidRPr="000F3E07">
        <w:rPr>
          <w:rFonts w:ascii="Arial" w:hAnsi="Arial" w:cs="Arial"/>
          <w:b/>
          <w:sz w:val="24"/>
          <w:szCs w:val="24"/>
        </w:rPr>
        <w:t>Ampliación de circuitos ramales</w:t>
      </w:r>
      <w:r w:rsidRPr="00234450">
        <w:rPr>
          <w:rFonts w:ascii="Arial" w:hAnsi="Arial" w:cs="Arial"/>
          <w:sz w:val="24"/>
          <w:szCs w:val="24"/>
        </w:rPr>
        <w:t>: debido a que algunos bre</w:t>
      </w:r>
      <w:r w:rsidR="008B67E5">
        <w:rPr>
          <w:rFonts w:ascii="Arial" w:hAnsi="Arial" w:cs="Arial"/>
          <w:sz w:val="24"/>
          <w:szCs w:val="24"/>
        </w:rPr>
        <w:t>a</w:t>
      </w:r>
      <w:r w:rsidRPr="00234450">
        <w:rPr>
          <w:rFonts w:ascii="Arial" w:hAnsi="Arial" w:cs="Arial"/>
          <w:sz w:val="24"/>
          <w:szCs w:val="24"/>
        </w:rPr>
        <w:t>kers están saturados de carga, se tomó la decisión, según los cálculos realizados, de crear más circuitos ramales para distribuir la carga equitativa</w:t>
      </w:r>
      <w:r w:rsidR="005209B9">
        <w:rPr>
          <w:rFonts w:ascii="Arial" w:hAnsi="Arial" w:cs="Arial"/>
          <w:sz w:val="24"/>
          <w:szCs w:val="24"/>
        </w:rPr>
        <w:t>mente entre todos los circuitos.</w:t>
      </w:r>
    </w:p>
    <w:p w:rsidR="00234450" w:rsidRDefault="00234450" w:rsidP="00234450">
      <w:pPr>
        <w:pStyle w:val="Prrafodelista"/>
        <w:spacing w:line="360" w:lineRule="auto"/>
        <w:ind w:left="567" w:firstLine="567"/>
        <w:jc w:val="both"/>
        <w:rPr>
          <w:rFonts w:ascii="Arial" w:hAnsi="Arial" w:cs="Arial"/>
          <w:sz w:val="24"/>
          <w:szCs w:val="24"/>
        </w:rPr>
      </w:pPr>
      <w:r w:rsidRPr="00234450">
        <w:rPr>
          <w:rFonts w:ascii="Arial" w:hAnsi="Arial" w:cs="Arial"/>
          <w:sz w:val="24"/>
          <w:szCs w:val="24"/>
        </w:rPr>
        <w:t>•</w:t>
      </w:r>
      <w:r w:rsidRPr="00234450">
        <w:rPr>
          <w:rFonts w:ascii="Arial" w:hAnsi="Arial" w:cs="Arial"/>
          <w:sz w:val="24"/>
          <w:szCs w:val="24"/>
        </w:rPr>
        <w:tab/>
      </w:r>
      <w:r w:rsidRPr="000F3E07">
        <w:rPr>
          <w:rFonts w:ascii="Arial" w:hAnsi="Arial" w:cs="Arial"/>
          <w:b/>
          <w:sz w:val="24"/>
          <w:szCs w:val="24"/>
        </w:rPr>
        <w:t>Corriente nominal de cuchilla 60 A</w:t>
      </w:r>
      <w:r w:rsidRPr="00234450">
        <w:rPr>
          <w:rFonts w:ascii="Arial" w:hAnsi="Arial" w:cs="Arial"/>
          <w:sz w:val="24"/>
          <w:szCs w:val="24"/>
        </w:rPr>
        <w:t xml:space="preserve">: Se propone sustituir el interruptor cuchilla </w:t>
      </w:r>
      <w:r w:rsidR="00D66916" w:rsidRPr="00234450">
        <w:rPr>
          <w:rFonts w:ascii="Arial" w:hAnsi="Arial" w:cs="Arial"/>
          <w:sz w:val="24"/>
          <w:szCs w:val="24"/>
        </w:rPr>
        <w:t>principal por</w:t>
      </w:r>
      <w:r w:rsidRPr="00234450">
        <w:rPr>
          <w:rFonts w:ascii="Arial" w:hAnsi="Arial" w:cs="Arial"/>
          <w:sz w:val="24"/>
          <w:szCs w:val="24"/>
        </w:rPr>
        <w:t xml:space="preserve"> uno de mayor capacidad de corriente para que funcione </w:t>
      </w:r>
      <w:r w:rsidR="005209B9">
        <w:rPr>
          <w:rFonts w:ascii="Arial" w:hAnsi="Arial" w:cs="Arial"/>
          <w:sz w:val="24"/>
          <w:szCs w:val="24"/>
        </w:rPr>
        <w:t>sin sobrecarga</w:t>
      </w:r>
      <w:r w:rsidRPr="00234450">
        <w:rPr>
          <w:rFonts w:ascii="Arial" w:hAnsi="Arial" w:cs="Arial"/>
          <w:sz w:val="24"/>
          <w:szCs w:val="24"/>
        </w:rPr>
        <w:t>.</w:t>
      </w:r>
    </w:p>
    <w:p w:rsidR="00B15A86" w:rsidRDefault="00B15A86" w:rsidP="00234450">
      <w:pPr>
        <w:pStyle w:val="Prrafodelista"/>
        <w:spacing w:line="360" w:lineRule="auto"/>
        <w:ind w:left="567" w:firstLine="567"/>
        <w:jc w:val="both"/>
        <w:rPr>
          <w:rFonts w:ascii="Arial" w:hAnsi="Arial" w:cs="Arial"/>
          <w:sz w:val="24"/>
          <w:szCs w:val="24"/>
        </w:rPr>
      </w:pPr>
    </w:p>
    <w:p w:rsidR="00234450" w:rsidRDefault="00B15A86" w:rsidP="00BA491D">
      <w:pPr>
        <w:pStyle w:val="Prrafodelista1"/>
        <w:spacing w:after="0" w:line="360" w:lineRule="auto"/>
        <w:ind w:left="851"/>
        <w:jc w:val="both"/>
        <w:rPr>
          <w:rFonts w:ascii="Arial" w:hAnsi="Arial" w:cs="Arial"/>
          <w:sz w:val="24"/>
          <w:szCs w:val="24"/>
        </w:rPr>
      </w:pPr>
      <w:r w:rsidRPr="00234450">
        <w:rPr>
          <w:rFonts w:ascii="Arial" w:hAnsi="Arial" w:cs="Arial"/>
          <w:sz w:val="24"/>
          <w:szCs w:val="24"/>
        </w:rPr>
        <w:t xml:space="preserve">En lo que respecta a la </w:t>
      </w:r>
      <w:r>
        <w:rPr>
          <w:rFonts w:ascii="Arial" w:hAnsi="Arial" w:cs="Arial"/>
          <w:sz w:val="24"/>
          <w:szCs w:val="24"/>
        </w:rPr>
        <w:t>entidad pública</w:t>
      </w:r>
      <w:r w:rsidRPr="00234450">
        <w:rPr>
          <w:rFonts w:ascii="Arial" w:hAnsi="Arial" w:cs="Arial"/>
          <w:sz w:val="24"/>
          <w:szCs w:val="24"/>
        </w:rPr>
        <w:t>:</w:t>
      </w:r>
    </w:p>
    <w:p w:rsidR="00BA491D" w:rsidRDefault="00BA491D" w:rsidP="00BA491D">
      <w:pPr>
        <w:pStyle w:val="Prrafodelista1"/>
        <w:spacing w:after="0" w:line="360" w:lineRule="auto"/>
        <w:ind w:left="851"/>
        <w:jc w:val="both"/>
        <w:rPr>
          <w:rFonts w:ascii="Arial" w:hAnsi="Arial" w:cs="Arial"/>
          <w:sz w:val="24"/>
          <w:szCs w:val="24"/>
        </w:rPr>
      </w:pPr>
    </w:p>
    <w:p w:rsidR="002D7D5D" w:rsidRDefault="002D7D5D" w:rsidP="002D7D5D">
      <w:pPr>
        <w:pStyle w:val="Prrafodelista"/>
        <w:spacing w:line="360" w:lineRule="auto"/>
        <w:ind w:left="567" w:firstLine="567"/>
        <w:jc w:val="both"/>
        <w:rPr>
          <w:rFonts w:ascii="Arial" w:hAnsi="Arial" w:cs="Arial"/>
          <w:sz w:val="24"/>
          <w:szCs w:val="24"/>
        </w:rPr>
      </w:pPr>
      <w:r w:rsidRPr="002D7D5D">
        <w:rPr>
          <w:rFonts w:ascii="Arial" w:hAnsi="Arial" w:cs="Arial"/>
          <w:sz w:val="24"/>
          <w:szCs w:val="24"/>
        </w:rPr>
        <w:t>Ejecutar una restructuración de los actuales circuitos ramales de uso general del Ambulatorio Rural tipo II donde la mayoría se encuentra en mala distribución (no se encuentra estipulada en el código eléctrico nacional)  y plantear un nuevo sistema eléctrico que se adapta a las alternativas reseñadas en C.E.N y así proteger la integridad física de cada una de las personas que trabajan allí y también los pacientes que lo visitan. También hacer el planteamiento de un proyecto que les dé el beneficio de contar con una planta eléctrica ya que las conexiones del cableado esta empotrado y es muy importante ya que puede ser útil a la hora de una emergencia y también de preservar algunos de los medicamentos que necesitan mantenerse fríos.</w:t>
      </w:r>
    </w:p>
    <w:p w:rsidR="00966E4A" w:rsidRDefault="00966E4A" w:rsidP="00966E4A">
      <w:pPr>
        <w:pStyle w:val="Prrafodelista1"/>
        <w:spacing w:after="0" w:line="360" w:lineRule="auto"/>
        <w:ind w:left="360"/>
        <w:jc w:val="both"/>
        <w:rPr>
          <w:rFonts w:ascii="Arial" w:hAnsi="Arial" w:cs="Arial"/>
          <w:b/>
          <w:sz w:val="24"/>
          <w:szCs w:val="24"/>
        </w:rPr>
      </w:pPr>
    </w:p>
    <w:p w:rsidR="00524E9D" w:rsidRDefault="00524E9D" w:rsidP="00966E4A">
      <w:pPr>
        <w:pStyle w:val="Prrafodelista1"/>
        <w:spacing w:after="0" w:line="360" w:lineRule="auto"/>
        <w:ind w:left="360"/>
        <w:jc w:val="both"/>
        <w:rPr>
          <w:rFonts w:ascii="Arial" w:hAnsi="Arial" w:cs="Arial"/>
          <w:b/>
          <w:sz w:val="24"/>
          <w:szCs w:val="24"/>
        </w:rPr>
      </w:pPr>
    </w:p>
    <w:p w:rsidR="00524E9D" w:rsidRDefault="00524E9D" w:rsidP="00966E4A">
      <w:pPr>
        <w:pStyle w:val="Prrafodelista1"/>
        <w:spacing w:after="0" w:line="360" w:lineRule="auto"/>
        <w:ind w:left="360"/>
        <w:jc w:val="both"/>
        <w:rPr>
          <w:rFonts w:ascii="Arial" w:hAnsi="Arial" w:cs="Arial"/>
          <w:b/>
          <w:sz w:val="24"/>
          <w:szCs w:val="24"/>
        </w:rPr>
      </w:pPr>
    </w:p>
    <w:p w:rsidR="00372DDE" w:rsidRDefault="00BA491D" w:rsidP="001C606B">
      <w:pPr>
        <w:pStyle w:val="Prrafodelista1"/>
        <w:spacing w:after="0" w:line="360" w:lineRule="auto"/>
        <w:ind w:left="567"/>
        <w:jc w:val="both"/>
        <w:rPr>
          <w:rFonts w:ascii="Arial" w:hAnsi="Arial" w:cs="Arial"/>
          <w:sz w:val="24"/>
          <w:szCs w:val="24"/>
        </w:rPr>
      </w:pPr>
      <w:r w:rsidRPr="00BA491D">
        <w:rPr>
          <w:rFonts w:ascii="Arial" w:hAnsi="Arial" w:cs="Arial"/>
          <w:sz w:val="24"/>
          <w:szCs w:val="24"/>
        </w:rPr>
        <w:lastRenderedPageBreak/>
        <w:t>Para el caso del sistema de distribución de baja tensión del sector el Bucare</w:t>
      </w:r>
      <w:r w:rsidR="00D66916">
        <w:rPr>
          <w:rFonts w:ascii="Arial" w:hAnsi="Arial" w:cs="Arial"/>
          <w:sz w:val="24"/>
          <w:szCs w:val="24"/>
        </w:rPr>
        <w:t>:</w:t>
      </w:r>
    </w:p>
    <w:p w:rsidR="00583D60" w:rsidRDefault="00583D60" w:rsidP="001C606B">
      <w:pPr>
        <w:pStyle w:val="Prrafodelista1"/>
        <w:spacing w:after="0" w:line="360" w:lineRule="auto"/>
        <w:ind w:left="567"/>
        <w:jc w:val="both"/>
        <w:rPr>
          <w:rFonts w:ascii="Arial" w:hAnsi="Arial" w:cs="Arial"/>
          <w:sz w:val="24"/>
          <w:szCs w:val="24"/>
        </w:rPr>
      </w:pPr>
    </w:p>
    <w:p w:rsidR="00D66916" w:rsidRDefault="001C606B" w:rsidP="001C606B">
      <w:pPr>
        <w:pStyle w:val="Prrafodelista1"/>
        <w:spacing w:after="0" w:line="360" w:lineRule="auto"/>
        <w:ind w:left="567" w:firstLine="207"/>
        <w:jc w:val="both"/>
        <w:rPr>
          <w:rFonts w:ascii="Arial" w:hAnsi="Arial" w:cs="Arial"/>
          <w:sz w:val="24"/>
          <w:szCs w:val="24"/>
        </w:rPr>
      </w:pPr>
      <w:r>
        <w:rPr>
          <w:rFonts w:ascii="Arial" w:hAnsi="Arial" w:cs="Arial"/>
          <w:sz w:val="24"/>
          <w:szCs w:val="24"/>
        </w:rPr>
        <w:t xml:space="preserve">Para la solución de la necesidad de un alumbrado público más eficiente se recomienda que se les haga mantenimiento a cada uno de las luminarias, y sustituir las dañadas por lámparas nuevas, </w:t>
      </w:r>
      <w:r w:rsidR="00A3479D">
        <w:rPr>
          <w:rFonts w:ascii="Arial" w:hAnsi="Arial" w:cs="Arial"/>
          <w:sz w:val="24"/>
          <w:szCs w:val="24"/>
        </w:rPr>
        <w:t>así</w:t>
      </w:r>
      <w:r>
        <w:rPr>
          <w:rFonts w:ascii="Arial" w:hAnsi="Arial" w:cs="Arial"/>
          <w:sz w:val="24"/>
          <w:szCs w:val="24"/>
        </w:rPr>
        <w:t xml:space="preserve"> como también colocar una fotocelda como mecanismo de control para cada uno de los circuitos propuestos en el plano.</w:t>
      </w:r>
    </w:p>
    <w:p w:rsidR="006E2E81" w:rsidRDefault="006E2E81" w:rsidP="001C606B">
      <w:pPr>
        <w:pStyle w:val="Prrafodelista1"/>
        <w:spacing w:after="0" w:line="360" w:lineRule="auto"/>
        <w:ind w:left="567" w:firstLine="207"/>
        <w:jc w:val="both"/>
        <w:rPr>
          <w:rFonts w:ascii="Arial" w:hAnsi="Arial" w:cs="Arial"/>
          <w:sz w:val="24"/>
          <w:szCs w:val="24"/>
        </w:rPr>
      </w:pPr>
      <w:r>
        <w:rPr>
          <w:rFonts w:ascii="Arial" w:hAnsi="Arial" w:cs="Arial"/>
          <w:sz w:val="24"/>
          <w:szCs w:val="24"/>
        </w:rPr>
        <w:t xml:space="preserve">Para resolver el problema de la sobrecarga en los transformadores es posible dividir el sector y añadir un transformador por calle para </w:t>
      </w:r>
      <w:r w:rsidR="00A3479D">
        <w:rPr>
          <w:rFonts w:ascii="Arial" w:hAnsi="Arial" w:cs="Arial"/>
          <w:sz w:val="24"/>
          <w:szCs w:val="24"/>
        </w:rPr>
        <w:t>así</w:t>
      </w:r>
      <w:r>
        <w:rPr>
          <w:rFonts w:ascii="Arial" w:hAnsi="Arial" w:cs="Arial"/>
          <w:sz w:val="24"/>
          <w:szCs w:val="24"/>
        </w:rPr>
        <w:t xml:space="preserve"> cubrir la demanda de la población.</w:t>
      </w:r>
    </w:p>
    <w:p w:rsidR="001C606B" w:rsidRDefault="001C606B" w:rsidP="00966E4A">
      <w:pPr>
        <w:pStyle w:val="Prrafodelista1"/>
        <w:spacing w:after="0" w:line="360" w:lineRule="auto"/>
        <w:ind w:left="360"/>
        <w:jc w:val="both"/>
        <w:rPr>
          <w:rFonts w:ascii="Arial" w:hAnsi="Arial" w:cs="Arial"/>
          <w:sz w:val="24"/>
          <w:szCs w:val="24"/>
        </w:rPr>
      </w:pPr>
    </w:p>
    <w:p w:rsidR="00372DDE" w:rsidRDefault="00372DDE" w:rsidP="00966E4A">
      <w:pPr>
        <w:pStyle w:val="Prrafodelista1"/>
        <w:spacing w:after="0" w:line="360" w:lineRule="auto"/>
        <w:ind w:left="360"/>
        <w:jc w:val="both"/>
        <w:rPr>
          <w:rFonts w:ascii="Arial" w:hAnsi="Arial" w:cs="Arial"/>
          <w:b/>
          <w:sz w:val="24"/>
          <w:szCs w:val="24"/>
        </w:rPr>
      </w:pPr>
    </w:p>
    <w:p w:rsidR="00372DDE" w:rsidRPr="00966E4A" w:rsidRDefault="00372DDE" w:rsidP="00F9228B">
      <w:pPr>
        <w:pStyle w:val="Prrafodelista1"/>
        <w:spacing w:after="0" w:line="360" w:lineRule="auto"/>
        <w:ind w:left="567"/>
        <w:jc w:val="center"/>
        <w:rPr>
          <w:rFonts w:ascii="Arial" w:hAnsi="Arial" w:cs="Arial"/>
          <w:b/>
          <w:sz w:val="24"/>
          <w:szCs w:val="24"/>
        </w:rPr>
      </w:pPr>
      <w:r>
        <w:rPr>
          <w:rFonts w:ascii="Arial" w:hAnsi="Arial" w:cs="Arial"/>
          <w:b/>
          <w:sz w:val="24"/>
          <w:szCs w:val="24"/>
        </w:rPr>
        <w:t>PARTE II</w:t>
      </w:r>
    </w:p>
    <w:p w:rsidR="00876FFB" w:rsidRDefault="00F9228B" w:rsidP="00F9228B">
      <w:pPr>
        <w:pStyle w:val="Prrafodelista1"/>
        <w:spacing w:after="0" w:line="360" w:lineRule="auto"/>
        <w:ind w:left="567"/>
        <w:jc w:val="center"/>
        <w:rPr>
          <w:rFonts w:ascii="Arial" w:hAnsi="Arial" w:cs="Arial"/>
          <w:b/>
          <w:sz w:val="24"/>
          <w:szCs w:val="24"/>
        </w:rPr>
      </w:pPr>
      <w:r w:rsidRPr="00952C20">
        <w:rPr>
          <w:rFonts w:ascii="Arial" w:hAnsi="Arial" w:cs="Arial"/>
          <w:b/>
          <w:sz w:val="24"/>
          <w:szCs w:val="24"/>
        </w:rPr>
        <w:t>EXPOSICION DE MOTIVOS</w:t>
      </w:r>
    </w:p>
    <w:p w:rsidR="00952C20" w:rsidRPr="00952C20" w:rsidRDefault="00952C20" w:rsidP="00F9228B">
      <w:pPr>
        <w:pStyle w:val="Prrafodelista1"/>
        <w:spacing w:after="0" w:line="360" w:lineRule="auto"/>
        <w:ind w:left="567"/>
        <w:jc w:val="center"/>
        <w:rPr>
          <w:rFonts w:ascii="Arial" w:hAnsi="Arial" w:cs="Arial"/>
          <w:b/>
          <w:sz w:val="24"/>
          <w:szCs w:val="24"/>
        </w:rPr>
      </w:pPr>
    </w:p>
    <w:p w:rsidR="00876FFB" w:rsidRPr="000E78BF" w:rsidRDefault="00952C20" w:rsidP="00952C20">
      <w:pPr>
        <w:pStyle w:val="Prrafodelista1"/>
        <w:numPr>
          <w:ilvl w:val="0"/>
          <w:numId w:val="16"/>
        </w:numPr>
        <w:spacing w:after="0" w:line="360" w:lineRule="auto"/>
        <w:jc w:val="both"/>
        <w:rPr>
          <w:rFonts w:ascii="Arial" w:hAnsi="Arial" w:cs="Arial"/>
          <w:b/>
          <w:sz w:val="24"/>
          <w:szCs w:val="24"/>
        </w:rPr>
      </w:pPr>
      <w:r w:rsidRPr="000E78BF">
        <w:rPr>
          <w:rFonts w:ascii="Arial" w:hAnsi="Arial" w:cs="Arial"/>
          <w:b/>
          <w:sz w:val="24"/>
          <w:szCs w:val="24"/>
        </w:rPr>
        <w:t>Razones que conllevan a realizar el proyecto.</w:t>
      </w:r>
    </w:p>
    <w:p w:rsidR="00952C20" w:rsidRDefault="00952C20" w:rsidP="00952C20">
      <w:pPr>
        <w:pStyle w:val="Prrafodelista1"/>
        <w:spacing w:after="0" w:line="360" w:lineRule="auto"/>
        <w:ind w:left="360"/>
        <w:jc w:val="both"/>
        <w:rPr>
          <w:rFonts w:ascii="Arial" w:hAnsi="Arial" w:cs="Arial"/>
          <w:sz w:val="24"/>
          <w:szCs w:val="24"/>
        </w:rPr>
      </w:pPr>
    </w:p>
    <w:p w:rsidR="00952C20" w:rsidRDefault="000E78BF" w:rsidP="000E78BF">
      <w:pPr>
        <w:pStyle w:val="Prrafodelista1"/>
        <w:spacing w:line="360" w:lineRule="auto"/>
        <w:ind w:left="360"/>
        <w:jc w:val="both"/>
        <w:rPr>
          <w:rFonts w:ascii="Arial" w:hAnsi="Arial" w:cs="Arial"/>
          <w:sz w:val="24"/>
          <w:szCs w:val="24"/>
        </w:rPr>
      </w:pPr>
      <w:r>
        <w:rPr>
          <w:rFonts w:ascii="Arial" w:hAnsi="Arial" w:cs="Arial"/>
          <w:b/>
          <w:sz w:val="24"/>
          <w:szCs w:val="24"/>
        </w:rPr>
        <w:t xml:space="preserve">a) </w:t>
      </w:r>
      <w:r w:rsidR="00952C20">
        <w:rPr>
          <w:rFonts w:ascii="Arial" w:hAnsi="Arial" w:cs="Arial"/>
          <w:b/>
          <w:sz w:val="24"/>
          <w:szCs w:val="24"/>
        </w:rPr>
        <w:t>Teórico:</w:t>
      </w:r>
      <w:r w:rsidR="00952C20">
        <w:rPr>
          <w:rFonts w:ascii="Arial" w:hAnsi="Arial" w:cs="Arial"/>
          <w:sz w:val="24"/>
          <w:szCs w:val="24"/>
        </w:rPr>
        <w:t xml:space="preserve"> </w:t>
      </w:r>
    </w:p>
    <w:p w:rsidR="00583D60" w:rsidRDefault="00583D60" w:rsidP="00952C20">
      <w:pPr>
        <w:spacing w:line="360" w:lineRule="auto"/>
        <w:ind w:firstLine="360"/>
        <w:jc w:val="both"/>
        <w:rPr>
          <w:rFonts w:ascii="Arial" w:hAnsi="Arial" w:cs="Arial"/>
          <w:sz w:val="24"/>
          <w:szCs w:val="24"/>
        </w:rPr>
      </w:pPr>
      <w:r w:rsidRPr="00583D60">
        <w:rPr>
          <w:rFonts w:ascii="Arial" w:hAnsi="Arial" w:cs="Arial"/>
          <w:sz w:val="24"/>
          <w:szCs w:val="24"/>
        </w:rPr>
        <w:t>El Proyecto tiene como finalidad el diagnóstico del sistema eléctrico de la vivienda ubicada en la Urb. El Bucare en lo que se utilizaran todos los conceptos y teorías que se relacionan con instalaciones eléctricas residenciales, así como también buscar información adicional relacionada con este tema de investigación</w:t>
      </w:r>
      <w:r w:rsidR="00A61A8B">
        <w:rPr>
          <w:rFonts w:ascii="Arial" w:hAnsi="Arial" w:cs="Arial"/>
          <w:sz w:val="24"/>
          <w:szCs w:val="24"/>
        </w:rPr>
        <w:t xml:space="preserve"> </w:t>
      </w:r>
      <w:r w:rsidRPr="00583D60">
        <w:rPr>
          <w:rFonts w:ascii="Arial" w:hAnsi="Arial" w:cs="Arial"/>
          <w:sz w:val="24"/>
          <w:szCs w:val="24"/>
        </w:rPr>
        <w:t>para conocer de cuantos circuitos ramales está compuesto, conocer el tipo de conductor usado, así como también hacer el estudio de carga guiándose por el código eléctrico nacional, para finalmente realizar una propuesta para luego ejecutarla.</w:t>
      </w:r>
    </w:p>
    <w:p w:rsidR="00952C20" w:rsidRDefault="00A61A8B" w:rsidP="00952C20">
      <w:pPr>
        <w:spacing w:line="360" w:lineRule="auto"/>
        <w:ind w:firstLine="360"/>
        <w:jc w:val="both"/>
        <w:rPr>
          <w:rFonts w:ascii="Arial" w:hAnsi="Arial" w:cs="Arial"/>
          <w:b/>
          <w:sz w:val="24"/>
          <w:szCs w:val="24"/>
        </w:rPr>
      </w:pPr>
      <w:r>
        <w:rPr>
          <w:rFonts w:ascii="Arial" w:hAnsi="Arial" w:cs="Arial"/>
          <w:sz w:val="24"/>
          <w:szCs w:val="24"/>
        </w:rPr>
        <w:t>También</w:t>
      </w:r>
      <w:r w:rsidR="00583D60">
        <w:rPr>
          <w:rFonts w:ascii="Arial" w:hAnsi="Arial" w:cs="Arial"/>
          <w:sz w:val="24"/>
          <w:szCs w:val="24"/>
        </w:rPr>
        <w:t xml:space="preserve"> se </w:t>
      </w:r>
      <w:r>
        <w:rPr>
          <w:rFonts w:ascii="Arial" w:hAnsi="Arial" w:cs="Arial"/>
          <w:sz w:val="24"/>
          <w:szCs w:val="24"/>
        </w:rPr>
        <w:t xml:space="preserve">hará </w:t>
      </w:r>
      <w:r w:rsidR="00583D60">
        <w:rPr>
          <w:rFonts w:ascii="Arial" w:hAnsi="Arial" w:cs="Arial"/>
          <w:sz w:val="24"/>
          <w:szCs w:val="24"/>
        </w:rPr>
        <w:t xml:space="preserve">un </w:t>
      </w:r>
      <w:r>
        <w:rPr>
          <w:rFonts w:ascii="Arial" w:hAnsi="Arial" w:cs="Arial"/>
          <w:sz w:val="24"/>
          <w:szCs w:val="24"/>
        </w:rPr>
        <w:t>diagnóstico</w:t>
      </w:r>
      <w:r w:rsidR="00583D60">
        <w:rPr>
          <w:rFonts w:ascii="Arial" w:hAnsi="Arial" w:cs="Arial"/>
          <w:sz w:val="24"/>
          <w:szCs w:val="24"/>
        </w:rPr>
        <w:t xml:space="preserve"> del sistema </w:t>
      </w:r>
      <w:r w:rsidR="00952C20">
        <w:rPr>
          <w:rFonts w:ascii="Arial" w:hAnsi="Arial" w:cs="Arial"/>
          <w:sz w:val="24"/>
          <w:szCs w:val="24"/>
        </w:rPr>
        <w:t xml:space="preserve">eléctrico del Ambulatorio Rural ll de “Tres Esquinas” para conocer de cuantos circuitos ramales está compuesto, conocer el tipo de conductor usado, así como también hacer el estudio de carga </w:t>
      </w:r>
      <w:r w:rsidR="00952C20">
        <w:rPr>
          <w:rFonts w:ascii="Arial" w:hAnsi="Arial" w:cs="Arial"/>
          <w:sz w:val="24"/>
          <w:szCs w:val="24"/>
        </w:rPr>
        <w:lastRenderedPageBreak/>
        <w:t>guiándose por el Código Eléctrico Nacional (CEN), para finalmente realizar una propuesta  para ejecutarla y luego realiza un presupuesto.</w:t>
      </w:r>
    </w:p>
    <w:p w:rsidR="00952C20" w:rsidRDefault="000E78BF" w:rsidP="000E78BF">
      <w:pPr>
        <w:pStyle w:val="Prrafodelista1"/>
        <w:spacing w:line="360" w:lineRule="auto"/>
        <w:ind w:left="360"/>
        <w:jc w:val="both"/>
        <w:rPr>
          <w:rFonts w:ascii="Arial" w:hAnsi="Arial" w:cs="Arial"/>
          <w:sz w:val="24"/>
          <w:szCs w:val="24"/>
        </w:rPr>
      </w:pPr>
      <w:r>
        <w:rPr>
          <w:rFonts w:ascii="Arial" w:hAnsi="Arial" w:cs="Arial"/>
          <w:b/>
          <w:sz w:val="24"/>
          <w:szCs w:val="24"/>
        </w:rPr>
        <w:t xml:space="preserve">b) </w:t>
      </w:r>
      <w:r w:rsidR="00952C20">
        <w:rPr>
          <w:rFonts w:ascii="Arial" w:hAnsi="Arial" w:cs="Arial"/>
          <w:b/>
          <w:sz w:val="24"/>
          <w:szCs w:val="24"/>
        </w:rPr>
        <w:t>Técnico:</w:t>
      </w:r>
    </w:p>
    <w:p w:rsidR="00952C20" w:rsidRDefault="00952C20" w:rsidP="00952C20">
      <w:pPr>
        <w:spacing w:line="360" w:lineRule="auto"/>
        <w:ind w:firstLine="360"/>
        <w:jc w:val="both"/>
        <w:rPr>
          <w:rFonts w:ascii="Arial" w:hAnsi="Arial" w:cs="Arial"/>
          <w:sz w:val="24"/>
          <w:szCs w:val="24"/>
        </w:rPr>
      </w:pPr>
      <w:r>
        <w:rPr>
          <w:rFonts w:ascii="Arial" w:hAnsi="Arial" w:cs="Arial"/>
          <w:sz w:val="24"/>
          <w:szCs w:val="24"/>
        </w:rPr>
        <w:t>Para la realización del diagnóstico, se necesitaron una serie de conocimientos y técnicas para poder llegar a un análisis más detallado de los datos obtenidos.</w:t>
      </w:r>
    </w:p>
    <w:p w:rsidR="00952C20" w:rsidRDefault="00952C20" w:rsidP="00952C20">
      <w:pPr>
        <w:spacing w:line="360" w:lineRule="auto"/>
        <w:ind w:firstLine="708"/>
        <w:jc w:val="both"/>
        <w:rPr>
          <w:rFonts w:ascii="Arial" w:hAnsi="Arial" w:cs="Arial"/>
          <w:sz w:val="24"/>
          <w:szCs w:val="24"/>
        </w:rPr>
      </w:pPr>
      <w:r>
        <w:rPr>
          <w:rFonts w:ascii="Arial" w:hAnsi="Arial" w:cs="Arial"/>
          <w:sz w:val="24"/>
          <w:szCs w:val="24"/>
        </w:rPr>
        <w:t xml:space="preserve">En lo que respecta a la etapa de hacer los cálculos de diseño y carga, primero se usó la técnica observación directa, para así de esta manera detectar los diferentes equipos eléctricos ubicados en el ambulatorio </w:t>
      </w:r>
      <w:r w:rsidR="00526F83">
        <w:rPr>
          <w:rFonts w:ascii="Arial" w:hAnsi="Arial" w:cs="Arial"/>
          <w:sz w:val="24"/>
          <w:szCs w:val="24"/>
        </w:rPr>
        <w:t xml:space="preserve">y en la vivienda, para así </w:t>
      </w:r>
      <w:r>
        <w:rPr>
          <w:rFonts w:ascii="Arial" w:hAnsi="Arial" w:cs="Arial"/>
          <w:sz w:val="24"/>
          <w:szCs w:val="24"/>
        </w:rPr>
        <w:t>tener una idea del consumo total.</w:t>
      </w:r>
    </w:p>
    <w:p w:rsidR="00952C20" w:rsidRDefault="00952C20" w:rsidP="00952C20">
      <w:pPr>
        <w:spacing w:line="360" w:lineRule="auto"/>
        <w:ind w:firstLine="360"/>
        <w:jc w:val="both"/>
        <w:rPr>
          <w:rFonts w:ascii="Arial" w:hAnsi="Arial" w:cs="Arial"/>
          <w:b/>
          <w:sz w:val="24"/>
          <w:szCs w:val="24"/>
        </w:rPr>
      </w:pPr>
      <w:r>
        <w:rPr>
          <w:rFonts w:ascii="Arial" w:hAnsi="Arial" w:cs="Arial"/>
          <w:sz w:val="24"/>
          <w:szCs w:val="24"/>
        </w:rPr>
        <w:t>Todo esto conlleva una serie de etapas para poder llegar al objetivo final: Diagnosticar la situación del sistema eléctrico del ambulatorio para así presentar las propuestas de la nueva instalación eléctrica de ésta entidad.</w:t>
      </w:r>
    </w:p>
    <w:p w:rsidR="00952C20" w:rsidRDefault="00952C20" w:rsidP="000E78BF">
      <w:pPr>
        <w:pStyle w:val="Prrafodelista1"/>
        <w:numPr>
          <w:ilvl w:val="0"/>
          <w:numId w:val="23"/>
        </w:numPr>
        <w:spacing w:line="360" w:lineRule="auto"/>
        <w:rPr>
          <w:rFonts w:ascii="Arial" w:hAnsi="Arial" w:cs="Arial"/>
          <w:sz w:val="24"/>
          <w:szCs w:val="24"/>
        </w:rPr>
      </w:pPr>
      <w:r>
        <w:rPr>
          <w:rFonts w:ascii="Arial" w:hAnsi="Arial" w:cs="Arial"/>
          <w:b/>
          <w:sz w:val="24"/>
          <w:szCs w:val="24"/>
        </w:rPr>
        <w:t xml:space="preserve">Social: </w:t>
      </w:r>
    </w:p>
    <w:p w:rsidR="00952C20" w:rsidRDefault="00952C20" w:rsidP="00952C20">
      <w:pPr>
        <w:spacing w:line="360" w:lineRule="auto"/>
        <w:ind w:firstLine="360"/>
        <w:jc w:val="both"/>
        <w:rPr>
          <w:rFonts w:ascii="Arial" w:hAnsi="Arial" w:cs="Arial"/>
          <w:b/>
          <w:sz w:val="24"/>
          <w:szCs w:val="24"/>
        </w:rPr>
      </w:pPr>
      <w:r>
        <w:rPr>
          <w:rFonts w:ascii="Arial" w:hAnsi="Arial" w:cs="Arial"/>
          <w:sz w:val="24"/>
          <w:szCs w:val="24"/>
        </w:rPr>
        <w:t>Este aspecto es muy importante porque en el momento de hacer la propuesta de las mejoras hay que atribuir a una series métodos para hacer un presupuesto y que lo lleven a cabo los directivos de FINAS  para así desarrollar las instalación eléctrica en el ambulatorio acorde con las normas del C.E.N para que el sistema eléctrico pueda sostenerse durante mucho tiempo sin sufrir inconvenientes en el transcurso de los años y así tener un consumo eficiente y que las persona que trabajan allí y las que lo  visitan para una atención médica y que no corran ningún riesgo de algún corto circuito o incendio entre otros.</w:t>
      </w:r>
    </w:p>
    <w:p w:rsidR="00952C20" w:rsidRDefault="00952C20" w:rsidP="000E78BF">
      <w:pPr>
        <w:pStyle w:val="Prrafodelista1"/>
        <w:numPr>
          <w:ilvl w:val="0"/>
          <w:numId w:val="23"/>
        </w:numPr>
        <w:spacing w:line="360" w:lineRule="auto"/>
        <w:jc w:val="both"/>
        <w:rPr>
          <w:rFonts w:ascii="Arial" w:hAnsi="Arial" w:cs="Arial"/>
          <w:b/>
          <w:sz w:val="24"/>
          <w:szCs w:val="24"/>
        </w:rPr>
      </w:pPr>
      <w:r>
        <w:rPr>
          <w:rFonts w:ascii="Arial" w:hAnsi="Arial" w:cs="Arial"/>
          <w:b/>
          <w:sz w:val="24"/>
          <w:szCs w:val="24"/>
        </w:rPr>
        <w:t>Ambiental:</w:t>
      </w:r>
    </w:p>
    <w:p w:rsidR="00952C20" w:rsidRDefault="00952C20" w:rsidP="00952C20">
      <w:pPr>
        <w:spacing w:line="360" w:lineRule="auto"/>
        <w:ind w:firstLine="360"/>
        <w:jc w:val="both"/>
        <w:rPr>
          <w:rFonts w:ascii="Arial" w:hAnsi="Arial" w:cs="Arial"/>
          <w:sz w:val="24"/>
          <w:szCs w:val="24"/>
        </w:rPr>
      </w:pPr>
      <w:r>
        <w:rPr>
          <w:rFonts w:ascii="Arial" w:hAnsi="Arial" w:cs="Arial"/>
          <w:b/>
          <w:sz w:val="24"/>
          <w:szCs w:val="24"/>
        </w:rPr>
        <w:t xml:space="preserve"> </w:t>
      </w:r>
      <w:r>
        <w:rPr>
          <w:rFonts w:ascii="Arial" w:hAnsi="Arial" w:cs="Arial"/>
          <w:sz w:val="24"/>
          <w:szCs w:val="24"/>
        </w:rPr>
        <w:t xml:space="preserve">El cambio de una nuevas instalaciones eléctrica es indispensable para el ambiente donde se tendrá un consumo eficiente, y así apoyar  el ahorro energético del país, y así no seguir en la crisis energética que se está viviendo </w:t>
      </w:r>
      <w:r w:rsidR="004E26E6">
        <w:rPr>
          <w:rFonts w:ascii="Arial" w:hAnsi="Arial" w:cs="Arial"/>
          <w:sz w:val="24"/>
          <w:szCs w:val="24"/>
        </w:rPr>
        <w:t>actualmente.</w:t>
      </w:r>
    </w:p>
    <w:p w:rsidR="00B45915" w:rsidRDefault="00B45915" w:rsidP="00952C20">
      <w:pPr>
        <w:spacing w:line="360" w:lineRule="auto"/>
        <w:ind w:firstLine="360"/>
        <w:jc w:val="both"/>
        <w:rPr>
          <w:rFonts w:ascii="Arial" w:hAnsi="Arial" w:cs="Arial"/>
          <w:sz w:val="24"/>
          <w:szCs w:val="24"/>
        </w:rPr>
      </w:pPr>
    </w:p>
    <w:p w:rsidR="000E78BF" w:rsidRPr="000E78BF" w:rsidRDefault="000E78BF" w:rsidP="000E78BF">
      <w:pPr>
        <w:pStyle w:val="Prrafodelista"/>
        <w:numPr>
          <w:ilvl w:val="0"/>
          <w:numId w:val="22"/>
        </w:numPr>
        <w:spacing w:line="360" w:lineRule="auto"/>
        <w:jc w:val="both"/>
        <w:rPr>
          <w:rFonts w:ascii="Arial" w:hAnsi="Arial" w:cs="Arial"/>
          <w:b/>
          <w:sz w:val="24"/>
          <w:szCs w:val="24"/>
        </w:rPr>
      </w:pPr>
      <w:r w:rsidRPr="000E78BF">
        <w:rPr>
          <w:rFonts w:ascii="Arial" w:hAnsi="Arial" w:cs="Arial"/>
          <w:b/>
          <w:sz w:val="24"/>
          <w:szCs w:val="24"/>
        </w:rPr>
        <w:lastRenderedPageBreak/>
        <w:t>Beneficiarios.</w:t>
      </w:r>
    </w:p>
    <w:p w:rsidR="000E78BF" w:rsidRDefault="000E78BF" w:rsidP="000E78BF">
      <w:pPr>
        <w:pStyle w:val="Prrafodelista"/>
        <w:spacing w:line="360" w:lineRule="auto"/>
        <w:jc w:val="both"/>
        <w:rPr>
          <w:rFonts w:ascii="Arial" w:hAnsi="Arial" w:cs="Arial"/>
          <w:sz w:val="24"/>
          <w:szCs w:val="24"/>
        </w:rPr>
      </w:pPr>
    </w:p>
    <w:p w:rsidR="00EA70CB" w:rsidRDefault="000E78BF" w:rsidP="007335FC">
      <w:pPr>
        <w:pStyle w:val="Prrafodelista"/>
        <w:spacing w:line="360" w:lineRule="auto"/>
        <w:ind w:left="567" w:firstLine="567"/>
        <w:jc w:val="both"/>
        <w:rPr>
          <w:rFonts w:ascii="Arial" w:hAnsi="Arial" w:cs="Arial"/>
          <w:sz w:val="24"/>
          <w:szCs w:val="24"/>
        </w:rPr>
      </w:pPr>
      <w:r w:rsidRPr="000E78BF">
        <w:rPr>
          <w:rFonts w:ascii="Arial" w:hAnsi="Arial" w:cs="Arial"/>
          <w:sz w:val="24"/>
          <w:szCs w:val="24"/>
        </w:rPr>
        <w:t>Entre los beneficiarios directos tenemos</w:t>
      </w:r>
      <w:r w:rsidR="00EA70CB">
        <w:rPr>
          <w:rFonts w:ascii="Arial" w:hAnsi="Arial" w:cs="Arial"/>
          <w:sz w:val="24"/>
          <w:szCs w:val="24"/>
        </w:rPr>
        <w:t>:</w:t>
      </w:r>
    </w:p>
    <w:p w:rsidR="00EA70CB" w:rsidRDefault="00EA70CB" w:rsidP="00EA70CB">
      <w:pPr>
        <w:pStyle w:val="Prrafodelista"/>
        <w:numPr>
          <w:ilvl w:val="0"/>
          <w:numId w:val="31"/>
        </w:numPr>
        <w:spacing w:line="360" w:lineRule="auto"/>
        <w:ind w:left="851"/>
        <w:jc w:val="both"/>
        <w:rPr>
          <w:rFonts w:ascii="Arial" w:hAnsi="Arial" w:cs="Arial"/>
          <w:sz w:val="24"/>
          <w:szCs w:val="24"/>
        </w:rPr>
      </w:pPr>
      <w:r>
        <w:rPr>
          <w:rFonts w:ascii="Arial" w:hAnsi="Arial" w:cs="Arial"/>
          <w:sz w:val="24"/>
          <w:szCs w:val="24"/>
        </w:rPr>
        <w:t>P</w:t>
      </w:r>
      <w:r w:rsidR="000E78BF" w:rsidRPr="000E78BF">
        <w:rPr>
          <w:rFonts w:ascii="Arial" w:hAnsi="Arial" w:cs="Arial"/>
          <w:sz w:val="24"/>
          <w:szCs w:val="24"/>
        </w:rPr>
        <w:t xml:space="preserve">ersonal que labora en el ambulatorio (Enfermeros, obreros, doctores, entre otros) </w:t>
      </w:r>
    </w:p>
    <w:p w:rsidR="00EA70CB" w:rsidRDefault="00EA70CB" w:rsidP="00EA70CB">
      <w:pPr>
        <w:pStyle w:val="Prrafodelista"/>
        <w:numPr>
          <w:ilvl w:val="0"/>
          <w:numId w:val="31"/>
        </w:numPr>
        <w:spacing w:line="360" w:lineRule="auto"/>
        <w:ind w:left="851"/>
        <w:jc w:val="both"/>
        <w:rPr>
          <w:rFonts w:ascii="Arial" w:hAnsi="Arial" w:cs="Arial"/>
          <w:sz w:val="24"/>
          <w:szCs w:val="24"/>
        </w:rPr>
      </w:pPr>
      <w:r>
        <w:rPr>
          <w:rFonts w:ascii="Arial" w:hAnsi="Arial" w:cs="Arial"/>
          <w:sz w:val="24"/>
          <w:szCs w:val="24"/>
        </w:rPr>
        <w:t>Familia Pacheco Fajardo para el caso de la vivienda.</w:t>
      </w:r>
    </w:p>
    <w:p w:rsidR="00EA70CB" w:rsidRDefault="00EA70CB" w:rsidP="00EA70CB">
      <w:pPr>
        <w:pStyle w:val="Prrafodelista"/>
        <w:numPr>
          <w:ilvl w:val="0"/>
          <w:numId w:val="31"/>
        </w:numPr>
        <w:spacing w:line="360" w:lineRule="auto"/>
        <w:ind w:left="851"/>
        <w:jc w:val="both"/>
        <w:rPr>
          <w:rFonts w:ascii="Arial" w:hAnsi="Arial" w:cs="Arial"/>
          <w:sz w:val="24"/>
          <w:szCs w:val="24"/>
        </w:rPr>
      </w:pPr>
      <w:r>
        <w:rPr>
          <w:rFonts w:ascii="Arial" w:hAnsi="Arial" w:cs="Arial"/>
          <w:sz w:val="24"/>
          <w:szCs w:val="24"/>
        </w:rPr>
        <w:t>La población de la comunidad del sector El Bucare.</w:t>
      </w:r>
    </w:p>
    <w:p w:rsidR="00EA70CB" w:rsidRDefault="00EA70CB" w:rsidP="00EA70CB">
      <w:pPr>
        <w:pStyle w:val="Prrafodelista"/>
        <w:spacing w:line="360" w:lineRule="auto"/>
        <w:ind w:left="851"/>
        <w:jc w:val="both"/>
        <w:rPr>
          <w:rFonts w:ascii="Arial" w:hAnsi="Arial" w:cs="Arial"/>
          <w:sz w:val="24"/>
          <w:szCs w:val="24"/>
        </w:rPr>
      </w:pPr>
    </w:p>
    <w:p w:rsidR="000E78BF" w:rsidRDefault="0051700A" w:rsidP="00EA70CB">
      <w:pPr>
        <w:pStyle w:val="Prrafodelista"/>
        <w:spacing w:line="360" w:lineRule="auto"/>
        <w:ind w:left="567" w:firstLine="284"/>
        <w:jc w:val="both"/>
        <w:rPr>
          <w:rFonts w:ascii="Arial" w:hAnsi="Arial" w:cs="Arial"/>
          <w:sz w:val="24"/>
          <w:szCs w:val="24"/>
        </w:rPr>
      </w:pPr>
      <w:r>
        <w:rPr>
          <w:rFonts w:ascii="Arial" w:hAnsi="Arial" w:cs="Arial"/>
          <w:sz w:val="24"/>
          <w:szCs w:val="24"/>
        </w:rPr>
        <w:t>L</w:t>
      </w:r>
      <w:r w:rsidR="000E78BF" w:rsidRPr="000E78BF">
        <w:rPr>
          <w:rFonts w:ascii="Arial" w:hAnsi="Arial" w:cs="Arial"/>
          <w:sz w:val="24"/>
          <w:szCs w:val="24"/>
        </w:rPr>
        <w:t>os beneficiarios indirectos son los estudiantes de la Universidad Politécnica Territorial del Estado Trujillo (UPTT) por desarrollar y profundizar sus nociones en el diseño eléctrico de una entidad de administración</w:t>
      </w:r>
      <w:r>
        <w:rPr>
          <w:rFonts w:ascii="Arial" w:hAnsi="Arial" w:cs="Arial"/>
          <w:sz w:val="24"/>
          <w:szCs w:val="24"/>
        </w:rPr>
        <w:t xml:space="preserve">, </w:t>
      </w:r>
      <w:r w:rsidR="00BB7311">
        <w:rPr>
          <w:rFonts w:ascii="Arial" w:hAnsi="Arial" w:cs="Arial"/>
          <w:sz w:val="24"/>
          <w:szCs w:val="24"/>
        </w:rPr>
        <w:t>así</w:t>
      </w:r>
      <w:r>
        <w:rPr>
          <w:rFonts w:ascii="Arial" w:hAnsi="Arial" w:cs="Arial"/>
          <w:sz w:val="24"/>
          <w:szCs w:val="24"/>
        </w:rPr>
        <w:t xml:space="preserve"> como también la empresa de CORPOELEC</w:t>
      </w:r>
      <w:r w:rsidR="000E78BF" w:rsidRPr="000E78BF">
        <w:rPr>
          <w:rFonts w:ascii="Arial" w:hAnsi="Arial" w:cs="Arial"/>
          <w:sz w:val="24"/>
          <w:szCs w:val="24"/>
        </w:rPr>
        <w:t>.</w:t>
      </w:r>
    </w:p>
    <w:p w:rsidR="00DE1488" w:rsidRPr="000E78BF" w:rsidRDefault="00DE1488" w:rsidP="00EA70CB">
      <w:pPr>
        <w:pStyle w:val="Prrafodelista"/>
        <w:spacing w:line="360" w:lineRule="auto"/>
        <w:ind w:left="567" w:firstLine="284"/>
        <w:jc w:val="both"/>
        <w:rPr>
          <w:rFonts w:ascii="Arial" w:hAnsi="Arial" w:cs="Arial"/>
          <w:sz w:val="24"/>
          <w:szCs w:val="24"/>
        </w:rPr>
      </w:pPr>
    </w:p>
    <w:p w:rsidR="005B09A5" w:rsidRPr="005B09A5" w:rsidRDefault="00BB7311" w:rsidP="005B09A5">
      <w:pPr>
        <w:spacing w:line="360" w:lineRule="auto"/>
        <w:ind w:firstLine="360"/>
        <w:jc w:val="center"/>
        <w:rPr>
          <w:rFonts w:ascii="Arial" w:hAnsi="Arial" w:cs="Arial"/>
          <w:b/>
          <w:sz w:val="24"/>
          <w:szCs w:val="24"/>
        </w:rPr>
      </w:pPr>
      <w:r>
        <w:rPr>
          <w:rFonts w:ascii="Arial" w:hAnsi="Arial" w:cs="Arial"/>
          <w:b/>
          <w:sz w:val="24"/>
          <w:szCs w:val="24"/>
        </w:rPr>
        <w:t>P</w:t>
      </w:r>
      <w:r w:rsidR="005B09A5" w:rsidRPr="005B09A5">
        <w:rPr>
          <w:rFonts w:ascii="Arial" w:hAnsi="Arial" w:cs="Arial"/>
          <w:b/>
          <w:sz w:val="24"/>
          <w:szCs w:val="24"/>
        </w:rPr>
        <w:t>ARTE III</w:t>
      </w:r>
    </w:p>
    <w:p w:rsidR="005B09A5" w:rsidRDefault="005B09A5" w:rsidP="005B09A5">
      <w:pPr>
        <w:spacing w:line="360" w:lineRule="auto"/>
        <w:ind w:firstLine="360"/>
        <w:jc w:val="center"/>
        <w:rPr>
          <w:rFonts w:ascii="Arial" w:hAnsi="Arial" w:cs="Arial"/>
          <w:b/>
          <w:sz w:val="24"/>
          <w:szCs w:val="24"/>
        </w:rPr>
      </w:pPr>
      <w:r w:rsidRPr="005B09A5">
        <w:rPr>
          <w:rFonts w:ascii="Arial" w:hAnsi="Arial" w:cs="Arial"/>
          <w:b/>
          <w:sz w:val="24"/>
          <w:szCs w:val="24"/>
        </w:rPr>
        <w:t>DESARROLLO DEL PROYECTO</w:t>
      </w:r>
    </w:p>
    <w:p w:rsidR="00847F20" w:rsidRPr="00847F20" w:rsidRDefault="00847F20" w:rsidP="00847F20">
      <w:pPr>
        <w:pStyle w:val="Prrafodelista"/>
        <w:spacing w:line="360" w:lineRule="auto"/>
        <w:ind w:left="792"/>
        <w:rPr>
          <w:rFonts w:ascii="Arial" w:hAnsi="Arial" w:cs="Arial"/>
          <w:b/>
          <w:sz w:val="24"/>
          <w:szCs w:val="24"/>
        </w:rPr>
      </w:pPr>
    </w:p>
    <w:p w:rsidR="00CB18BE" w:rsidRPr="000F44D9" w:rsidRDefault="00CB18BE" w:rsidP="00BB7311">
      <w:pPr>
        <w:pStyle w:val="Prrafodelista"/>
        <w:numPr>
          <w:ilvl w:val="0"/>
          <w:numId w:val="19"/>
        </w:numPr>
        <w:spacing w:line="360" w:lineRule="auto"/>
        <w:jc w:val="both"/>
        <w:rPr>
          <w:rFonts w:ascii="Arial" w:hAnsi="Arial" w:cs="Arial"/>
          <w:b/>
          <w:sz w:val="24"/>
          <w:szCs w:val="24"/>
        </w:rPr>
      </w:pPr>
      <w:r>
        <w:rPr>
          <w:rFonts w:ascii="Arial" w:hAnsi="Arial" w:cs="Arial"/>
          <w:b/>
          <w:sz w:val="24"/>
          <w:szCs w:val="24"/>
        </w:rPr>
        <w:t xml:space="preserve">FASE I: </w:t>
      </w:r>
      <w:r w:rsidR="00BB7311" w:rsidRPr="000F44D9">
        <w:rPr>
          <w:rFonts w:ascii="Arial" w:hAnsi="Arial" w:cs="Arial"/>
          <w:b/>
          <w:sz w:val="24"/>
          <w:szCs w:val="24"/>
        </w:rPr>
        <w:t>PROPUESTA DE ADECUACIÓN DE LAS INSTALACIONES ELÉCTRICAS DE UNA VIVIENDA UNIFAMILIAR UBICADA EN EL SECTOR EL BUCARE, PARROQUÍA TRES ESQUINAS, MUNICIPIO TRUJILLO DEL ESTADO TRUJILLO</w:t>
      </w:r>
      <w:r w:rsidR="000F44D9">
        <w:rPr>
          <w:rFonts w:ascii="Arial" w:hAnsi="Arial" w:cs="Arial"/>
          <w:b/>
          <w:sz w:val="24"/>
          <w:szCs w:val="24"/>
        </w:rPr>
        <w:t>.</w:t>
      </w:r>
    </w:p>
    <w:p w:rsidR="00B45915" w:rsidRDefault="00B45915" w:rsidP="00B45915">
      <w:pPr>
        <w:pStyle w:val="Prrafodelista"/>
        <w:spacing w:line="360" w:lineRule="auto"/>
        <w:ind w:left="360"/>
        <w:jc w:val="both"/>
        <w:rPr>
          <w:rFonts w:ascii="Arial" w:hAnsi="Arial" w:cs="Arial"/>
          <w:b/>
          <w:sz w:val="24"/>
          <w:szCs w:val="24"/>
        </w:rPr>
      </w:pPr>
    </w:p>
    <w:p w:rsidR="00CB18BE" w:rsidRDefault="00CB18BE" w:rsidP="00CB18BE">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t>Objetivo General</w:t>
      </w:r>
    </w:p>
    <w:p w:rsidR="00BB7311" w:rsidRDefault="00BB7311" w:rsidP="00BB7311">
      <w:pPr>
        <w:pStyle w:val="Prrafodelista"/>
        <w:spacing w:line="360" w:lineRule="auto"/>
        <w:ind w:left="360" w:firstLine="348"/>
        <w:jc w:val="both"/>
        <w:rPr>
          <w:rFonts w:ascii="Arial" w:hAnsi="Arial" w:cs="Arial"/>
          <w:sz w:val="24"/>
          <w:szCs w:val="24"/>
        </w:rPr>
      </w:pPr>
      <w:r w:rsidRPr="00BB7311">
        <w:rPr>
          <w:rFonts w:ascii="Arial" w:hAnsi="Arial" w:cs="Arial"/>
          <w:sz w:val="24"/>
          <w:szCs w:val="24"/>
        </w:rPr>
        <w:t xml:space="preserve">Presentar una propuesta en la vivienda ubicada en el sector El Bucare </w:t>
      </w:r>
      <w:r w:rsidR="00365536" w:rsidRPr="00365536">
        <w:rPr>
          <w:rFonts w:ascii="Arial" w:hAnsi="Arial" w:cs="Arial"/>
          <w:sz w:val="24"/>
          <w:szCs w:val="24"/>
        </w:rPr>
        <w:t xml:space="preserve">Casa Nº 31 </w:t>
      </w:r>
      <w:r w:rsidRPr="00BB7311">
        <w:rPr>
          <w:rFonts w:ascii="Arial" w:hAnsi="Arial" w:cs="Arial"/>
          <w:sz w:val="24"/>
          <w:szCs w:val="24"/>
        </w:rPr>
        <w:t>Parroquia Tres Esquinas en Trujillo. Edo. Trujillo, mediante la elaboración de cómputos métricos de materiales, equipos, herramientas y mano de obra bajo la aplicación del código eléctrico nacional (C.E.N).</w:t>
      </w:r>
    </w:p>
    <w:p w:rsidR="00DE1488" w:rsidRDefault="00DE1488" w:rsidP="00BB7311">
      <w:pPr>
        <w:pStyle w:val="Prrafodelista"/>
        <w:spacing w:line="360" w:lineRule="auto"/>
        <w:ind w:left="360" w:firstLine="348"/>
        <w:jc w:val="both"/>
        <w:rPr>
          <w:rFonts w:ascii="Arial" w:hAnsi="Arial" w:cs="Arial"/>
          <w:sz w:val="24"/>
          <w:szCs w:val="24"/>
        </w:rPr>
      </w:pPr>
    </w:p>
    <w:p w:rsidR="00DE1488" w:rsidRDefault="00DE1488" w:rsidP="00BB7311">
      <w:pPr>
        <w:pStyle w:val="Prrafodelista"/>
        <w:spacing w:line="360" w:lineRule="auto"/>
        <w:ind w:left="360" w:firstLine="348"/>
        <w:jc w:val="both"/>
        <w:rPr>
          <w:rFonts w:ascii="Arial" w:hAnsi="Arial" w:cs="Arial"/>
          <w:sz w:val="24"/>
          <w:szCs w:val="24"/>
        </w:rPr>
      </w:pPr>
    </w:p>
    <w:p w:rsidR="00DE1488" w:rsidRDefault="00DE1488" w:rsidP="00BB7311">
      <w:pPr>
        <w:pStyle w:val="Prrafodelista"/>
        <w:spacing w:line="360" w:lineRule="auto"/>
        <w:ind w:left="360" w:firstLine="348"/>
        <w:jc w:val="both"/>
        <w:rPr>
          <w:rFonts w:ascii="Arial" w:hAnsi="Arial" w:cs="Arial"/>
          <w:sz w:val="24"/>
          <w:szCs w:val="24"/>
        </w:rPr>
      </w:pPr>
    </w:p>
    <w:p w:rsidR="00CB18BE" w:rsidRDefault="00CB18BE" w:rsidP="00CB18BE">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 xml:space="preserve">Objetivos </w:t>
      </w:r>
      <w:r w:rsidR="008D72CD">
        <w:rPr>
          <w:rFonts w:ascii="Arial" w:hAnsi="Arial" w:cs="Arial"/>
          <w:b/>
          <w:sz w:val="24"/>
          <w:szCs w:val="24"/>
        </w:rPr>
        <w:t>Específicos</w:t>
      </w:r>
    </w:p>
    <w:p w:rsidR="00A62B4D" w:rsidRPr="00A62B4D" w:rsidRDefault="00A62B4D" w:rsidP="00A62B4D">
      <w:pPr>
        <w:pStyle w:val="Prrafodelista"/>
        <w:numPr>
          <w:ilvl w:val="0"/>
          <w:numId w:val="34"/>
        </w:numPr>
        <w:spacing w:line="360" w:lineRule="auto"/>
        <w:jc w:val="both"/>
        <w:rPr>
          <w:rFonts w:ascii="Arial" w:hAnsi="Arial" w:cs="Arial"/>
          <w:sz w:val="24"/>
          <w:szCs w:val="24"/>
        </w:rPr>
      </w:pPr>
      <w:r w:rsidRPr="00A62B4D">
        <w:rPr>
          <w:rFonts w:ascii="Arial" w:hAnsi="Arial" w:cs="Arial"/>
          <w:sz w:val="24"/>
          <w:szCs w:val="24"/>
        </w:rPr>
        <w:t>Determinar las características de la instalación eléctrica de la vivienda en estudi</w:t>
      </w:r>
      <w:r w:rsidR="000E14EF">
        <w:rPr>
          <w:rFonts w:ascii="Arial" w:hAnsi="Arial" w:cs="Arial"/>
          <w:sz w:val="24"/>
          <w:szCs w:val="24"/>
        </w:rPr>
        <w:t>o del Sector El Bucare Parroqui</w:t>
      </w:r>
      <w:r w:rsidRPr="00A62B4D">
        <w:rPr>
          <w:rFonts w:ascii="Arial" w:hAnsi="Arial" w:cs="Arial"/>
          <w:sz w:val="24"/>
          <w:szCs w:val="24"/>
        </w:rPr>
        <w:t>a Tres Esquinas.</w:t>
      </w:r>
    </w:p>
    <w:p w:rsidR="00A62B4D" w:rsidRPr="00A62B4D" w:rsidRDefault="00A62B4D" w:rsidP="00A62B4D">
      <w:pPr>
        <w:pStyle w:val="Prrafodelista"/>
        <w:numPr>
          <w:ilvl w:val="0"/>
          <w:numId w:val="34"/>
        </w:numPr>
        <w:spacing w:line="360" w:lineRule="auto"/>
        <w:jc w:val="both"/>
        <w:rPr>
          <w:rFonts w:ascii="Arial" w:hAnsi="Arial" w:cs="Arial"/>
          <w:sz w:val="24"/>
          <w:szCs w:val="24"/>
        </w:rPr>
      </w:pPr>
      <w:r w:rsidRPr="00A62B4D">
        <w:rPr>
          <w:rFonts w:ascii="Arial" w:hAnsi="Arial" w:cs="Arial"/>
          <w:sz w:val="24"/>
          <w:szCs w:val="24"/>
        </w:rPr>
        <w:t>Identificar las cargas típicas de equipos de la vivienda en estudio.</w:t>
      </w:r>
    </w:p>
    <w:p w:rsidR="00A62B4D" w:rsidRPr="00A62B4D" w:rsidRDefault="00A62B4D" w:rsidP="00A62B4D">
      <w:pPr>
        <w:pStyle w:val="Prrafodelista"/>
        <w:numPr>
          <w:ilvl w:val="0"/>
          <w:numId w:val="34"/>
        </w:numPr>
        <w:spacing w:line="360" w:lineRule="auto"/>
        <w:jc w:val="both"/>
        <w:rPr>
          <w:rFonts w:ascii="Arial" w:hAnsi="Arial" w:cs="Arial"/>
          <w:sz w:val="24"/>
          <w:szCs w:val="24"/>
        </w:rPr>
      </w:pPr>
      <w:r w:rsidRPr="00A62B4D">
        <w:rPr>
          <w:rFonts w:ascii="Arial" w:hAnsi="Arial" w:cs="Arial"/>
          <w:sz w:val="24"/>
          <w:szCs w:val="24"/>
        </w:rPr>
        <w:t>Aplicar criterios de diseño para el cálculo de circuitos ramales, alimentadores y protecciones.</w:t>
      </w:r>
    </w:p>
    <w:p w:rsidR="00A62B4D" w:rsidRPr="00A62B4D" w:rsidRDefault="00A62B4D" w:rsidP="00A62B4D">
      <w:pPr>
        <w:pStyle w:val="Prrafodelista"/>
        <w:numPr>
          <w:ilvl w:val="0"/>
          <w:numId w:val="34"/>
        </w:numPr>
        <w:spacing w:line="360" w:lineRule="auto"/>
        <w:jc w:val="both"/>
        <w:rPr>
          <w:rFonts w:ascii="Arial" w:hAnsi="Arial" w:cs="Arial"/>
          <w:sz w:val="24"/>
          <w:szCs w:val="24"/>
        </w:rPr>
      </w:pPr>
      <w:r w:rsidRPr="00A62B4D">
        <w:rPr>
          <w:rFonts w:ascii="Arial" w:hAnsi="Arial" w:cs="Arial"/>
          <w:sz w:val="24"/>
          <w:szCs w:val="24"/>
        </w:rPr>
        <w:t>Realizar el estudio de carga para selecciones las características del tablero, protección general y acometida.</w:t>
      </w:r>
    </w:p>
    <w:p w:rsidR="00A62B4D" w:rsidRPr="00A62B4D" w:rsidRDefault="00A62B4D" w:rsidP="00A62B4D">
      <w:pPr>
        <w:pStyle w:val="Prrafodelista"/>
        <w:numPr>
          <w:ilvl w:val="0"/>
          <w:numId w:val="34"/>
        </w:numPr>
        <w:spacing w:line="360" w:lineRule="auto"/>
        <w:jc w:val="both"/>
        <w:rPr>
          <w:rFonts w:ascii="Arial" w:hAnsi="Arial" w:cs="Arial"/>
          <w:sz w:val="24"/>
          <w:szCs w:val="24"/>
        </w:rPr>
      </w:pPr>
      <w:r w:rsidRPr="00A62B4D">
        <w:rPr>
          <w:rFonts w:ascii="Arial" w:hAnsi="Arial" w:cs="Arial"/>
          <w:sz w:val="24"/>
          <w:szCs w:val="24"/>
        </w:rPr>
        <w:t>Elaborar el plano de la instalación eléctrica propuesta.</w:t>
      </w:r>
    </w:p>
    <w:p w:rsidR="00A62B4D" w:rsidRDefault="00A62B4D" w:rsidP="00A62B4D">
      <w:pPr>
        <w:pStyle w:val="Prrafodelista"/>
        <w:numPr>
          <w:ilvl w:val="0"/>
          <w:numId w:val="34"/>
        </w:numPr>
        <w:spacing w:line="360" w:lineRule="auto"/>
        <w:jc w:val="both"/>
        <w:rPr>
          <w:rFonts w:ascii="Arial" w:hAnsi="Arial" w:cs="Arial"/>
          <w:sz w:val="24"/>
          <w:szCs w:val="24"/>
        </w:rPr>
      </w:pPr>
      <w:r w:rsidRPr="00A62B4D">
        <w:rPr>
          <w:rFonts w:ascii="Arial" w:hAnsi="Arial" w:cs="Arial"/>
          <w:sz w:val="24"/>
          <w:szCs w:val="24"/>
        </w:rPr>
        <w:t>Realizar un análisis de costo de los materiales utilizados para la elaboración de la propuesta.</w:t>
      </w:r>
    </w:p>
    <w:p w:rsidR="00792F60" w:rsidRDefault="00792F60" w:rsidP="00792F60">
      <w:pPr>
        <w:spacing w:line="360" w:lineRule="auto"/>
        <w:jc w:val="both"/>
        <w:rPr>
          <w:rFonts w:ascii="Arial" w:hAnsi="Arial" w:cs="Arial"/>
          <w:sz w:val="24"/>
          <w:szCs w:val="24"/>
        </w:rPr>
      </w:pPr>
    </w:p>
    <w:p w:rsidR="00792F60" w:rsidRDefault="00792F60" w:rsidP="00792F60">
      <w:pPr>
        <w:spacing w:line="360" w:lineRule="auto"/>
        <w:jc w:val="both"/>
        <w:rPr>
          <w:rFonts w:ascii="Arial" w:hAnsi="Arial" w:cs="Arial"/>
          <w:sz w:val="24"/>
          <w:szCs w:val="24"/>
        </w:rPr>
      </w:pPr>
    </w:p>
    <w:p w:rsidR="00792F60" w:rsidRDefault="00792F60" w:rsidP="00792F60">
      <w:pPr>
        <w:spacing w:line="360" w:lineRule="auto"/>
        <w:jc w:val="both"/>
        <w:rPr>
          <w:rFonts w:ascii="Arial" w:hAnsi="Arial" w:cs="Arial"/>
          <w:sz w:val="24"/>
          <w:szCs w:val="24"/>
        </w:rPr>
      </w:pPr>
    </w:p>
    <w:p w:rsidR="00792F60" w:rsidRDefault="00792F60" w:rsidP="00792F60">
      <w:pPr>
        <w:spacing w:line="360" w:lineRule="auto"/>
        <w:jc w:val="both"/>
        <w:rPr>
          <w:rFonts w:ascii="Arial" w:hAnsi="Arial" w:cs="Arial"/>
          <w:sz w:val="24"/>
          <w:szCs w:val="24"/>
        </w:rPr>
      </w:pPr>
    </w:p>
    <w:p w:rsidR="00AF706C" w:rsidRDefault="00AF706C" w:rsidP="00792F60">
      <w:pPr>
        <w:spacing w:line="360" w:lineRule="auto"/>
        <w:jc w:val="both"/>
        <w:rPr>
          <w:rFonts w:ascii="Arial" w:hAnsi="Arial" w:cs="Arial"/>
          <w:sz w:val="24"/>
          <w:szCs w:val="24"/>
        </w:rPr>
      </w:pPr>
    </w:p>
    <w:p w:rsidR="00AF706C" w:rsidRDefault="00AF706C" w:rsidP="00792F60">
      <w:pPr>
        <w:spacing w:line="360" w:lineRule="auto"/>
        <w:jc w:val="both"/>
        <w:rPr>
          <w:rFonts w:ascii="Arial" w:hAnsi="Arial" w:cs="Arial"/>
          <w:sz w:val="24"/>
          <w:szCs w:val="24"/>
        </w:rPr>
      </w:pPr>
    </w:p>
    <w:p w:rsidR="00AF706C" w:rsidRDefault="00AF706C" w:rsidP="00792F60">
      <w:pPr>
        <w:spacing w:line="360" w:lineRule="auto"/>
        <w:jc w:val="both"/>
        <w:rPr>
          <w:rFonts w:ascii="Arial" w:hAnsi="Arial" w:cs="Arial"/>
          <w:sz w:val="24"/>
          <w:szCs w:val="24"/>
        </w:rPr>
      </w:pPr>
    </w:p>
    <w:p w:rsidR="00AF706C" w:rsidRDefault="00AF706C" w:rsidP="00792F60">
      <w:pPr>
        <w:spacing w:line="360" w:lineRule="auto"/>
        <w:jc w:val="both"/>
        <w:rPr>
          <w:rFonts w:ascii="Arial" w:hAnsi="Arial" w:cs="Arial"/>
          <w:sz w:val="24"/>
          <w:szCs w:val="24"/>
        </w:rPr>
      </w:pPr>
    </w:p>
    <w:p w:rsidR="00F35898" w:rsidRDefault="00F35898" w:rsidP="00792F60">
      <w:pPr>
        <w:spacing w:line="360" w:lineRule="auto"/>
        <w:jc w:val="both"/>
        <w:rPr>
          <w:rFonts w:ascii="Arial" w:hAnsi="Arial" w:cs="Arial"/>
          <w:sz w:val="24"/>
          <w:szCs w:val="24"/>
        </w:rPr>
      </w:pPr>
    </w:p>
    <w:p w:rsidR="00AF706C" w:rsidRDefault="00AF706C" w:rsidP="00792F60">
      <w:pPr>
        <w:spacing w:line="360" w:lineRule="auto"/>
        <w:jc w:val="both"/>
        <w:rPr>
          <w:rFonts w:ascii="Arial" w:hAnsi="Arial" w:cs="Arial"/>
          <w:sz w:val="24"/>
          <w:szCs w:val="24"/>
        </w:rPr>
      </w:pPr>
    </w:p>
    <w:p w:rsidR="00AF706C" w:rsidRDefault="00AF706C" w:rsidP="00792F60">
      <w:pPr>
        <w:spacing w:line="360" w:lineRule="auto"/>
        <w:jc w:val="both"/>
        <w:rPr>
          <w:rFonts w:ascii="Arial" w:hAnsi="Arial" w:cs="Arial"/>
          <w:sz w:val="24"/>
          <w:szCs w:val="24"/>
        </w:rPr>
      </w:pPr>
    </w:p>
    <w:p w:rsidR="00AF706C" w:rsidRDefault="00AF706C" w:rsidP="00792F60">
      <w:pPr>
        <w:spacing w:line="360" w:lineRule="auto"/>
        <w:jc w:val="both"/>
        <w:rPr>
          <w:rFonts w:ascii="Arial" w:hAnsi="Arial" w:cs="Arial"/>
          <w:sz w:val="24"/>
          <w:szCs w:val="24"/>
        </w:rPr>
      </w:pPr>
    </w:p>
    <w:p w:rsidR="00AF706C" w:rsidRDefault="00AF706C" w:rsidP="00792F60">
      <w:pPr>
        <w:spacing w:line="360" w:lineRule="auto"/>
        <w:jc w:val="both"/>
        <w:rPr>
          <w:rFonts w:ascii="Arial" w:hAnsi="Arial" w:cs="Arial"/>
          <w:sz w:val="24"/>
          <w:szCs w:val="24"/>
        </w:rPr>
      </w:pPr>
    </w:p>
    <w:p w:rsidR="005B09EE" w:rsidRPr="005B09EE" w:rsidRDefault="00AF706C" w:rsidP="005B09EE">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Crono</w:t>
      </w:r>
      <w:r w:rsidR="00CB18BE">
        <w:rPr>
          <w:rFonts w:ascii="Arial" w:hAnsi="Arial" w:cs="Arial"/>
          <w:b/>
          <w:sz w:val="24"/>
          <w:szCs w:val="24"/>
        </w:rPr>
        <w:t>gr</w:t>
      </w:r>
      <w:r w:rsidR="005B09EE">
        <w:rPr>
          <w:rFonts w:ascii="Arial" w:hAnsi="Arial" w:cs="Arial"/>
          <w:b/>
          <w:sz w:val="24"/>
          <w:szCs w:val="24"/>
        </w:rPr>
        <w:t>ama de Actividades.</w:t>
      </w:r>
    </w:p>
    <w:tbl>
      <w:tblPr>
        <w:tblpPr w:leftFromText="141" w:rightFromText="141" w:vertAnchor="page" w:horzAnchor="margin" w:tblpXSpec="center" w:tblpY="3388"/>
        <w:tblW w:w="55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97"/>
        <w:gridCol w:w="530"/>
        <w:gridCol w:w="602"/>
        <w:gridCol w:w="606"/>
        <w:gridCol w:w="606"/>
        <w:gridCol w:w="608"/>
        <w:gridCol w:w="606"/>
        <w:gridCol w:w="606"/>
        <w:gridCol w:w="606"/>
        <w:gridCol w:w="608"/>
        <w:gridCol w:w="606"/>
        <w:gridCol w:w="616"/>
        <w:gridCol w:w="600"/>
      </w:tblGrid>
      <w:tr w:rsidR="00792F60" w:rsidRPr="000A7A30" w:rsidTr="00E8063C">
        <w:trPr>
          <w:trHeight w:val="466"/>
        </w:trPr>
        <w:tc>
          <w:tcPr>
            <w:tcW w:w="1435" w:type="pct"/>
            <w:vMerge w:val="restar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jc w:val="center"/>
              <w:rPr>
                <w:rFonts w:ascii="Arial" w:hAnsi="Arial" w:cs="Arial"/>
                <w:sz w:val="24"/>
                <w:szCs w:val="24"/>
              </w:rPr>
            </w:pPr>
            <w:r w:rsidRPr="000A7A30">
              <w:rPr>
                <w:rFonts w:ascii="Arial" w:hAnsi="Arial" w:cs="Arial"/>
                <w:sz w:val="24"/>
                <w:szCs w:val="24"/>
              </w:rPr>
              <w:t>Actividades</w:t>
            </w:r>
          </w:p>
        </w:tc>
        <w:tc>
          <w:tcPr>
            <w:tcW w:w="3565" w:type="pct"/>
            <w:gridSpan w:val="12"/>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jc w:val="center"/>
              <w:rPr>
                <w:rFonts w:ascii="Arial" w:hAnsi="Arial" w:cs="Arial"/>
                <w:sz w:val="20"/>
                <w:szCs w:val="20"/>
              </w:rPr>
            </w:pPr>
            <w:r w:rsidRPr="000A7A30">
              <w:rPr>
                <w:rFonts w:ascii="Arial" w:hAnsi="Arial" w:cs="Arial"/>
                <w:sz w:val="20"/>
                <w:szCs w:val="20"/>
              </w:rPr>
              <w:t>Semanas del proyecto</w:t>
            </w:r>
          </w:p>
        </w:tc>
      </w:tr>
      <w:tr w:rsidR="00792F60" w:rsidRPr="000A7A30" w:rsidTr="005B09EE">
        <w:trPr>
          <w:trHeight w:val="291"/>
        </w:trPr>
        <w:tc>
          <w:tcPr>
            <w:tcW w:w="1435" w:type="pct"/>
            <w:vMerge/>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63"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 xml:space="preserve">1 </w:t>
            </w: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 xml:space="preserve">2 </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 xml:space="preserve">3 </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4</w:t>
            </w: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5</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6</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7</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 xml:space="preserve">8 </w:t>
            </w: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9</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10</w:t>
            </w: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 xml:space="preserve">11 </w:t>
            </w:r>
          </w:p>
        </w:tc>
        <w:tc>
          <w:tcPr>
            <w:tcW w:w="296"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rPr>
                <w:rFonts w:ascii="Arial" w:hAnsi="Arial" w:cs="Arial"/>
                <w:sz w:val="20"/>
                <w:szCs w:val="20"/>
              </w:rPr>
            </w:pPr>
            <w:r w:rsidRPr="000A7A30">
              <w:rPr>
                <w:rFonts w:ascii="Arial" w:hAnsi="Arial" w:cs="Arial"/>
                <w:sz w:val="20"/>
                <w:szCs w:val="20"/>
              </w:rPr>
              <w:t>12</w:t>
            </w:r>
          </w:p>
        </w:tc>
      </w:tr>
      <w:tr w:rsidR="00792F60" w:rsidRPr="000A7A30" w:rsidTr="005B09EE">
        <w:trPr>
          <w:trHeight w:val="1510"/>
        </w:trPr>
        <w:tc>
          <w:tcPr>
            <w:tcW w:w="1435" w:type="pct"/>
            <w:tcBorders>
              <w:top w:val="single" w:sz="12" w:space="0" w:color="auto"/>
              <w:left w:val="single" w:sz="12" w:space="0" w:color="auto"/>
              <w:bottom w:val="single" w:sz="12" w:space="0" w:color="auto"/>
              <w:right w:val="single" w:sz="12" w:space="0" w:color="auto"/>
            </w:tcBorders>
            <w:shd w:val="clear" w:color="auto" w:fill="00B0F0"/>
          </w:tcPr>
          <w:p w:rsidR="00792F60" w:rsidRPr="000A7A30" w:rsidRDefault="00792F60" w:rsidP="00E8063C">
            <w:pPr>
              <w:spacing w:after="0" w:line="360" w:lineRule="auto"/>
              <w:rPr>
                <w:rFonts w:ascii="Arial" w:hAnsi="Arial" w:cs="Arial"/>
                <w:b/>
                <w:sz w:val="16"/>
                <w:szCs w:val="16"/>
              </w:rPr>
            </w:pPr>
            <w:r w:rsidRPr="000A7A30">
              <w:rPr>
                <w:rFonts w:ascii="Arial" w:hAnsi="Arial" w:cs="Arial"/>
                <w:b/>
                <w:sz w:val="16"/>
                <w:szCs w:val="16"/>
                <w:lang w:val="es-ES_tradnl"/>
              </w:rPr>
              <w:t>Determinar las características técnicas de las instalaciones eléctricas de la vivienda del sector</w:t>
            </w:r>
            <w:r>
              <w:rPr>
                <w:rFonts w:ascii="Arial" w:hAnsi="Arial" w:cs="Arial"/>
                <w:b/>
                <w:sz w:val="16"/>
                <w:szCs w:val="16"/>
                <w:lang w:val="es-ES_tradnl"/>
              </w:rPr>
              <w:t xml:space="preserve"> Bucare de Tres Esquina</w:t>
            </w:r>
          </w:p>
        </w:tc>
        <w:tc>
          <w:tcPr>
            <w:tcW w:w="263" w:type="pct"/>
            <w:tcBorders>
              <w:top w:val="single" w:sz="12" w:space="0" w:color="auto"/>
              <w:left w:val="single" w:sz="12" w:space="0" w:color="auto"/>
              <w:bottom w:val="single" w:sz="12" w:space="0" w:color="auto"/>
              <w:right w:val="single" w:sz="12" w:space="0" w:color="auto"/>
            </w:tcBorders>
            <w:shd w:val="clear" w:color="auto" w:fill="00B0F0"/>
          </w:tcPr>
          <w:p w:rsidR="00792F60" w:rsidRPr="000A7A30" w:rsidRDefault="00792F60" w:rsidP="00E8063C">
            <w:pPr>
              <w:spacing w:after="0" w:line="360" w:lineRule="auto"/>
            </w:pPr>
          </w:p>
        </w:tc>
        <w:tc>
          <w:tcPr>
            <w:tcW w:w="298" w:type="pct"/>
            <w:tcBorders>
              <w:top w:val="single" w:sz="12" w:space="0" w:color="auto"/>
              <w:left w:val="single" w:sz="12" w:space="0" w:color="auto"/>
              <w:bottom w:val="single" w:sz="12" w:space="0" w:color="auto"/>
              <w:right w:val="single" w:sz="12" w:space="0" w:color="auto"/>
            </w:tcBorders>
            <w:shd w:val="clear" w:color="auto" w:fill="00B0F0"/>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6"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r>
      <w:tr w:rsidR="00792F60" w:rsidRPr="000A7A30" w:rsidTr="005B09EE">
        <w:trPr>
          <w:trHeight w:val="965"/>
        </w:trPr>
        <w:tc>
          <w:tcPr>
            <w:tcW w:w="1435" w:type="pct"/>
            <w:tcBorders>
              <w:top w:val="single" w:sz="12" w:space="0" w:color="auto"/>
              <w:left w:val="single" w:sz="12" w:space="0" w:color="auto"/>
              <w:bottom w:val="single" w:sz="12" w:space="0" w:color="auto"/>
              <w:right w:val="single" w:sz="12" w:space="0" w:color="auto"/>
            </w:tcBorders>
            <w:shd w:val="clear" w:color="auto" w:fill="FFC000"/>
          </w:tcPr>
          <w:p w:rsidR="00792F60" w:rsidRPr="000A7A30" w:rsidRDefault="00792F60" w:rsidP="00E8063C">
            <w:pPr>
              <w:spacing w:after="0" w:line="360" w:lineRule="auto"/>
              <w:rPr>
                <w:rFonts w:ascii="Arial" w:hAnsi="Arial" w:cs="Arial"/>
                <w:b/>
                <w:sz w:val="16"/>
                <w:szCs w:val="16"/>
              </w:rPr>
            </w:pPr>
            <w:r w:rsidRPr="000A7A30">
              <w:rPr>
                <w:rFonts w:ascii="Arial" w:hAnsi="Arial" w:cs="Arial"/>
                <w:b/>
                <w:sz w:val="16"/>
                <w:szCs w:val="16"/>
                <w:lang w:val="es-ES_tradnl"/>
              </w:rPr>
              <w:t>Identificar las cargas típicas de equipos de la vivienda en estudio</w:t>
            </w:r>
          </w:p>
        </w:tc>
        <w:tc>
          <w:tcPr>
            <w:tcW w:w="263"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C000"/>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C000"/>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FFFFFF" w:themeFill="background1"/>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FFFF" w:themeFill="background1"/>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6"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r>
      <w:tr w:rsidR="00792F60" w:rsidRPr="000A7A30" w:rsidTr="005B09EE">
        <w:trPr>
          <w:trHeight w:val="799"/>
        </w:trPr>
        <w:tc>
          <w:tcPr>
            <w:tcW w:w="1435" w:type="pct"/>
            <w:tcBorders>
              <w:top w:val="single" w:sz="12" w:space="0" w:color="auto"/>
              <w:left w:val="single" w:sz="12" w:space="0" w:color="auto"/>
              <w:bottom w:val="single" w:sz="12" w:space="0" w:color="auto"/>
              <w:right w:val="single" w:sz="12" w:space="0" w:color="auto"/>
            </w:tcBorders>
            <w:shd w:val="clear" w:color="auto" w:fill="92D050"/>
          </w:tcPr>
          <w:p w:rsidR="00792F60" w:rsidRPr="000A7A30" w:rsidRDefault="00792F60" w:rsidP="00E8063C">
            <w:pPr>
              <w:spacing w:after="0" w:line="360" w:lineRule="auto"/>
              <w:rPr>
                <w:rFonts w:ascii="Arial" w:hAnsi="Arial" w:cs="Arial"/>
                <w:b/>
                <w:sz w:val="16"/>
                <w:szCs w:val="16"/>
              </w:rPr>
            </w:pPr>
            <w:r w:rsidRPr="000A7A30">
              <w:rPr>
                <w:rFonts w:ascii="Arial" w:hAnsi="Arial" w:cs="Arial"/>
                <w:b/>
                <w:sz w:val="16"/>
                <w:szCs w:val="16"/>
              </w:rPr>
              <w:t>Elaborar un plano de las instalaciones eléctricas propuestas.</w:t>
            </w:r>
          </w:p>
        </w:tc>
        <w:tc>
          <w:tcPr>
            <w:tcW w:w="263"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92D050"/>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92D050"/>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FFFF" w:themeFill="background1"/>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FFFF" w:themeFill="background1"/>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6"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r>
      <w:tr w:rsidR="00792F60" w:rsidRPr="000A7A30" w:rsidTr="005B09EE">
        <w:trPr>
          <w:trHeight w:val="1081"/>
        </w:trPr>
        <w:tc>
          <w:tcPr>
            <w:tcW w:w="1435" w:type="pct"/>
            <w:tcBorders>
              <w:top w:val="single" w:sz="12" w:space="0" w:color="auto"/>
              <w:left w:val="single" w:sz="12" w:space="0" w:color="auto"/>
              <w:bottom w:val="single" w:sz="12" w:space="0" w:color="auto"/>
              <w:right w:val="single" w:sz="12" w:space="0" w:color="auto"/>
            </w:tcBorders>
            <w:shd w:val="clear" w:color="auto" w:fill="7030A0"/>
          </w:tcPr>
          <w:p w:rsidR="00792F60" w:rsidRPr="000A7A30" w:rsidRDefault="00792F60" w:rsidP="00E8063C">
            <w:pPr>
              <w:spacing w:after="0" w:line="360" w:lineRule="auto"/>
              <w:rPr>
                <w:rFonts w:ascii="Arial" w:hAnsi="Arial" w:cs="Arial"/>
                <w:b/>
                <w:sz w:val="16"/>
                <w:szCs w:val="16"/>
              </w:rPr>
            </w:pPr>
            <w:r w:rsidRPr="000A7A30">
              <w:rPr>
                <w:rFonts w:ascii="Arial" w:hAnsi="Arial" w:cs="Arial"/>
                <w:b/>
                <w:sz w:val="16"/>
                <w:szCs w:val="16"/>
                <w:lang w:val="es-ES_tradnl"/>
              </w:rPr>
              <w:t xml:space="preserve">Aplicar criterio de diseño para el cálculo de circuitos ramales, alimentadores y protección </w:t>
            </w:r>
          </w:p>
        </w:tc>
        <w:tc>
          <w:tcPr>
            <w:tcW w:w="263"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7030A0"/>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7030A0"/>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FFFFFF" w:themeFill="background1"/>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6"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r>
      <w:tr w:rsidR="00792F60" w:rsidRPr="000A7A30" w:rsidTr="005B09EE">
        <w:trPr>
          <w:trHeight w:val="1231"/>
        </w:trPr>
        <w:tc>
          <w:tcPr>
            <w:tcW w:w="1435" w:type="pct"/>
            <w:tcBorders>
              <w:top w:val="single" w:sz="12" w:space="0" w:color="auto"/>
              <w:left w:val="single" w:sz="12" w:space="0" w:color="auto"/>
              <w:bottom w:val="single" w:sz="12" w:space="0" w:color="auto"/>
              <w:right w:val="single" w:sz="12" w:space="0" w:color="auto"/>
            </w:tcBorders>
            <w:shd w:val="clear" w:color="auto" w:fill="FFFF00"/>
          </w:tcPr>
          <w:p w:rsidR="00792F60" w:rsidRPr="000A7A30" w:rsidRDefault="00792F60" w:rsidP="00E8063C">
            <w:pPr>
              <w:spacing w:after="0" w:line="360" w:lineRule="auto"/>
              <w:rPr>
                <w:rFonts w:ascii="Arial" w:hAnsi="Arial" w:cs="Arial"/>
                <w:b/>
                <w:sz w:val="16"/>
                <w:szCs w:val="16"/>
              </w:rPr>
            </w:pPr>
            <w:r w:rsidRPr="000A7A30">
              <w:rPr>
                <w:rFonts w:ascii="Arial" w:eastAsia="Times New Roman" w:hAnsi="Arial" w:cs="Arial"/>
                <w:b/>
                <w:sz w:val="16"/>
                <w:szCs w:val="16"/>
                <w:lang w:val="es-ES_tradnl"/>
              </w:rPr>
              <w:t>Realizar el estudio de la carga para seleccionar las características del tablero, protección general y acometida eléctrica</w:t>
            </w:r>
          </w:p>
        </w:tc>
        <w:tc>
          <w:tcPr>
            <w:tcW w:w="263"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FFFF00"/>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FF00"/>
          </w:tcPr>
          <w:p w:rsidR="00792F60" w:rsidRPr="000A7A30" w:rsidRDefault="00792F60" w:rsidP="00E8063C">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6"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r>
      <w:tr w:rsidR="00792F60" w:rsidRPr="000A7A30" w:rsidTr="005B09EE">
        <w:trPr>
          <w:trHeight w:val="1212"/>
        </w:trPr>
        <w:tc>
          <w:tcPr>
            <w:tcW w:w="1435"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92F60" w:rsidRPr="000A7A30" w:rsidRDefault="00792F60" w:rsidP="00E8063C">
            <w:pPr>
              <w:spacing w:after="0" w:line="360" w:lineRule="auto"/>
              <w:rPr>
                <w:rFonts w:ascii="Arial" w:hAnsi="Arial" w:cs="Arial"/>
                <w:b/>
                <w:sz w:val="16"/>
                <w:szCs w:val="16"/>
              </w:rPr>
            </w:pPr>
            <w:r w:rsidRPr="000A7A30">
              <w:rPr>
                <w:rFonts w:ascii="Arial" w:eastAsia="Times New Roman" w:hAnsi="Arial" w:cs="Arial"/>
                <w:b/>
                <w:noProof/>
                <w:sz w:val="16"/>
                <w:szCs w:val="16"/>
              </w:rPr>
              <w:t>Realizar un analisis del costo de los materiales utilizados para la elaboración de la propuesta</w:t>
            </w:r>
          </w:p>
        </w:tc>
        <w:tc>
          <w:tcPr>
            <w:tcW w:w="263"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792F60" w:rsidRPr="000A7A30" w:rsidRDefault="00792F60" w:rsidP="00E8063C">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92F60" w:rsidRPr="000A7A30" w:rsidRDefault="00792F60" w:rsidP="00E8063C">
            <w:pPr>
              <w:spacing w:after="0" w:line="360" w:lineRule="auto"/>
            </w:pPr>
          </w:p>
        </w:tc>
        <w:tc>
          <w:tcPr>
            <w:tcW w:w="296"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92F60" w:rsidRPr="000A7A30" w:rsidRDefault="00792F60" w:rsidP="00E8063C">
            <w:pPr>
              <w:spacing w:after="0" w:line="360" w:lineRule="auto"/>
            </w:pPr>
          </w:p>
        </w:tc>
      </w:tr>
    </w:tbl>
    <w:p w:rsidR="00792F60" w:rsidRDefault="005B09EE" w:rsidP="000E14EF">
      <w:pPr>
        <w:spacing w:line="360" w:lineRule="auto"/>
        <w:jc w:val="both"/>
        <w:rPr>
          <w:rFonts w:ascii="Arial" w:hAnsi="Arial" w:cs="Arial"/>
          <w:b/>
          <w:sz w:val="24"/>
          <w:szCs w:val="24"/>
        </w:rPr>
      </w:pPr>
      <w:r w:rsidRPr="005B09EE">
        <w:rPr>
          <w:rFonts w:ascii="Arial" w:hAnsi="Arial" w:cs="Arial"/>
          <w:b/>
          <w:sz w:val="24"/>
          <w:szCs w:val="24"/>
        </w:rPr>
        <w:t>Tabla N°</w:t>
      </w:r>
      <w:r>
        <w:rPr>
          <w:rFonts w:ascii="Arial" w:hAnsi="Arial" w:cs="Arial"/>
          <w:b/>
          <w:sz w:val="24"/>
          <w:szCs w:val="24"/>
        </w:rPr>
        <w:t>1</w:t>
      </w:r>
      <w:r w:rsidRPr="005B09EE">
        <w:rPr>
          <w:rFonts w:ascii="Arial" w:hAnsi="Arial" w:cs="Arial"/>
          <w:b/>
          <w:sz w:val="24"/>
          <w:szCs w:val="24"/>
        </w:rPr>
        <w:t>. Cronograma de actividades de la fase I.</w:t>
      </w:r>
    </w:p>
    <w:p w:rsidR="00792F60" w:rsidRDefault="00792F60" w:rsidP="00792F60">
      <w:pPr>
        <w:pStyle w:val="Prrafodelista"/>
        <w:spacing w:line="360" w:lineRule="auto"/>
        <w:ind w:left="792"/>
        <w:jc w:val="both"/>
        <w:rPr>
          <w:rFonts w:ascii="Arial" w:hAnsi="Arial" w:cs="Arial"/>
          <w:b/>
          <w:sz w:val="24"/>
          <w:szCs w:val="24"/>
        </w:rPr>
      </w:pPr>
    </w:p>
    <w:p w:rsidR="00792F60" w:rsidRDefault="00792F60" w:rsidP="00792F60">
      <w:pPr>
        <w:pStyle w:val="Prrafodelista"/>
        <w:spacing w:line="360" w:lineRule="auto"/>
        <w:ind w:left="792"/>
        <w:jc w:val="both"/>
        <w:rPr>
          <w:rFonts w:ascii="Arial" w:hAnsi="Arial" w:cs="Arial"/>
          <w:b/>
          <w:sz w:val="24"/>
          <w:szCs w:val="24"/>
        </w:rPr>
      </w:pPr>
    </w:p>
    <w:p w:rsidR="00792F60" w:rsidRDefault="00792F60" w:rsidP="00792F60">
      <w:pPr>
        <w:pStyle w:val="Prrafodelista"/>
        <w:spacing w:line="360" w:lineRule="auto"/>
        <w:ind w:left="792"/>
        <w:jc w:val="both"/>
        <w:rPr>
          <w:rFonts w:ascii="Arial" w:hAnsi="Arial" w:cs="Arial"/>
          <w:b/>
          <w:sz w:val="24"/>
          <w:szCs w:val="24"/>
        </w:rPr>
      </w:pPr>
    </w:p>
    <w:p w:rsidR="00792F60" w:rsidRDefault="00792F60" w:rsidP="00792F60">
      <w:pPr>
        <w:pStyle w:val="Prrafodelista"/>
        <w:spacing w:line="360" w:lineRule="auto"/>
        <w:ind w:left="792"/>
        <w:jc w:val="both"/>
        <w:rPr>
          <w:rFonts w:ascii="Arial" w:hAnsi="Arial" w:cs="Arial"/>
          <w:b/>
          <w:sz w:val="24"/>
          <w:szCs w:val="24"/>
        </w:rPr>
      </w:pPr>
    </w:p>
    <w:p w:rsidR="00792F60" w:rsidRDefault="00792F60" w:rsidP="00792F60">
      <w:pPr>
        <w:pStyle w:val="Prrafodelista"/>
        <w:spacing w:line="360" w:lineRule="auto"/>
        <w:ind w:left="792"/>
        <w:jc w:val="both"/>
        <w:rPr>
          <w:rFonts w:ascii="Arial" w:hAnsi="Arial" w:cs="Arial"/>
          <w:b/>
          <w:sz w:val="24"/>
          <w:szCs w:val="24"/>
        </w:rPr>
      </w:pPr>
    </w:p>
    <w:p w:rsidR="000E14EF" w:rsidRDefault="000E14EF" w:rsidP="00792F60">
      <w:pPr>
        <w:pStyle w:val="Prrafodelista"/>
        <w:spacing w:line="360" w:lineRule="auto"/>
        <w:ind w:left="792"/>
        <w:jc w:val="both"/>
        <w:rPr>
          <w:rFonts w:ascii="Arial" w:hAnsi="Arial" w:cs="Arial"/>
          <w:b/>
          <w:sz w:val="24"/>
          <w:szCs w:val="24"/>
        </w:rPr>
      </w:pPr>
    </w:p>
    <w:p w:rsidR="00792F60" w:rsidRDefault="00792F60" w:rsidP="00792F60">
      <w:pPr>
        <w:pStyle w:val="Prrafodelista"/>
        <w:spacing w:line="360" w:lineRule="auto"/>
        <w:ind w:left="792"/>
        <w:jc w:val="both"/>
        <w:rPr>
          <w:rFonts w:ascii="Arial" w:hAnsi="Arial" w:cs="Arial"/>
          <w:b/>
          <w:sz w:val="24"/>
          <w:szCs w:val="24"/>
        </w:rPr>
      </w:pPr>
    </w:p>
    <w:p w:rsidR="005B09EE" w:rsidRDefault="005B09EE" w:rsidP="00792F60">
      <w:pPr>
        <w:pStyle w:val="Prrafodelista"/>
        <w:spacing w:line="360" w:lineRule="auto"/>
        <w:ind w:left="792"/>
        <w:jc w:val="both"/>
        <w:rPr>
          <w:rFonts w:ascii="Arial" w:hAnsi="Arial" w:cs="Arial"/>
          <w:b/>
          <w:sz w:val="24"/>
          <w:szCs w:val="24"/>
        </w:rPr>
      </w:pPr>
    </w:p>
    <w:p w:rsidR="00792F60" w:rsidRDefault="00792F60" w:rsidP="00792F60">
      <w:pPr>
        <w:pStyle w:val="Prrafodelista"/>
        <w:spacing w:line="360" w:lineRule="auto"/>
        <w:ind w:left="792"/>
        <w:jc w:val="both"/>
        <w:rPr>
          <w:rFonts w:ascii="Arial" w:hAnsi="Arial" w:cs="Arial"/>
          <w:b/>
          <w:sz w:val="24"/>
          <w:szCs w:val="24"/>
        </w:rPr>
      </w:pPr>
    </w:p>
    <w:p w:rsidR="00CB18BE" w:rsidRDefault="00CB18BE" w:rsidP="00CB18BE">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Memoria descriptiva</w:t>
      </w:r>
    </w:p>
    <w:p w:rsidR="004507C8" w:rsidRPr="004507C8" w:rsidRDefault="004507C8" w:rsidP="004507C8">
      <w:pPr>
        <w:pStyle w:val="Prrafodelista"/>
        <w:spacing w:line="360" w:lineRule="auto"/>
        <w:ind w:left="567" w:firstLine="567"/>
        <w:jc w:val="both"/>
        <w:rPr>
          <w:rFonts w:ascii="Arial" w:hAnsi="Arial" w:cs="Arial"/>
          <w:sz w:val="24"/>
          <w:szCs w:val="24"/>
        </w:rPr>
      </w:pPr>
      <w:r w:rsidRPr="004507C8">
        <w:rPr>
          <w:rFonts w:ascii="Arial" w:hAnsi="Arial" w:cs="Arial"/>
          <w:sz w:val="24"/>
          <w:szCs w:val="24"/>
        </w:rPr>
        <w:t>La Casa en estudio es de tipo unifamiliar con una área de construcción de 184 m</w:t>
      </w:r>
      <w:r w:rsidR="004D19C8">
        <w:rPr>
          <w:rFonts w:ascii="Arial" w:hAnsi="Arial" w:cs="Arial"/>
          <w:sz w:val="24"/>
          <w:szCs w:val="24"/>
          <w:vertAlign w:val="superscript"/>
        </w:rPr>
        <w:t>2</w:t>
      </w:r>
      <w:r w:rsidR="00041C8F">
        <w:rPr>
          <w:rFonts w:ascii="Arial" w:hAnsi="Arial" w:cs="Arial"/>
          <w:sz w:val="24"/>
          <w:szCs w:val="24"/>
        </w:rPr>
        <w:t>,</w:t>
      </w:r>
      <w:r w:rsidRPr="004507C8">
        <w:rPr>
          <w:rFonts w:ascii="Arial" w:hAnsi="Arial" w:cs="Arial"/>
          <w:sz w:val="24"/>
          <w:szCs w:val="24"/>
        </w:rPr>
        <w:t xml:space="preserve"> la instalación eléctrica esta distribuidas por  seis (6) circuitos con protección de 30 A cada uno, donde cada circuito está co</w:t>
      </w:r>
      <w:r w:rsidR="00041C8F">
        <w:rPr>
          <w:rFonts w:ascii="Arial" w:hAnsi="Arial" w:cs="Arial"/>
          <w:sz w:val="24"/>
          <w:szCs w:val="24"/>
        </w:rPr>
        <w:t xml:space="preserve">nectado como se muestra en el </w:t>
      </w:r>
      <w:r w:rsidRPr="004507C8">
        <w:rPr>
          <w:rFonts w:ascii="Arial" w:hAnsi="Arial" w:cs="Arial"/>
          <w:sz w:val="24"/>
          <w:szCs w:val="24"/>
        </w:rPr>
        <w:t xml:space="preserve">plano Nº1 de luminaria y el plano </w:t>
      </w:r>
      <w:r w:rsidR="00041C8F">
        <w:rPr>
          <w:rFonts w:ascii="Arial" w:hAnsi="Arial" w:cs="Arial"/>
          <w:sz w:val="24"/>
          <w:szCs w:val="24"/>
        </w:rPr>
        <w:t>N°2 de tomacorrientes actuales.</w:t>
      </w:r>
    </w:p>
    <w:p w:rsidR="004507C8" w:rsidRPr="004507C8" w:rsidRDefault="004507C8" w:rsidP="004507C8">
      <w:pPr>
        <w:pStyle w:val="Prrafodelista"/>
        <w:spacing w:line="360" w:lineRule="auto"/>
        <w:ind w:left="567" w:firstLine="567"/>
        <w:jc w:val="both"/>
        <w:rPr>
          <w:rFonts w:ascii="Arial" w:hAnsi="Arial" w:cs="Arial"/>
          <w:sz w:val="24"/>
          <w:szCs w:val="24"/>
        </w:rPr>
      </w:pPr>
      <w:r w:rsidRPr="004507C8">
        <w:rPr>
          <w:rFonts w:ascii="Arial" w:hAnsi="Arial" w:cs="Arial"/>
          <w:sz w:val="24"/>
          <w:szCs w:val="24"/>
        </w:rPr>
        <w:t xml:space="preserve">La acometida es aérea y llega al medidor monofásico de dos hilos  en el que se deriva </w:t>
      </w:r>
      <w:r w:rsidR="00414B83">
        <w:rPr>
          <w:rFonts w:ascii="Arial" w:hAnsi="Arial" w:cs="Arial"/>
          <w:sz w:val="24"/>
          <w:szCs w:val="24"/>
        </w:rPr>
        <w:t>del</w:t>
      </w:r>
      <w:r w:rsidRPr="004507C8">
        <w:rPr>
          <w:rFonts w:ascii="Arial" w:hAnsi="Arial" w:cs="Arial"/>
          <w:sz w:val="24"/>
          <w:szCs w:val="24"/>
        </w:rPr>
        <w:t xml:space="preserve"> tablero principal hacia un </w:t>
      </w:r>
      <w:r w:rsidR="00837484">
        <w:rPr>
          <w:rFonts w:ascii="Arial" w:hAnsi="Arial" w:cs="Arial"/>
          <w:sz w:val="24"/>
          <w:szCs w:val="24"/>
        </w:rPr>
        <w:t>protector</w:t>
      </w:r>
      <w:r w:rsidRPr="004507C8">
        <w:rPr>
          <w:rFonts w:ascii="Arial" w:hAnsi="Arial" w:cs="Arial"/>
          <w:sz w:val="24"/>
          <w:szCs w:val="24"/>
        </w:rPr>
        <w:t xml:space="preserve"> </w:t>
      </w:r>
      <w:r w:rsidR="00837484">
        <w:rPr>
          <w:rFonts w:ascii="Arial" w:hAnsi="Arial" w:cs="Arial"/>
          <w:sz w:val="24"/>
          <w:szCs w:val="24"/>
        </w:rPr>
        <w:t xml:space="preserve">de voltaje y luego llega al </w:t>
      </w:r>
      <w:proofErr w:type="spellStart"/>
      <w:r w:rsidR="00837484">
        <w:rPr>
          <w:rFonts w:ascii="Arial" w:hAnsi="Arial" w:cs="Arial"/>
          <w:sz w:val="24"/>
          <w:szCs w:val="24"/>
        </w:rPr>
        <w:t>sub</w:t>
      </w:r>
      <w:r w:rsidRPr="004507C8">
        <w:rPr>
          <w:rFonts w:ascii="Arial" w:hAnsi="Arial" w:cs="Arial"/>
          <w:sz w:val="24"/>
          <w:szCs w:val="24"/>
        </w:rPr>
        <w:t>tablero</w:t>
      </w:r>
      <w:proofErr w:type="spellEnd"/>
      <w:r w:rsidRPr="004507C8">
        <w:rPr>
          <w:rFonts w:ascii="Arial" w:hAnsi="Arial" w:cs="Arial"/>
          <w:sz w:val="24"/>
          <w:szCs w:val="24"/>
        </w:rPr>
        <w:t xml:space="preserve">, el conductor usado para la instalación desde el </w:t>
      </w:r>
      <w:r w:rsidR="009C6FEA">
        <w:rPr>
          <w:rFonts w:ascii="Arial" w:hAnsi="Arial" w:cs="Arial"/>
          <w:sz w:val="24"/>
          <w:szCs w:val="24"/>
        </w:rPr>
        <w:t xml:space="preserve">protector hasta el </w:t>
      </w:r>
      <w:proofErr w:type="spellStart"/>
      <w:r w:rsidR="009C6FEA">
        <w:rPr>
          <w:rFonts w:ascii="Arial" w:hAnsi="Arial" w:cs="Arial"/>
          <w:sz w:val="24"/>
          <w:szCs w:val="24"/>
        </w:rPr>
        <w:t>sub</w:t>
      </w:r>
      <w:r w:rsidRPr="004507C8">
        <w:rPr>
          <w:rFonts w:ascii="Arial" w:hAnsi="Arial" w:cs="Arial"/>
          <w:sz w:val="24"/>
          <w:szCs w:val="24"/>
        </w:rPr>
        <w:t>tablero</w:t>
      </w:r>
      <w:proofErr w:type="spellEnd"/>
      <w:r w:rsidRPr="004507C8">
        <w:rPr>
          <w:rFonts w:ascii="Arial" w:hAnsi="Arial" w:cs="Arial"/>
          <w:sz w:val="24"/>
          <w:szCs w:val="24"/>
        </w:rPr>
        <w:t xml:space="preserve"> es TW </w:t>
      </w:r>
      <w:r w:rsidR="009C6FEA">
        <w:rPr>
          <w:rFonts w:ascii="Arial" w:hAnsi="Arial" w:cs="Arial"/>
          <w:sz w:val="24"/>
          <w:szCs w:val="24"/>
        </w:rPr>
        <w:t xml:space="preserve">Cu </w:t>
      </w:r>
      <w:r w:rsidRPr="004507C8">
        <w:rPr>
          <w:rFonts w:ascii="Arial" w:hAnsi="Arial" w:cs="Arial"/>
          <w:sz w:val="24"/>
          <w:szCs w:val="24"/>
        </w:rPr>
        <w:t xml:space="preserve">AWG #12, y el conductor para los circuitos ramales es TW </w:t>
      </w:r>
      <w:r w:rsidR="009C6FEA">
        <w:rPr>
          <w:rFonts w:ascii="Arial" w:hAnsi="Arial" w:cs="Arial"/>
          <w:sz w:val="24"/>
          <w:szCs w:val="24"/>
        </w:rPr>
        <w:t xml:space="preserve">Cu </w:t>
      </w:r>
      <w:r w:rsidRPr="004507C8">
        <w:rPr>
          <w:rFonts w:ascii="Arial" w:hAnsi="Arial" w:cs="Arial"/>
          <w:sz w:val="24"/>
          <w:szCs w:val="24"/>
        </w:rPr>
        <w:t>AWG #12.</w:t>
      </w:r>
    </w:p>
    <w:p w:rsidR="004507C8" w:rsidRPr="004507C8" w:rsidRDefault="004507C8" w:rsidP="004507C8">
      <w:pPr>
        <w:spacing w:line="360" w:lineRule="auto"/>
        <w:ind w:left="567" w:firstLine="567"/>
        <w:jc w:val="both"/>
        <w:rPr>
          <w:rFonts w:ascii="Arial" w:hAnsi="Arial" w:cs="Arial"/>
          <w:sz w:val="24"/>
          <w:szCs w:val="24"/>
        </w:rPr>
      </w:pPr>
      <w:r w:rsidRPr="004507C8">
        <w:rPr>
          <w:rFonts w:ascii="Arial" w:hAnsi="Arial" w:cs="Arial"/>
          <w:sz w:val="24"/>
          <w:szCs w:val="24"/>
        </w:rPr>
        <w:t>El interruptor general ticino tipo cuchilla de 60 A, se conecta con el subtablero de distribución de la vivienda y otro Interruptor ticino también tipo cuchilla de 60A que se colocó específicamente para conectar una máquina de soldar y así no cortar el suministro eléctrico a toda la casa en el momento que se vaya a usar.</w:t>
      </w:r>
    </w:p>
    <w:p w:rsidR="00CB18BE" w:rsidRDefault="00CB18BE" w:rsidP="00CB18BE">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t>Análisis de resultados</w:t>
      </w:r>
      <w:r w:rsidR="003E0D0C">
        <w:rPr>
          <w:rFonts w:ascii="Arial" w:hAnsi="Arial" w:cs="Arial"/>
          <w:b/>
          <w:sz w:val="24"/>
          <w:szCs w:val="24"/>
        </w:rPr>
        <w:t>.</w:t>
      </w:r>
    </w:p>
    <w:p w:rsidR="00F41DAE" w:rsidRDefault="00F41DAE" w:rsidP="00F41DAE">
      <w:pPr>
        <w:pStyle w:val="Prrafodelista"/>
        <w:spacing w:line="360" w:lineRule="auto"/>
        <w:ind w:left="792"/>
        <w:jc w:val="both"/>
        <w:rPr>
          <w:rFonts w:ascii="Arial" w:hAnsi="Arial" w:cs="Arial"/>
          <w:b/>
          <w:sz w:val="24"/>
          <w:szCs w:val="24"/>
        </w:rPr>
      </w:pPr>
    </w:p>
    <w:p w:rsidR="003E0D0C" w:rsidRDefault="003E0D0C" w:rsidP="00200A9D">
      <w:pPr>
        <w:pStyle w:val="Prrafodelista"/>
        <w:spacing w:line="360" w:lineRule="auto"/>
        <w:ind w:left="567" w:firstLine="567"/>
        <w:jc w:val="both"/>
        <w:rPr>
          <w:rFonts w:ascii="Arial" w:hAnsi="Arial" w:cs="Arial"/>
          <w:sz w:val="24"/>
          <w:szCs w:val="24"/>
        </w:rPr>
      </w:pPr>
      <w:r>
        <w:rPr>
          <w:rFonts w:ascii="Arial" w:hAnsi="Arial" w:cs="Arial"/>
          <w:sz w:val="24"/>
          <w:szCs w:val="24"/>
        </w:rPr>
        <w:t>Luego de hacer el diagnóstico del sistema eléctrico de la vivienda, identificar las cargas típicas, y de hacer los respectivos cálculos, se obtuvieron los siguientes resultados:</w:t>
      </w:r>
    </w:p>
    <w:p w:rsidR="006A615D" w:rsidRDefault="006A615D" w:rsidP="00200A9D">
      <w:pPr>
        <w:tabs>
          <w:tab w:val="left" w:pos="567"/>
        </w:tabs>
        <w:spacing w:line="360" w:lineRule="auto"/>
        <w:ind w:left="567" w:firstLine="567"/>
        <w:jc w:val="both"/>
        <w:rPr>
          <w:rFonts w:ascii="Arial" w:hAnsi="Arial" w:cs="Arial"/>
          <w:sz w:val="24"/>
          <w:szCs w:val="24"/>
        </w:rPr>
      </w:pPr>
      <w:r>
        <w:rPr>
          <w:rFonts w:ascii="Arial" w:hAnsi="Arial" w:cs="Arial"/>
          <w:sz w:val="24"/>
          <w:szCs w:val="24"/>
        </w:rPr>
        <w:t>Actualmente hay pocos circuitos ramales para el total de carga de la vivienda, y se recomienda ampliar el número de circuitos ramales y distribuir mejor la carga de la vivienda</w:t>
      </w:r>
      <w:r w:rsidR="006B579C">
        <w:rPr>
          <w:rFonts w:ascii="Arial" w:hAnsi="Arial" w:cs="Arial"/>
          <w:sz w:val="24"/>
          <w:szCs w:val="24"/>
        </w:rPr>
        <w:t>.</w:t>
      </w:r>
    </w:p>
    <w:p w:rsidR="00786840" w:rsidRPr="000A7A30" w:rsidRDefault="00786840" w:rsidP="00786840">
      <w:pPr>
        <w:spacing w:line="360" w:lineRule="auto"/>
        <w:ind w:left="567"/>
        <w:jc w:val="both"/>
        <w:rPr>
          <w:rFonts w:ascii="Arial" w:hAnsi="Arial" w:cs="Arial"/>
          <w:b/>
          <w:sz w:val="24"/>
          <w:szCs w:val="24"/>
        </w:rPr>
      </w:pPr>
      <w:r w:rsidRPr="000A7A30">
        <w:rPr>
          <w:rFonts w:ascii="Arial" w:hAnsi="Arial" w:cs="Arial"/>
          <w:b/>
          <w:sz w:val="24"/>
          <w:szCs w:val="24"/>
        </w:rPr>
        <w:t>Cálculos de los circuitos ramales</w:t>
      </w:r>
      <w:r>
        <w:rPr>
          <w:rFonts w:ascii="Arial" w:hAnsi="Arial" w:cs="Arial"/>
          <w:b/>
          <w:sz w:val="24"/>
          <w:szCs w:val="24"/>
        </w:rPr>
        <w:t xml:space="preserve"> en una</w:t>
      </w:r>
      <w:r w:rsidRPr="000A7A30">
        <w:rPr>
          <w:rFonts w:ascii="Arial" w:hAnsi="Arial" w:cs="Arial"/>
          <w:b/>
          <w:sz w:val="24"/>
          <w:szCs w:val="24"/>
        </w:rPr>
        <w:t xml:space="preserve"> </w:t>
      </w:r>
      <w:r w:rsidRPr="000A7A30">
        <w:rPr>
          <w:rFonts w:ascii="Arial" w:hAnsi="Arial" w:cs="Arial"/>
          <w:b/>
          <w:sz w:val="24"/>
          <w:lang w:val="es-CO"/>
        </w:rPr>
        <w:t>vivienda unifamiliar</w:t>
      </w:r>
      <w:r w:rsidRPr="000A7A30">
        <w:rPr>
          <w:rFonts w:ascii="Arial" w:hAnsi="Arial" w:cs="Arial"/>
          <w:b/>
          <w:sz w:val="24"/>
          <w:szCs w:val="24"/>
        </w:rPr>
        <w:t>:</w:t>
      </w:r>
    </w:p>
    <w:p w:rsidR="00786840" w:rsidRPr="000A7A30" w:rsidRDefault="00786840" w:rsidP="00200A9D">
      <w:pPr>
        <w:spacing w:line="360" w:lineRule="auto"/>
        <w:ind w:left="567" w:firstLine="141"/>
        <w:jc w:val="both"/>
        <w:rPr>
          <w:rFonts w:ascii="Arial" w:hAnsi="Arial" w:cs="Arial"/>
          <w:sz w:val="24"/>
          <w:lang w:val="es-CO"/>
        </w:rPr>
      </w:pPr>
      <w:r w:rsidRPr="000A7A30">
        <w:rPr>
          <w:rFonts w:ascii="Arial" w:hAnsi="Arial" w:cs="Arial"/>
          <w:sz w:val="24"/>
          <w:lang w:val="es-CO"/>
        </w:rPr>
        <w:t>Para calcular la carga de iluminación se hizo uso de la tabla para cargas de iluminación por tipo de local del Código Eléctrico Nacional (C.E.N)</w:t>
      </w:r>
      <w:r>
        <w:rPr>
          <w:rFonts w:ascii="Arial" w:hAnsi="Arial" w:cs="Arial"/>
          <w:sz w:val="24"/>
          <w:lang w:val="es-CO"/>
        </w:rPr>
        <w:t xml:space="preserve"> sección 220-3(b)</w:t>
      </w:r>
      <w:r w:rsidR="002C23E3">
        <w:rPr>
          <w:rFonts w:ascii="Arial" w:hAnsi="Arial" w:cs="Arial"/>
          <w:sz w:val="24"/>
          <w:lang w:val="es-CO"/>
        </w:rPr>
        <w:t>.</w:t>
      </w:r>
    </w:p>
    <w:p w:rsidR="00786840" w:rsidRDefault="00786840" w:rsidP="00786840">
      <w:pPr>
        <w:ind w:left="567"/>
        <w:jc w:val="both"/>
        <w:rPr>
          <w:rFonts w:ascii="Arial" w:hAnsi="Arial" w:cs="Arial"/>
          <w:color w:val="000000" w:themeColor="text1"/>
          <w:sz w:val="24"/>
          <w:szCs w:val="24"/>
          <w:lang w:val="es-CO"/>
        </w:rPr>
      </w:pPr>
      <w:r w:rsidRPr="000A7A30">
        <w:rPr>
          <w:rFonts w:ascii="Arial" w:hAnsi="Arial" w:cs="Arial"/>
          <w:color w:val="000000" w:themeColor="text1"/>
          <w:sz w:val="24"/>
          <w:lang w:val="es-CO"/>
        </w:rPr>
        <w:lastRenderedPageBreak/>
        <w:t>Área de la vivienda: 184</w:t>
      </w:r>
      <m:oMath>
        <m:sSup>
          <m:sSupPr>
            <m:ctrlPr>
              <w:rPr>
                <w:rFonts w:ascii="Cambria Math" w:hAnsi="Arial" w:cs="Arial"/>
                <w:i/>
                <w:color w:val="000000" w:themeColor="text1"/>
                <w:sz w:val="24"/>
                <w:szCs w:val="24"/>
                <w:lang w:val="es-CO"/>
              </w:rPr>
            </m:ctrlPr>
          </m:sSupPr>
          <m:e>
            <m:r>
              <w:rPr>
                <w:rFonts w:ascii="Cambria Math" w:hAnsi="Cambria Math" w:cs="Arial"/>
                <w:color w:val="000000" w:themeColor="text1"/>
                <w:sz w:val="24"/>
                <w:lang w:val="es-CO"/>
              </w:rPr>
              <m:t>m</m:t>
            </m:r>
          </m:e>
          <m:sup>
            <m:r>
              <w:rPr>
                <w:rFonts w:ascii="Cambria Math" w:hAnsi="Arial" w:cs="Arial"/>
                <w:color w:val="000000" w:themeColor="text1"/>
                <w:sz w:val="24"/>
                <w:lang w:val="es-CO"/>
              </w:rPr>
              <m:t>2</m:t>
            </m:r>
          </m:sup>
        </m:sSup>
      </m:oMath>
      <w:r>
        <w:rPr>
          <w:rFonts w:ascii="Arial" w:hAnsi="Arial" w:cs="Arial"/>
          <w:color w:val="000000" w:themeColor="text1"/>
          <w:sz w:val="24"/>
          <w:szCs w:val="24"/>
          <w:lang w:val="es-CO"/>
        </w:rPr>
        <w:t xml:space="preserve">   Acometida= </w:t>
      </w:r>
      <w:r w:rsidR="00D12142">
        <w:rPr>
          <w:rFonts w:ascii="Arial" w:hAnsi="Arial" w:cs="Arial"/>
          <w:color w:val="000000" w:themeColor="text1"/>
          <w:sz w:val="24"/>
          <w:szCs w:val="24"/>
          <w:lang w:val="es-CO"/>
        </w:rPr>
        <w:t>120 V.</w:t>
      </w:r>
    </w:p>
    <w:p w:rsidR="00786840" w:rsidRPr="003733A1" w:rsidRDefault="00786840" w:rsidP="00786840">
      <w:pPr>
        <w:ind w:left="567"/>
        <w:jc w:val="both"/>
        <w:rPr>
          <w:rFonts w:ascii="Arial" w:hAnsi="Arial" w:cs="Arial"/>
          <w:color w:val="000000" w:themeColor="text1"/>
          <w:sz w:val="24"/>
          <w:szCs w:val="24"/>
          <w:lang w:val="es-CO"/>
        </w:rPr>
      </w:pPr>
      <w:r>
        <w:rPr>
          <w:rFonts w:ascii="Arial" w:hAnsi="Arial" w:cs="Arial"/>
          <w:color w:val="000000" w:themeColor="text1"/>
          <w:sz w:val="24"/>
          <w:szCs w:val="24"/>
          <w:lang w:val="es-CO"/>
        </w:rPr>
        <w:t xml:space="preserve">Fórmula para  la potencia </w:t>
      </w:r>
      <w:proofErr w:type="gramStart"/>
      <w:r w:rsidR="0066794B">
        <w:rPr>
          <w:rFonts w:ascii="Arial" w:hAnsi="Arial" w:cs="Arial"/>
          <w:color w:val="000000" w:themeColor="text1"/>
          <w:sz w:val="24"/>
          <w:szCs w:val="24"/>
          <w:lang w:val="es-CO"/>
        </w:rPr>
        <w:t>P</w:t>
      </w:r>
      <w:r>
        <w:rPr>
          <w:rFonts w:ascii="Arial" w:hAnsi="Arial" w:cs="Arial"/>
          <w:color w:val="000000" w:themeColor="text1"/>
          <w:sz w:val="24"/>
          <w:szCs w:val="24"/>
          <w:lang w:val="es-CO"/>
        </w:rPr>
        <w:t xml:space="preserve"> :</w:t>
      </w:r>
      <w:proofErr w:type="gramEnd"/>
      <w:r>
        <w:rPr>
          <w:rFonts w:ascii="Arial" w:hAnsi="Arial" w:cs="Arial"/>
          <w:color w:val="000000" w:themeColor="text1"/>
          <w:sz w:val="24"/>
          <w:szCs w:val="24"/>
          <w:lang w:val="es-CO"/>
        </w:rPr>
        <w:t xml:space="preserve">   </w:t>
      </w:r>
      <w:r w:rsidR="0066794B">
        <w:rPr>
          <w:rFonts w:ascii="Arial" w:hAnsi="Arial" w:cs="Arial"/>
          <w:color w:val="000000" w:themeColor="text1"/>
          <w:sz w:val="24"/>
          <w:szCs w:val="24"/>
          <w:lang w:val="es-CO"/>
        </w:rPr>
        <w:t>P</w:t>
      </w:r>
      <m:oMath>
        <m:r>
          <w:rPr>
            <w:rFonts w:ascii="Cambria Math" w:hAnsi="Cambria Math" w:cs="Arial"/>
            <w:color w:val="000000" w:themeColor="text1"/>
            <w:sz w:val="24"/>
            <w:szCs w:val="24"/>
            <w:lang w:val="es-CO"/>
          </w:rPr>
          <m:t>=30</m:t>
        </m:r>
        <m:f>
          <m:fPr>
            <m:type m:val="skw"/>
            <m:ctrlPr>
              <w:rPr>
                <w:rFonts w:ascii="Cambria Math" w:hAnsi="Cambria Math" w:cs="Arial"/>
                <w:i/>
                <w:color w:val="000000" w:themeColor="text1"/>
                <w:sz w:val="24"/>
                <w:szCs w:val="24"/>
                <w:lang w:val="es-CO"/>
              </w:rPr>
            </m:ctrlPr>
          </m:fPr>
          <m:num>
            <m:r>
              <w:rPr>
                <w:rFonts w:ascii="Cambria Math" w:hAnsi="Cambria Math" w:cs="Arial"/>
                <w:color w:val="000000" w:themeColor="text1"/>
                <w:sz w:val="24"/>
                <w:szCs w:val="24"/>
                <w:lang w:val="es-CO"/>
              </w:rPr>
              <m:t>w</m:t>
            </m:r>
          </m:num>
          <m:den>
            <m:r>
              <w:rPr>
                <w:rFonts w:ascii="Cambria Math" w:hAnsi="Cambria Math" w:cs="Arial"/>
                <w:color w:val="000000" w:themeColor="text1"/>
                <w:sz w:val="24"/>
                <w:szCs w:val="24"/>
                <w:lang w:val="es-CO"/>
              </w:rPr>
              <m:t>m²</m:t>
            </m:r>
          </m:den>
        </m:f>
      </m:oMath>
    </w:p>
    <w:p w:rsidR="00786840" w:rsidRPr="000A7A30" w:rsidRDefault="00786840" w:rsidP="00786840">
      <w:pPr>
        <w:spacing w:line="360" w:lineRule="auto"/>
        <w:ind w:left="567"/>
        <w:jc w:val="both"/>
        <w:rPr>
          <w:rFonts w:ascii="Arial" w:hAnsi="Arial" w:cs="Arial"/>
          <w:b/>
          <w:sz w:val="24"/>
          <w:szCs w:val="24"/>
        </w:rPr>
      </w:pPr>
      <w:r w:rsidRPr="000A7A30">
        <w:rPr>
          <w:rFonts w:ascii="Arial" w:hAnsi="Arial" w:cs="Arial"/>
          <w:b/>
          <w:sz w:val="24"/>
          <w:szCs w:val="24"/>
          <w:lang w:val="es-CO"/>
        </w:rPr>
        <w:t xml:space="preserve">3.1)  </w:t>
      </w:r>
      <w:r w:rsidRPr="000A7A30">
        <w:rPr>
          <w:rFonts w:ascii="Arial" w:hAnsi="Arial" w:cs="Arial"/>
          <w:b/>
          <w:sz w:val="24"/>
          <w:szCs w:val="24"/>
        </w:rPr>
        <w:t>Calculo de carga de iluminación:</w:t>
      </w:r>
    </w:p>
    <w:p w:rsidR="00786840" w:rsidRPr="000A7A30" w:rsidRDefault="00786840" w:rsidP="00786840">
      <w:pPr>
        <w:spacing w:line="360" w:lineRule="auto"/>
        <w:ind w:left="567"/>
        <w:jc w:val="both"/>
        <w:rPr>
          <w:rFonts w:ascii="Arial" w:hAnsi="Arial" w:cs="Arial"/>
          <w:b/>
          <w:sz w:val="24"/>
          <w:szCs w:val="24"/>
        </w:rPr>
      </w:pPr>
      <w:r w:rsidRPr="000A7A30">
        <w:rPr>
          <w:rFonts w:ascii="Arial" w:hAnsi="Arial" w:cs="Arial"/>
          <w:sz w:val="24"/>
          <w:szCs w:val="24"/>
        </w:rPr>
        <w:t>Área Efectiva</w:t>
      </w:r>
      <w:r w:rsidRPr="000A7A30">
        <w:rPr>
          <w:rFonts w:ascii="Arial" w:hAnsi="Arial" w:cs="Arial"/>
          <w:b/>
          <w:sz w:val="24"/>
          <w:szCs w:val="24"/>
        </w:rPr>
        <w:t xml:space="preserve"> = </w:t>
      </w:r>
      <m:oMath>
        <m:r>
          <m:rPr>
            <m:sty m:val="bi"/>
          </m:rPr>
          <w:rPr>
            <w:rFonts w:ascii="Cambria Math" w:hAnsi="Cambria Math" w:cs="Arial"/>
            <w:sz w:val="24"/>
            <w:szCs w:val="24"/>
          </w:rPr>
          <m:t xml:space="preserve">150.64 </m:t>
        </m:r>
        <m:sSup>
          <m:sSupPr>
            <m:ctrlPr>
              <w:rPr>
                <w:rFonts w:ascii="Cambria Math" w:hAnsi="Cambria Math" w:cs="Arial"/>
                <w:b/>
                <w:i/>
                <w:sz w:val="24"/>
                <w:szCs w:val="24"/>
              </w:rPr>
            </m:ctrlPr>
          </m:sSupPr>
          <m:e>
            <m:r>
              <m:rPr>
                <m:sty m:val="bi"/>
              </m:rPr>
              <w:rPr>
                <w:rFonts w:ascii="Cambria Math" w:hAnsi="Cambria Math" w:cs="Arial"/>
                <w:sz w:val="24"/>
                <w:szCs w:val="24"/>
              </w:rPr>
              <m:t>m</m:t>
            </m:r>
          </m:e>
          <m:sup>
            <m:r>
              <m:rPr>
                <m:sty m:val="bi"/>
              </m:rPr>
              <w:rPr>
                <w:rFonts w:ascii="Cambria Math" w:hAnsi="Cambria Math" w:cs="Arial"/>
                <w:sz w:val="24"/>
                <w:szCs w:val="24"/>
              </w:rPr>
              <m:t>2</m:t>
            </m:r>
          </m:sup>
        </m:sSup>
      </m:oMath>
    </w:p>
    <w:p w:rsidR="00786840" w:rsidRPr="008311CA" w:rsidRDefault="009718E7" w:rsidP="00786840">
      <w:pPr>
        <w:spacing w:line="360" w:lineRule="auto"/>
        <w:ind w:left="360"/>
        <w:jc w:val="both"/>
        <w:rPr>
          <w:rFonts w:ascii="Arial" w:hAnsi="Arial" w:cs="Arial"/>
          <w:b/>
          <w:sz w:val="24"/>
          <w:szCs w:val="24"/>
        </w:rPr>
      </w:pPr>
      <w:r w:rsidRPr="009718E7">
        <w:rPr>
          <w:rFonts w:ascii="Arial" w:hAnsi="Arial" w:cs="Arial"/>
          <w:noProof/>
          <w:sz w:val="24"/>
          <w:szCs w:val="24"/>
        </w:rPr>
        <w:pict>
          <v:shapetype id="_x0000_t32" coordsize="21600,21600" o:spt="32" o:oned="t" path="m,l21600,21600e" filled="f">
            <v:path arrowok="t" fillok="f" o:connecttype="none"/>
            <o:lock v:ext="edit" shapetype="t"/>
          </v:shapetype>
          <v:shape id="AutoShape 10" o:spid="_x0000_s1026" type="#_x0000_t32" style="position:absolute;left:0;text-align:left;margin-left:101.2pt;margin-top:6.2pt;width:25.05pt;height:21.95pt;flip:x;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"/>
        </w:pict>
      </w:r>
      <w:r w:rsidRPr="009718E7">
        <w:rPr>
          <w:rFonts w:ascii="Arial" w:hAnsi="Arial" w:cs="Arial"/>
          <w:noProof/>
          <w:sz w:val="24"/>
          <w:szCs w:val="24"/>
        </w:rPr>
        <w:pict>
          <v:shape id="AutoShape 8" o:spid="_x0000_s1050" type="#_x0000_t32" style="position:absolute;left:0;text-align:left;margin-left:29.2pt;margin-top:13.25pt;width:18.8pt;height:24.3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"/>
        </w:pict>
      </w:r>
      <w:r w:rsidR="00786840" w:rsidRPr="008311CA">
        <w:rPr>
          <w:rFonts w:ascii="Arial" w:hAnsi="Arial" w:cs="Arial"/>
          <w:sz w:val="24"/>
          <w:szCs w:val="24"/>
        </w:rPr>
        <w:t>30</w:t>
      </w:r>
      <m:oMath>
        <m:f>
          <m:fPr>
            <m:ctrlPr>
              <w:rPr>
                <w:rFonts w:ascii="Cambria Math" w:hAnsi="Cambria Math" w:cs="Arial"/>
                <w:sz w:val="36"/>
                <w:szCs w:val="36"/>
              </w:rPr>
            </m:ctrlPr>
          </m:fPr>
          <m:num>
            <m:r>
              <m:rPr>
                <m:sty m:val="p"/>
              </m:rPr>
              <w:rPr>
                <w:rFonts w:ascii="Cambria Math" w:hAnsi="Cambria Math" w:cs="Arial"/>
                <w:sz w:val="36"/>
                <w:szCs w:val="36"/>
              </w:rPr>
              <m:t>w</m:t>
            </m:r>
          </m:num>
          <m:den>
            <m:sSup>
              <m:sSupPr>
                <m:ctrlPr>
                  <w:rPr>
                    <w:rFonts w:ascii="Cambria Math" w:hAnsi="Cambria Math" w:cs="Arial"/>
                    <w:sz w:val="36"/>
                    <w:szCs w:val="36"/>
                  </w:rPr>
                </m:ctrlPr>
              </m:sSupPr>
              <m:e>
                <m:r>
                  <m:rPr>
                    <m:sty m:val="p"/>
                  </m:rPr>
                  <w:rPr>
                    <w:rFonts w:ascii="Cambria Math" w:hAnsi="Cambria Math" w:cs="Arial"/>
                    <w:sz w:val="36"/>
                    <w:szCs w:val="36"/>
                  </w:rPr>
                  <m:t>m</m:t>
                </m:r>
              </m:e>
              <m:sup>
                <m:r>
                  <m:rPr>
                    <m:sty m:val="p"/>
                  </m:rPr>
                  <w:rPr>
                    <w:rFonts w:ascii="Cambria Math" w:hAnsi="Cambria Math" w:cs="Arial"/>
                    <w:sz w:val="36"/>
                    <w:szCs w:val="36"/>
                  </w:rPr>
                  <m:t>2</m:t>
                </m:r>
              </m:sup>
            </m:sSup>
          </m:den>
        </m:f>
      </m:oMath>
      <w:r w:rsidR="00786840" w:rsidRPr="008311CA">
        <w:rPr>
          <w:rFonts w:ascii="Arial" w:hAnsi="Arial" w:cs="Arial"/>
          <w:b/>
          <w:sz w:val="36"/>
          <w:szCs w:val="36"/>
        </w:rPr>
        <w:t xml:space="preserve"> * </w:t>
      </w:r>
      <m:oMath>
        <m:r>
          <m:rPr>
            <m:sty m:val="bi"/>
          </m:rPr>
          <w:rPr>
            <w:rFonts w:ascii="Cambria Math" w:hAnsi="Cambria Math" w:cs="Arial"/>
            <w:sz w:val="24"/>
            <w:szCs w:val="24"/>
          </w:rPr>
          <m:t>150.64</m:t>
        </m:r>
        <m:sSup>
          <m:sSupPr>
            <m:ctrlPr>
              <w:rPr>
                <w:rFonts w:ascii="Cambria Math" w:hAnsi="Cambria Math" w:cs="Arial"/>
                <w:b/>
                <w:i/>
                <w:sz w:val="24"/>
                <w:szCs w:val="24"/>
              </w:rPr>
            </m:ctrlPr>
          </m:sSupPr>
          <m:e>
            <m:r>
              <m:rPr>
                <m:sty m:val="bi"/>
              </m:rPr>
              <w:rPr>
                <w:rFonts w:ascii="Cambria Math" w:hAnsi="Cambria Math" w:cs="Arial"/>
                <w:sz w:val="24"/>
                <w:szCs w:val="24"/>
              </w:rPr>
              <m:t>m</m:t>
            </m:r>
          </m:e>
          <m:sup>
            <m:r>
              <m:rPr>
                <m:sty m:val="bi"/>
              </m:rPr>
              <w:rPr>
                <w:rFonts w:ascii="Cambria Math" w:hAnsi="Cambria Math" w:cs="Arial"/>
                <w:sz w:val="24"/>
                <w:szCs w:val="24"/>
              </w:rPr>
              <m:t>2</m:t>
            </m:r>
          </m:sup>
        </m:sSup>
      </m:oMath>
      <w:r w:rsidR="00786840" w:rsidRPr="008311CA">
        <w:rPr>
          <w:rFonts w:ascii="Arial" w:hAnsi="Arial" w:cs="Arial"/>
          <w:b/>
          <w:sz w:val="24"/>
          <w:szCs w:val="24"/>
        </w:rPr>
        <w:t xml:space="preserve"> = </w:t>
      </w:r>
      <w:r w:rsidR="00786840" w:rsidRPr="008311CA">
        <w:rPr>
          <w:rFonts w:ascii="Arial" w:hAnsi="Arial" w:cs="Arial"/>
          <w:sz w:val="24"/>
          <w:szCs w:val="24"/>
        </w:rPr>
        <w:t>4519.2 W</w:t>
      </w:r>
    </w:p>
    <w:p w:rsidR="00786840" w:rsidRPr="000A7A30" w:rsidRDefault="00786840" w:rsidP="00786840">
      <w:pPr>
        <w:spacing w:line="360" w:lineRule="auto"/>
        <w:ind w:left="567"/>
        <w:jc w:val="both"/>
        <w:rPr>
          <w:rFonts w:ascii="Arial" w:hAnsi="Arial" w:cs="Arial"/>
          <w:sz w:val="24"/>
          <w:szCs w:val="24"/>
        </w:rPr>
      </w:pPr>
      <w:r w:rsidRPr="008311CA">
        <w:rPr>
          <w:rFonts w:ascii="Arial" w:hAnsi="Arial" w:cs="Arial"/>
          <w:sz w:val="24"/>
          <w:szCs w:val="24"/>
        </w:rPr>
        <w:t xml:space="preserve">  </w:t>
      </w:r>
      <w:r>
        <w:rPr>
          <w:rFonts w:ascii="Arial" w:hAnsi="Arial" w:cs="Arial"/>
          <w:sz w:val="24"/>
          <w:szCs w:val="24"/>
        </w:rPr>
        <w:t xml:space="preserve">Corriente nominal:   </w:t>
      </w:r>
      <m:oMath>
        <m:r>
          <w:rPr>
            <w:rFonts w:ascii="Cambria Math" w:hAnsi="Cambria Math" w:cs="Arial"/>
            <w:sz w:val="24"/>
            <w:szCs w:val="24"/>
          </w:rPr>
          <m:t>I=</m:t>
        </m:r>
        <m:f>
          <m:fPr>
            <m:ctrlPr>
              <w:rPr>
                <w:rFonts w:ascii="Cambria Math" w:hAnsi="Cambria Math" w:cs="Arial"/>
                <w:i/>
                <w:sz w:val="24"/>
                <w:szCs w:val="24"/>
              </w:rPr>
            </m:ctrlPr>
          </m:fPr>
          <m:num>
            <m:r>
              <w:rPr>
                <w:rFonts w:ascii="Cambria Math" w:hAnsi="Cambria Math" w:cs="Arial"/>
                <w:sz w:val="24"/>
                <w:szCs w:val="24"/>
              </w:rPr>
              <m:t>P</m:t>
            </m:r>
          </m:num>
          <m:den>
            <m:r>
              <w:rPr>
                <w:rFonts w:ascii="Cambria Math" w:hAnsi="Cambria Math" w:cs="Arial"/>
                <w:sz w:val="24"/>
                <w:szCs w:val="24"/>
              </w:rPr>
              <m:t>V</m:t>
            </m:r>
          </m:den>
        </m:f>
        <m:r>
          <w:rPr>
            <w:rFonts w:ascii="Cambria Math" w:hAnsi="Cambria Math" w:cs="Arial"/>
            <w:sz w:val="24"/>
            <w:szCs w:val="24"/>
          </w:rPr>
          <m:t>=</m:t>
        </m:r>
        <m:f>
          <m:fPr>
            <m:ctrlPr>
              <w:rPr>
                <w:rFonts w:ascii="Cambria Math" w:hAnsi="Cambria Math" w:cs="Arial"/>
                <w:i/>
                <w:sz w:val="24"/>
                <w:szCs w:val="24"/>
              </w:rPr>
            </m:ctrlPr>
          </m:fPr>
          <m:num>
            <m:r>
              <m:rPr>
                <m:sty m:val="p"/>
              </m:rPr>
              <w:rPr>
                <w:rFonts w:ascii="Cambria Math" w:hAnsi="Cambria Math" w:cs="Arial"/>
                <w:sz w:val="24"/>
                <w:szCs w:val="24"/>
              </w:rPr>
              <m:t xml:space="preserve">4519.2 </m:t>
            </m:r>
            <m:r>
              <w:rPr>
                <w:rFonts w:ascii="Cambria Math" w:hAnsi="Cambria Math" w:cs="Arial"/>
                <w:sz w:val="24"/>
                <w:szCs w:val="24"/>
              </w:rPr>
              <m:t>W</m:t>
            </m:r>
          </m:num>
          <m:den>
            <m:r>
              <w:rPr>
                <w:rFonts w:ascii="Cambria Math" w:hAnsi="Cambria Math" w:cs="Arial"/>
                <w:sz w:val="24"/>
                <w:szCs w:val="24"/>
              </w:rPr>
              <m:t>120 V</m:t>
            </m:r>
          </m:den>
        </m:f>
        <m:r>
          <w:rPr>
            <w:rFonts w:ascii="Cambria Math" w:hAnsi="Cambria Math" w:cs="Arial"/>
            <w:sz w:val="24"/>
            <w:szCs w:val="24"/>
          </w:rPr>
          <m:t>=37.66A</m:t>
        </m:r>
      </m:oMath>
    </w:p>
    <w:p w:rsidR="00786840" w:rsidRPr="000A7A30" w:rsidRDefault="00786840" w:rsidP="00786840">
      <w:pPr>
        <w:contextualSpacing/>
        <w:jc w:val="center"/>
        <w:rPr>
          <w:rFonts w:ascii="Arial" w:hAnsi="Arial" w:cs="Arial"/>
          <w:b/>
          <w:sz w:val="24"/>
          <w:lang w:val="es-CO"/>
        </w:rPr>
      </w:pPr>
      <w:r w:rsidRPr="000A7A30">
        <w:rPr>
          <w:rFonts w:ascii="Arial" w:hAnsi="Arial" w:cs="Arial"/>
          <w:b/>
          <w:sz w:val="24"/>
          <w:lang w:val="es-CO"/>
        </w:rPr>
        <w:t>Tabla Nº2  Circuitos de iluminación.</w:t>
      </w:r>
    </w:p>
    <w:p w:rsidR="00786840" w:rsidRPr="000A7A30" w:rsidRDefault="00786840" w:rsidP="00786840">
      <w:pPr>
        <w:ind w:left="720"/>
        <w:contextualSpacing/>
        <w:jc w:val="both"/>
        <w:rPr>
          <w:rFonts w:ascii="Arial" w:hAnsi="Arial" w:cs="Arial"/>
          <w:sz w:val="24"/>
          <w:lang w:val="es-CO"/>
        </w:rPr>
      </w:pPr>
    </w:p>
    <w:tbl>
      <w:tblPr>
        <w:tblStyle w:val="Tablaconcuadrcula1"/>
        <w:tblW w:w="9464" w:type="dxa"/>
        <w:tblLayout w:type="fixed"/>
        <w:tblLook w:val="04A0"/>
      </w:tblPr>
      <w:tblGrid>
        <w:gridCol w:w="1242"/>
        <w:gridCol w:w="1276"/>
        <w:gridCol w:w="992"/>
        <w:gridCol w:w="1418"/>
        <w:gridCol w:w="1417"/>
        <w:gridCol w:w="1701"/>
        <w:gridCol w:w="1418"/>
      </w:tblGrid>
      <w:tr w:rsidR="00786840" w:rsidRPr="000A7A30" w:rsidTr="00E62018">
        <w:trPr>
          <w:trHeight w:val="756"/>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786840" w:rsidRPr="000A7A30" w:rsidRDefault="00786840" w:rsidP="00E62018">
            <w:pPr>
              <w:jc w:val="center"/>
              <w:rPr>
                <w:rFonts w:ascii="Arial" w:eastAsia="Times New Roman" w:hAnsi="Arial" w:cs="Arial"/>
                <w:sz w:val="24"/>
                <w:lang w:val="es-CO"/>
              </w:rPr>
            </w:pPr>
          </w:p>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Circuitos</w:t>
            </w:r>
          </w:p>
          <w:p w:rsidR="00786840" w:rsidRPr="000A7A30" w:rsidRDefault="00786840" w:rsidP="00E62018">
            <w:pPr>
              <w:jc w:val="center"/>
              <w:rPr>
                <w:rFonts w:ascii="Arial" w:eastAsia="Times New Roman" w:hAnsi="Arial" w:cs="Arial"/>
                <w:sz w:val="24"/>
                <w:lang w:val="es-CO"/>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Potencia</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Nº de salidas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Intensidad nominal</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L</w:t>
            </w:r>
            <w:r w:rsidRPr="000A7A30">
              <w:rPr>
                <w:rFonts w:ascii="Arial" w:eastAsia="Times New Roman" w:hAnsi="Arial" w:cs="Arial"/>
                <w:sz w:val="24"/>
                <w:lang w:val="es-CO"/>
              </w:rPr>
              <w:t>ongitud</w:t>
            </w:r>
            <w:r w:rsidR="000C01FE">
              <w:rPr>
                <w:rFonts w:ascii="Arial" w:eastAsia="Times New Roman" w:hAnsi="Arial" w:cs="Arial"/>
                <w:sz w:val="24"/>
                <w:lang w:val="es-CO"/>
              </w:rPr>
              <w:t xml:space="preserve"> (m)</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N° y tipo de cable</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Protección</w:t>
            </w:r>
          </w:p>
        </w:tc>
      </w:tr>
      <w:tr w:rsidR="00786840" w:rsidRPr="000A7A30" w:rsidTr="00E62018">
        <w:trPr>
          <w:trHeight w:val="767"/>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C1</w:t>
            </w:r>
          </w:p>
          <w:p w:rsidR="00786840" w:rsidRPr="000A7A30" w:rsidRDefault="00786840" w:rsidP="00E62018">
            <w:pPr>
              <w:jc w:val="center"/>
              <w:rPr>
                <w:rFonts w:ascii="Arial" w:eastAsia="Times New Roman" w:hAnsi="Arial" w:cs="Arial"/>
                <w:sz w:val="24"/>
                <w:lang w:val="es-CO"/>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 xml:space="preserve">900 </w:t>
            </w:r>
            <w:r w:rsidRPr="000A7A30">
              <w:rPr>
                <w:rFonts w:ascii="Arial" w:eastAsia="Times New Roman" w:hAnsi="Arial" w:cs="Arial"/>
                <w:sz w:val="24"/>
                <w:lang w:val="es-CO"/>
              </w:rPr>
              <w:t>W</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9</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7.5</w:t>
            </w:r>
            <w:r w:rsidRPr="000A7A30">
              <w:rPr>
                <w:rFonts w:ascii="Arial" w:eastAsia="Times New Roman" w:hAnsi="Arial" w:cs="Arial"/>
                <w:sz w:val="24"/>
                <w:lang w:val="es-CO"/>
              </w:rPr>
              <w:t xml:space="preserve"> A</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E3223F" w:rsidP="00E62018">
            <w:pPr>
              <w:jc w:val="center"/>
              <w:rPr>
                <w:rFonts w:ascii="Arial" w:eastAsia="Times New Roman" w:hAnsi="Arial" w:cs="Arial"/>
                <w:sz w:val="24"/>
                <w:lang w:val="es-CO"/>
              </w:rPr>
            </w:pPr>
            <w:r>
              <w:rPr>
                <w:rFonts w:ascii="Arial" w:eastAsia="Times New Roman" w:hAnsi="Arial" w:cs="Arial"/>
                <w:sz w:val="24"/>
                <w:lang w:val="es-CO"/>
              </w:rPr>
              <w:t>20,5</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spacing w:line="240" w:lineRule="atLeast"/>
              <w:jc w:val="center"/>
              <w:rPr>
                <w:rFonts w:ascii="Arial" w:eastAsia="Times New Roman" w:hAnsi="Arial" w:cs="Arial"/>
                <w:sz w:val="24"/>
                <w:lang w:val="es-CO"/>
              </w:rPr>
            </w:pPr>
            <w:r>
              <w:rPr>
                <w:rFonts w:ascii="Arial" w:eastAsia="Times New Roman" w:hAnsi="Arial" w:cs="Arial"/>
                <w:sz w:val="24"/>
                <w:lang w:val="es-CO"/>
              </w:rPr>
              <w:t>2#1</w:t>
            </w:r>
            <w:r w:rsidR="00E62018">
              <w:rPr>
                <w:rFonts w:ascii="Arial" w:eastAsia="Times New Roman" w:hAnsi="Arial" w:cs="Arial"/>
                <w:sz w:val="24"/>
                <w:lang w:val="es-CO"/>
              </w:rPr>
              <w:t>2</w:t>
            </w:r>
            <w:r>
              <w:rPr>
                <w:rFonts w:ascii="Arial" w:eastAsia="Times New Roman" w:hAnsi="Arial" w:cs="Arial"/>
                <w:sz w:val="24"/>
                <w:lang w:val="es-CO"/>
              </w:rPr>
              <w:t xml:space="preserve"> </w:t>
            </w:r>
            <w:r w:rsidR="00E62018">
              <w:rPr>
                <w:rFonts w:ascii="Arial" w:eastAsia="Times New Roman" w:hAnsi="Arial" w:cs="Arial"/>
                <w:sz w:val="24"/>
                <w:lang w:val="es-CO"/>
              </w:rPr>
              <w:t>AWG TW</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20A</w:t>
            </w:r>
          </w:p>
        </w:tc>
      </w:tr>
      <w:tr w:rsidR="00786840" w:rsidRPr="000A7A30" w:rsidTr="00E62018">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C2</w:t>
            </w:r>
          </w:p>
          <w:p w:rsidR="00786840" w:rsidRPr="000A7A30" w:rsidRDefault="00786840" w:rsidP="00E62018">
            <w:pPr>
              <w:jc w:val="center"/>
              <w:rPr>
                <w:rFonts w:ascii="Arial" w:eastAsia="Times New Roman" w:hAnsi="Arial" w:cs="Arial"/>
                <w:sz w:val="24"/>
                <w:lang w:val="es-CO"/>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900</w:t>
            </w:r>
            <w:r w:rsidRPr="000A7A30">
              <w:rPr>
                <w:rFonts w:ascii="Arial" w:eastAsia="Times New Roman" w:hAnsi="Arial" w:cs="Arial"/>
                <w:sz w:val="24"/>
                <w:lang w:val="es-CO"/>
              </w:rPr>
              <w:t xml:space="preserve"> W</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9</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7.5</w:t>
            </w:r>
            <w:r w:rsidRPr="000A7A30">
              <w:rPr>
                <w:rFonts w:ascii="Arial" w:eastAsia="Times New Roman" w:hAnsi="Arial" w:cs="Arial"/>
                <w:sz w:val="24"/>
                <w:lang w:val="es-CO"/>
              </w:rPr>
              <w:t xml:space="preserve"> A</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E3223F" w:rsidP="00E62018">
            <w:pPr>
              <w:jc w:val="center"/>
              <w:rPr>
                <w:rFonts w:ascii="Arial" w:eastAsia="Times New Roman" w:hAnsi="Arial" w:cs="Arial"/>
                <w:color w:val="FF0000"/>
                <w:sz w:val="24"/>
                <w:lang w:val="es-CO"/>
              </w:rPr>
            </w:pPr>
            <w:r>
              <w:rPr>
                <w:rFonts w:ascii="Arial" w:eastAsia="Times New Roman" w:hAnsi="Arial" w:cs="Arial"/>
                <w:sz w:val="24"/>
                <w:lang w:val="es-CO"/>
              </w:rPr>
              <w:t>21,49</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Pr>
                <w:rFonts w:ascii="Arial" w:eastAsia="Times New Roman" w:hAnsi="Arial" w:cs="Arial"/>
                <w:sz w:val="24"/>
                <w:lang w:val="es-CO"/>
              </w:rPr>
              <w:t>2#1</w:t>
            </w:r>
            <w:r w:rsidR="00E62018">
              <w:rPr>
                <w:rFonts w:ascii="Arial" w:eastAsia="Times New Roman" w:hAnsi="Arial" w:cs="Arial"/>
                <w:sz w:val="24"/>
                <w:lang w:val="es-CO"/>
              </w:rPr>
              <w:t>2</w:t>
            </w:r>
            <w:r>
              <w:rPr>
                <w:rFonts w:ascii="Arial" w:eastAsia="Times New Roman" w:hAnsi="Arial" w:cs="Arial"/>
                <w:sz w:val="24"/>
                <w:lang w:val="es-CO"/>
              </w:rPr>
              <w:t xml:space="preserve"> </w:t>
            </w:r>
            <w:r w:rsidR="00E62018">
              <w:rPr>
                <w:rFonts w:ascii="Arial" w:eastAsia="Times New Roman" w:hAnsi="Arial" w:cs="Arial"/>
                <w:sz w:val="24"/>
                <w:lang w:val="es-CO"/>
              </w:rPr>
              <w:t>AWG TW</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86840" w:rsidRPr="000A7A30" w:rsidRDefault="00786840" w:rsidP="00E62018">
            <w:pPr>
              <w:jc w:val="center"/>
              <w:rPr>
                <w:rFonts w:ascii="Arial" w:eastAsia="Times New Roman" w:hAnsi="Arial" w:cs="Arial"/>
                <w:sz w:val="24"/>
                <w:lang w:val="es-CO"/>
              </w:rPr>
            </w:pPr>
            <w:r w:rsidRPr="000A7A30">
              <w:rPr>
                <w:rFonts w:ascii="Arial" w:eastAsia="Times New Roman" w:hAnsi="Arial" w:cs="Arial"/>
                <w:sz w:val="24"/>
                <w:lang w:val="es-CO"/>
              </w:rPr>
              <w:t>20A</w:t>
            </w:r>
          </w:p>
        </w:tc>
      </w:tr>
    </w:tbl>
    <w:p w:rsidR="00786840" w:rsidRPr="000A7A30" w:rsidRDefault="00786840" w:rsidP="00786840">
      <w:pPr>
        <w:ind w:left="720"/>
        <w:contextualSpacing/>
        <w:jc w:val="center"/>
        <w:rPr>
          <w:rFonts w:ascii="Arial" w:hAnsi="Arial" w:cs="Arial"/>
          <w:b/>
          <w:sz w:val="24"/>
          <w:lang w:val="es-CO"/>
        </w:rPr>
      </w:pPr>
      <w:r w:rsidRPr="000A7A30">
        <w:rPr>
          <w:rFonts w:ascii="Arial" w:hAnsi="Arial" w:cs="Arial"/>
          <w:b/>
          <w:sz w:val="24"/>
          <w:lang w:val="es-CO"/>
        </w:rPr>
        <w:t>Fuente: Los autores (2013)</w:t>
      </w:r>
    </w:p>
    <w:p w:rsidR="00786840" w:rsidRDefault="00786840" w:rsidP="00786840">
      <w:pPr>
        <w:contextualSpacing/>
        <w:rPr>
          <w:rFonts w:ascii="Arial" w:hAnsi="Arial" w:cs="Arial"/>
          <w:color w:val="000000" w:themeColor="text1"/>
          <w:sz w:val="24"/>
          <w:lang w:val="es-CO"/>
        </w:rPr>
      </w:pPr>
    </w:p>
    <w:p w:rsidR="00786840" w:rsidRPr="004656DD" w:rsidRDefault="00786840" w:rsidP="00E62018">
      <w:pPr>
        <w:ind w:left="567" w:firstLine="141"/>
        <w:contextualSpacing/>
        <w:rPr>
          <w:rFonts w:ascii="Arial" w:hAnsi="Arial" w:cs="Arial"/>
          <w:color w:val="000000" w:themeColor="text1"/>
          <w:sz w:val="24"/>
          <w:lang w:val="es-CO"/>
        </w:rPr>
      </w:pPr>
      <w:r w:rsidRPr="00A22F69">
        <w:rPr>
          <w:rFonts w:ascii="Arial" w:hAnsi="Arial" w:cs="Arial"/>
          <w:color w:val="000000" w:themeColor="text1"/>
          <w:sz w:val="24"/>
          <w:lang w:val="es-CO"/>
        </w:rPr>
        <w:t>No se le hace mejora a los circuitos de iluminarias</w:t>
      </w:r>
      <w:r>
        <w:rPr>
          <w:rFonts w:ascii="Arial" w:hAnsi="Arial" w:cs="Arial"/>
          <w:color w:val="000000" w:themeColor="text1"/>
          <w:sz w:val="24"/>
          <w:lang w:val="es-CO"/>
        </w:rPr>
        <w:t>, ya que están</w:t>
      </w:r>
      <w:r w:rsidRPr="00277701">
        <w:rPr>
          <w:rFonts w:ascii="Arial" w:hAnsi="Arial" w:cs="Arial"/>
          <w:color w:val="000000" w:themeColor="text1"/>
          <w:sz w:val="24"/>
          <w:lang w:val="es-CO"/>
        </w:rPr>
        <w:t xml:space="preserve"> </w:t>
      </w:r>
      <w:r>
        <w:rPr>
          <w:rFonts w:ascii="Arial" w:hAnsi="Arial" w:cs="Arial"/>
          <w:color w:val="000000" w:themeColor="text1"/>
          <w:sz w:val="24"/>
          <w:lang w:val="es-CO"/>
        </w:rPr>
        <w:t>conectados correctamente.</w:t>
      </w:r>
    </w:p>
    <w:p w:rsidR="00786840" w:rsidRDefault="00786840" w:rsidP="00786840">
      <w:pPr>
        <w:contextualSpacing/>
        <w:rPr>
          <w:rFonts w:ascii="Arial" w:hAnsi="Arial" w:cs="Arial"/>
          <w:sz w:val="24"/>
          <w:szCs w:val="24"/>
        </w:rPr>
      </w:pPr>
    </w:p>
    <w:p w:rsidR="00786840" w:rsidRPr="002C45D3" w:rsidRDefault="00786840" w:rsidP="00786840">
      <w:pPr>
        <w:contextualSpacing/>
        <w:rPr>
          <w:rFonts w:ascii="Arial" w:hAnsi="Arial" w:cs="Arial"/>
          <w:color w:val="000000" w:themeColor="text1"/>
          <w:sz w:val="24"/>
          <w:lang w:val="es-CO"/>
        </w:rPr>
      </w:pPr>
    </w:p>
    <w:p w:rsidR="00786840" w:rsidRPr="00FE1C27" w:rsidRDefault="00786840" w:rsidP="00786840">
      <w:pPr>
        <w:ind w:left="567"/>
        <w:contextualSpacing/>
        <w:rPr>
          <w:rFonts w:ascii="Arial" w:hAnsi="Arial" w:cs="Arial"/>
          <w:b/>
          <w:sz w:val="24"/>
          <w:szCs w:val="24"/>
          <w:lang w:val="es-ES_tradnl"/>
        </w:rPr>
      </w:pPr>
      <w:r w:rsidRPr="00FE1C27">
        <w:rPr>
          <w:rFonts w:ascii="Arial" w:hAnsi="Arial" w:cs="Arial"/>
          <w:b/>
          <w:sz w:val="24"/>
          <w:szCs w:val="24"/>
          <w:lang w:val="es-ES_tradnl"/>
        </w:rPr>
        <w:t xml:space="preserve">Calculo </w:t>
      </w:r>
      <w:r w:rsidR="009E56E9">
        <w:rPr>
          <w:rFonts w:ascii="Arial" w:hAnsi="Arial" w:cs="Arial"/>
          <w:b/>
          <w:sz w:val="24"/>
          <w:szCs w:val="24"/>
          <w:lang w:val="es-ES_tradnl"/>
        </w:rPr>
        <w:t xml:space="preserve">del conductor por </w:t>
      </w:r>
      <w:r w:rsidRPr="00FE1C27">
        <w:rPr>
          <w:rFonts w:ascii="Arial" w:hAnsi="Arial" w:cs="Arial"/>
          <w:b/>
          <w:sz w:val="24"/>
          <w:szCs w:val="24"/>
          <w:lang w:val="es-ES_tradnl"/>
        </w:rPr>
        <w:t>caída de Tensión</w:t>
      </w:r>
      <w:r>
        <w:rPr>
          <w:rFonts w:ascii="Arial" w:hAnsi="Arial" w:cs="Arial"/>
          <w:b/>
          <w:sz w:val="24"/>
          <w:szCs w:val="24"/>
          <w:lang w:val="es-ES_tradnl"/>
        </w:rPr>
        <w:t>:</w:t>
      </w:r>
      <w:r w:rsidRPr="00FE1C27">
        <w:rPr>
          <w:rFonts w:ascii="Arial" w:hAnsi="Arial" w:cs="Arial"/>
          <w:b/>
          <w:sz w:val="24"/>
          <w:szCs w:val="24"/>
          <w:lang w:val="es-ES_tradnl"/>
        </w:rPr>
        <w:t xml:space="preserve"> </w:t>
      </w:r>
    </w:p>
    <w:p w:rsidR="00786840" w:rsidRDefault="00786840" w:rsidP="00786840">
      <w:pPr>
        <w:ind w:left="720"/>
        <w:contextualSpacing/>
        <w:rPr>
          <w:rFonts w:ascii="Arial" w:hAnsi="Arial" w:cs="Arial"/>
          <w:b/>
          <w:color w:val="C00000"/>
          <w:sz w:val="24"/>
          <w:lang w:val="es-CO"/>
        </w:rPr>
      </w:pPr>
    </w:p>
    <w:p w:rsidR="00786840" w:rsidRPr="00043BF4" w:rsidRDefault="00786840" w:rsidP="00786840">
      <w:pPr>
        <w:ind w:left="567"/>
        <w:rPr>
          <w:rFonts w:ascii="Arial" w:hAnsi="Arial" w:cs="Arial"/>
          <w:sz w:val="24"/>
          <w:szCs w:val="24"/>
          <w:lang w:val="es-ES_tradnl"/>
        </w:rPr>
      </w:pPr>
      <w:r>
        <w:rPr>
          <w:rFonts w:ascii="Arial" w:hAnsi="Arial" w:cs="Arial"/>
          <w:sz w:val="24"/>
          <w:szCs w:val="24"/>
          <w:lang w:val="es-ES_tradnl"/>
        </w:rPr>
        <w:t>Se seleccionó el circuito C2 porque es el de mayor longitud</w:t>
      </w:r>
      <w:r w:rsidR="00366C7E">
        <w:rPr>
          <w:rFonts w:ascii="Arial" w:hAnsi="Arial" w:cs="Arial"/>
          <w:sz w:val="24"/>
          <w:szCs w:val="24"/>
          <w:lang w:val="es-ES_tradnl"/>
        </w:rPr>
        <w:t>.</w:t>
      </w:r>
    </w:p>
    <w:p w:rsidR="00786840" w:rsidRDefault="00786840" w:rsidP="00786840">
      <w:pPr>
        <w:ind w:firstLine="708"/>
        <w:rPr>
          <w:rFonts w:ascii="Arial" w:hAnsi="Arial" w:cs="Arial"/>
          <w:sz w:val="24"/>
          <w:szCs w:val="24"/>
          <w:lang w:val="es-ES_tradnl"/>
        </w:rPr>
      </w:pPr>
      <w:r>
        <w:rPr>
          <w:rFonts w:ascii="Arial" w:hAnsi="Arial" w:cs="Arial"/>
          <w:sz w:val="24"/>
          <w:szCs w:val="24"/>
          <w:lang w:val="es-ES_tradnl"/>
        </w:rPr>
        <w:t xml:space="preserve">C2  →  L= </w:t>
      </w:r>
      <w:r w:rsidR="00E170EC">
        <w:rPr>
          <w:rFonts w:ascii="Arial" w:hAnsi="Arial" w:cs="Arial"/>
          <w:sz w:val="24"/>
          <w:szCs w:val="24"/>
          <w:lang w:val="es-ES_tradnl"/>
        </w:rPr>
        <w:t>21,49</w:t>
      </w:r>
      <w:r>
        <w:rPr>
          <w:rFonts w:ascii="Arial" w:hAnsi="Arial" w:cs="Arial"/>
          <w:sz w:val="24"/>
          <w:szCs w:val="24"/>
          <w:lang w:val="es-ES_tradnl"/>
        </w:rPr>
        <w:t xml:space="preserve"> metros.</w:t>
      </w:r>
    </w:p>
    <w:p w:rsidR="00786840" w:rsidRDefault="00786840" w:rsidP="00786840">
      <w:pPr>
        <w:ind w:firstLine="708"/>
        <w:rPr>
          <w:rFonts w:ascii="Arial" w:hAnsi="Arial" w:cs="Arial"/>
          <w:sz w:val="24"/>
          <w:szCs w:val="24"/>
          <w:lang w:val="es-ES_tradnl"/>
        </w:rPr>
      </w:pPr>
      <w:r>
        <w:rPr>
          <w:rFonts w:ascii="Arial" w:hAnsi="Arial" w:cs="Arial"/>
          <w:sz w:val="24"/>
          <w:szCs w:val="24"/>
          <w:lang w:val="es-ES_tradnl"/>
        </w:rPr>
        <w:t>C2 → 900 w → 9 Salidas.</w:t>
      </w:r>
    </w:p>
    <w:p w:rsidR="00786840" w:rsidRDefault="00786840" w:rsidP="00786840">
      <w:pPr>
        <w:ind w:left="567" w:firstLine="567"/>
        <w:rPr>
          <w:rFonts w:ascii="Arial" w:hAnsi="Arial" w:cs="Arial"/>
          <w:sz w:val="24"/>
          <w:szCs w:val="24"/>
          <w:lang w:val="es-ES_tradnl"/>
        </w:rPr>
      </w:pPr>
      <w:r>
        <w:rPr>
          <w:rFonts w:ascii="Arial" w:hAnsi="Arial" w:cs="Arial"/>
          <w:sz w:val="24"/>
          <w:szCs w:val="24"/>
          <w:lang w:val="es-ES_tradnl"/>
        </w:rPr>
        <w:t>Seleccionar conductor: Según cálculos realizados anteriormente se seleccionó un conductor Nº 12 el cual manejara una corriente de diseño:</w:t>
      </w:r>
    </w:p>
    <w:p w:rsidR="00786840" w:rsidRDefault="00786840" w:rsidP="00786840">
      <w:pPr>
        <w:ind w:firstLine="708"/>
        <w:rPr>
          <w:rFonts w:ascii="Arial" w:hAnsi="Arial" w:cs="Arial"/>
          <w:sz w:val="24"/>
          <w:szCs w:val="24"/>
          <w:lang w:val="es-ES_tradnl"/>
        </w:rPr>
      </w:pPr>
      <m:oMathPara>
        <m:oMath>
          <m:r>
            <w:rPr>
              <w:rFonts w:ascii="Cambria Math" w:hAnsi="Cambria Math" w:cs="Arial"/>
              <w:sz w:val="24"/>
              <w:szCs w:val="24"/>
              <w:lang w:val="es-ES_tradnl"/>
            </w:rPr>
            <m:t>Id=</m:t>
          </m:r>
          <m:f>
            <m:fPr>
              <m:ctrlPr>
                <w:rPr>
                  <w:rFonts w:ascii="Cambria Math" w:hAnsi="Cambria Math" w:cs="Arial"/>
                  <w:i/>
                  <w:sz w:val="24"/>
                  <w:szCs w:val="24"/>
                  <w:lang w:val="es-ES_tradnl"/>
                </w:rPr>
              </m:ctrlPr>
            </m:fPr>
            <m:num>
              <m:r>
                <w:rPr>
                  <w:rFonts w:ascii="Cambria Math" w:hAnsi="Cambria Math" w:cs="Arial"/>
                  <w:sz w:val="24"/>
                  <w:szCs w:val="24"/>
                  <w:lang w:val="es-ES_tradnl"/>
                </w:rPr>
                <m:t>9puntos*100W</m:t>
              </m:r>
            </m:num>
            <m:den>
              <m:r>
                <w:rPr>
                  <w:rFonts w:ascii="Cambria Math" w:hAnsi="Cambria Math" w:cs="Arial"/>
                  <w:sz w:val="24"/>
                  <w:szCs w:val="24"/>
                  <w:lang w:val="es-ES_tradnl"/>
                </w:rPr>
                <m:t>120V</m:t>
              </m:r>
            </m:den>
          </m:f>
          <m:r>
            <w:rPr>
              <w:rFonts w:ascii="Cambria Math" w:hAnsi="Cambria Math" w:cs="Arial"/>
              <w:sz w:val="24"/>
              <w:szCs w:val="24"/>
              <w:lang w:val="es-ES_tradnl"/>
            </w:rPr>
            <m:t>=7.5 A</m:t>
          </m:r>
        </m:oMath>
      </m:oMathPara>
    </w:p>
    <w:p w:rsidR="00786840" w:rsidRDefault="00786840" w:rsidP="00786840">
      <w:pPr>
        <w:ind w:left="567" w:firstLine="567"/>
        <w:rPr>
          <w:rFonts w:ascii="Arial" w:hAnsi="Arial" w:cs="Arial"/>
          <w:sz w:val="24"/>
          <w:szCs w:val="24"/>
          <w:lang w:val="es-ES_tradnl"/>
        </w:rPr>
      </w:pPr>
      <w:r>
        <w:rPr>
          <w:rFonts w:ascii="Arial" w:hAnsi="Arial" w:cs="Arial"/>
          <w:sz w:val="24"/>
          <w:szCs w:val="24"/>
          <w:lang w:val="es-ES_tradnl"/>
        </w:rPr>
        <w:lastRenderedPageBreak/>
        <w:t>Calcular la capacidad de distribución:</w:t>
      </w:r>
    </w:p>
    <w:p w:rsidR="00786840" w:rsidRPr="000D7B25" w:rsidRDefault="00786840" w:rsidP="000A01D8">
      <w:pPr>
        <w:ind w:left="567"/>
        <w:rPr>
          <w:rFonts w:ascii="Arial" w:hAnsi="Arial" w:cs="Arial"/>
          <w:b/>
          <w:sz w:val="24"/>
          <w:szCs w:val="24"/>
          <w:lang w:val="es-ES_tradnl"/>
        </w:rPr>
      </w:pPr>
      <w:r w:rsidRPr="000D7B25">
        <w:rPr>
          <w:rFonts w:ascii="Arial" w:hAnsi="Arial" w:cs="Arial"/>
          <w:b/>
          <w:sz w:val="24"/>
          <w:szCs w:val="24"/>
          <w:lang w:val="es-ES_tradnl"/>
        </w:rPr>
        <w:t>CD=  intens</w:t>
      </w:r>
      <w:r w:rsidR="004E784D">
        <w:rPr>
          <w:rFonts w:ascii="Arial" w:hAnsi="Arial" w:cs="Arial"/>
          <w:b/>
          <w:sz w:val="24"/>
          <w:szCs w:val="24"/>
          <w:lang w:val="es-ES_tradnl"/>
        </w:rPr>
        <w:t>idad de corriente del circuito x</w:t>
      </w:r>
      <w:r w:rsidRPr="000D7B25">
        <w:rPr>
          <w:rFonts w:ascii="Arial" w:hAnsi="Arial" w:cs="Arial"/>
          <w:b/>
          <w:sz w:val="24"/>
          <w:szCs w:val="24"/>
          <w:lang w:val="es-ES_tradnl"/>
        </w:rPr>
        <w:t xml:space="preserve"> longitud del circuito</w:t>
      </w:r>
    </w:p>
    <w:p w:rsidR="00786840" w:rsidRDefault="00786840" w:rsidP="000A01D8">
      <w:pPr>
        <w:ind w:left="567" w:firstLine="567"/>
        <w:rPr>
          <w:rFonts w:ascii="Arial" w:hAnsi="Arial" w:cs="Arial"/>
          <w:sz w:val="24"/>
          <w:szCs w:val="24"/>
          <w:lang w:val="es-ES_tradnl"/>
        </w:rPr>
      </w:pPr>
      <m:oMathPara>
        <m:oMathParaPr>
          <m:jc m:val="left"/>
        </m:oMathParaPr>
        <m:oMath>
          <m:r>
            <w:rPr>
              <w:rFonts w:ascii="Cambria Math" w:hAnsi="Cambria Math" w:cs="Arial"/>
              <w:sz w:val="24"/>
              <w:szCs w:val="24"/>
              <w:lang w:val="es-ES_tradnl"/>
            </w:rPr>
            <m:t>CD=7,5 A ×21,49 m=161,175 A.m</m:t>
          </m:r>
        </m:oMath>
      </m:oMathPara>
    </w:p>
    <w:p w:rsidR="004377DB" w:rsidRDefault="004377DB" w:rsidP="000A01D8">
      <w:pPr>
        <w:ind w:left="567" w:firstLine="567"/>
        <w:rPr>
          <w:rFonts w:ascii="Arial" w:hAnsi="Arial" w:cs="Arial"/>
          <w:sz w:val="24"/>
          <w:szCs w:val="24"/>
          <w:lang w:val="es-ES_tradnl"/>
        </w:rPr>
      </w:pPr>
      <w:r>
        <w:rPr>
          <w:rFonts w:ascii="Arial" w:hAnsi="Arial" w:cs="Arial"/>
          <w:sz w:val="24"/>
          <w:szCs w:val="24"/>
          <w:lang w:val="es-ES_tradnl"/>
        </w:rPr>
        <w:t xml:space="preserve">F1: Factor de </w:t>
      </w:r>
      <w:r w:rsidR="00B30681">
        <w:rPr>
          <w:rFonts w:ascii="Arial" w:hAnsi="Arial" w:cs="Arial"/>
          <w:sz w:val="24"/>
          <w:szCs w:val="24"/>
          <w:lang w:val="es-ES_tradnl"/>
        </w:rPr>
        <w:t>corrección</w:t>
      </w:r>
      <w:r>
        <w:rPr>
          <w:rFonts w:ascii="Arial" w:hAnsi="Arial" w:cs="Arial"/>
          <w:sz w:val="24"/>
          <w:szCs w:val="24"/>
          <w:lang w:val="es-ES_tradnl"/>
        </w:rPr>
        <w:t xml:space="preserve"> para caída de tensión diferente a 2%</w:t>
      </w:r>
      <w:r w:rsidR="00B30681">
        <w:rPr>
          <w:rFonts w:ascii="Arial" w:hAnsi="Arial" w:cs="Arial"/>
          <w:sz w:val="24"/>
          <w:szCs w:val="24"/>
          <w:lang w:val="es-ES_tradnl"/>
        </w:rPr>
        <w:t xml:space="preserve">, </w:t>
      </w:r>
      <w:r>
        <w:rPr>
          <w:rFonts w:ascii="Arial" w:hAnsi="Arial" w:cs="Arial"/>
          <w:sz w:val="24"/>
          <w:szCs w:val="24"/>
          <w:lang w:val="es-ES_tradnl"/>
        </w:rPr>
        <w:t xml:space="preserve"> </w:t>
      </w:r>
      <w:r>
        <w:rPr>
          <w:rFonts w:ascii="Arial" w:hAnsi="Arial" w:cs="Arial"/>
          <w:sz w:val="24"/>
          <w:szCs w:val="24"/>
          <w:lang w:val="es-ES_tradnl"/>
        </w:rPr>
        <w:tab/>
        <w:t xml:space="preserve">     3%:</w:t>
      </w:r>
    </w:p>
    <w:p w:rsidR="004377DB" w:rsidRDefault="004377DB" w:rsidP="004377DB">
      <w:pPr>
        <w:rPr>
          <w:rFonts w:ascii="Arial" w:hAnsi="Arial" w:cs="Arial"/>
          <w:sz w:val="24"/>
          <w:szCs w:val="24"/>
          <w:lang w:val="es-ES_tradnl"/>
        </w:rPr>
      </w:pPr>
      <w:r>
        <w:rPr>
          <w:rFonts w:ascii="Arial" w:hAnsi="Arial" w:cs="Arial"/>
          <w:sz w:val="24"/>
          <w:szCs w:val="24"/>
          <w:lang w:val="es-ES_tradnl"/>
        </w:rPr>
        <w:tab/>
      </w:r>
      <m:oMath>
        <m:r>
          <w:rPr>
            <w:rFonts w:ascii="Cambria Math" w:hAnsi="Cambria Math" w:cs="Arial"/>
            <w:sz w:val="24"/>
            <w:szCs w:val="24"/>
            <w:lang w:val="es-ES_tradnl"/>
          </w:rPr>
          <m:t>F1=</m:t>
        </m:r>
        <m:f>
          <m:fPr>
            <m:ctrlPr>
              <w:rPr>
                <w:rFonts w:ascii="Cambria Math" w:hAnsi="Cambria Math" w:cs="Arial"/>
                <w:i/>
                <w:sz w:val="24"/>
                <w:szCs w:val="24"/>
                <w:lang w:val="es-ES_tradnl"/>
              </w:rPr>
            </m:ctrlPr>
          </m:fPr>
          <m:num>
            <m:r>
              <w:rPr>
                <w:rFonts w:ascii="Cambria Math" w:hAnsi="Cambria Math" w:cs="Arial"/>
                <w:sz w:val="24"/>
                <w:szCs w:val="24"/>
                <w:lang w:val="es-ES_tradnl"/>
              </w:rPr>
              <m:t>∆V nueva</m:t>
            </m:r>
          </m:num>
          <m:den>
            <m:r>
              <w:rPr>
                <w:rFonts w:ascii="Cambria Math" w:hAnsi="Cambria Math" w:cs="Arial"/>
                <w:sz w:val="24"/>
                <w:szCs w:val="24"/>
                <w:lang w:val="es-ES_tradnl"/>
              </w:rPr>
              <m:t>∆V tabla</m:t>
            </m:r>
          </m:den>
        </m:f>
        <m:r>
          <w:rPr>
            <w:rFonts w:ascii="Cambria Math" w:hAnsi="Cambria Math" w:cs="Arial"/>
            <w:sz w:val="24"/>
            <w:szCs w:val="24"/>
            <w:lang w:val="es-ES_tradnl"/>
          </w:rPr>
          <m:t>=</m:t>
        </m:r>
        <m:f>
          <m:fPr>
            <m:ctrlPr>
              <w:rPr>
                <w:rFonts w:ascii="Cambria Math" w:hAnsi="Cambria Math" w:cs="Arial"/>
                <w:i/>
                <w:sz w:val="24"/>
                <w:szCs w:val="24"/>
                <w:lang w:val="es-ES_tradnl"/>
              </w:rPr>
            </m:ctrlPr>
          </m:fPr>
          <m:num>
            <m:r>
              <w:rPr>
                <w:rFonts w:ascii="Cambria Math" w:hAnsi="Cambria Math" w:cs="Arial"/>
                <w:sz w:val="24"/>
                <w:szCs w:val="24"/>
                <w:lang w:val="es-ES_tradnl"/>
              </w:rPr>
              <m:t>3%</m:t>
            </m:r>
          </m:num>
          <m:den>
            <m:r>
              <w:rPr>
                <w:rFonts w:ascii="Cambria Math" w:hAnsi="Cambria Math" w:cs="Arial"/>
                <w:sz w:val="24"/>
                <w:szCs w:val="24"/>
                <w:lang w:val="es-ES_tradnl"/>
              </w:rPr>
              <m:t>2%</m:t>
            </m:r>
          </m:den>
        </m:f>
        <m:r>
          <w:rPr>
            <w:rFonts w:ascii="Cambria Math" w:hAnsi="Cambria Math" w:cs="Arial"/>
            <w:sz w:val="24"/>
            <w:szCs w:val="24"/>
            <w:lang w:val="es-ES_tradnl"/>
          </w:rPr>
          <m:t>=1,5</m:t>
        </m:r>
      </m:oMath>
    </w:p>
    <w:p w:rsidR="00786840" w:rsidRDefault="00786840" w:rsidP="000A01D8">
      <w:pPr>
        <w:ind w:left="567" w:firstLine="567"/>
        <w:rPr>
          <w:rFonts w:ascii="Arial" w:hAnsi="Arial" w:cs="Arial"/>
          <w:sz w:val="24"/>
          <w:szCs w:val="24"/>
          <w:lang w:val="es-ES_tradnl"/>
        </w:rPr>
      </w:pPr>
      <w:r>
        <w:rPr>
          <w:rFonts w:ascii="Arial" w:hAnsi="Arial" w:cs="Arial"/>
          <w:sz w:val="24"/>
          <w:szCs w:val="24"/>
          <w:lang w:val="es-ES_tradnl"/>
        </w:rPr>
        <w:t>F2: Factor de corrección por diferente sistema de tensión (120V). (</w:t>
      </w:r>
      <w:r w:rsidRPr="006A0366">
        <w:rPr>
          <w:rFonts w:ascii="Arial" w:hAnsi="Arial" w:cs="Arial"/>
          <w:sz w:val="24"/>
          <w:szCs w:val="24"/>
          <w:lang w:val="es-ES_tradnl"/>
        </w:rPr>
        <w:t>Ver Anexo Nº</w:t>
      </w:r>
      <w:r w:rsidR="00AB2AA7">
        <w:rPr>
          <w:rFonts w:ascii="Arial" w:hAnsi="Arial" w:cs="Arial"/>
          <w:sz w:val="24"/>
          <w:szCs w:val="24"/>
          <w:lang w:val="es-ES_tradnl"/>
        </w:rPr>
        <w:t>20</w:t>
      </w:r>
      <w:r>
        <w:rPr>
          <w:rFonts w:ascii="Arial" w:hAnsi="Arial" w:cs="Arial"/>
          <w:sz w:val="24"/>
          <w:szCs w:val="24"/>
          <w:lang w:val="es-ES_tradnl"/>
        </w:rPr>
        <w:t>)</w:t>
      </w:r>
    </w:p>
    <w:p w:rsidR="00786840" w:rsidRDefault="00786840" w:rsidP="000A01D8">
      <w:pPr>
        <w:ind w:left="567" w:firstLine="567"/>
        <w:rPr>
          <w:rFonts w:ascii="Arial" w:hAnsi="Arial" w:cs="Arial"/>
          <w:sz w:val="24"/>
          <w:szCs w:val="24"/>
          <w:lang w:val="es-ES_tradnl"/>
        </w:rPr>
      </w:pPr>
      <w:r>
        <w:rPr>
          <w:rFonts w:ascii="Arial" w:hAnsi="Arial" w:cs="Arial"/>
          <w:sz w:val="24"/>
          <w:szCs w:val="24"/>
          <w:lang w:val="es-ES_tradnl"/>
        </w:rPr>
        <w:t>F2: 0.5</w:t>
      </w:r>
    </w:p>
    <w:p w:rsidR="00A90084" w:rsidRDefault="00786840" w:rsidP="000A01D8">
      <w:pPr>
        <w:ind w:left="567" w:firstLine="567"/>
        <w:rPr>
          <w:rFonts w:ascii="Arial" w:hAnsi="Arial" w:cs="Arial"/>
          <w:sz w:val="24"/>
          <w:szCs w:val="24"/>
          <w:lang w:val="es-ES_tradnl"/>
        </w:rPr>
      </w:pPr>
      <m:oMath>
        <m:r>
          <w:rPr>
            <w:rFonts w:ascii="Cambria Math" w:hAnsi="Cambria Math" w:cs="Arial"/>
            <w:sz w:val="28"/>
            <w:szCs w:val="28"/>
            <w:lang w:val="es-ES_tradnl"/>
          </w:rPr>
          <m:t>C.D=</m:t>
        </m:r>
        <m:f>
          <m:fPr>
            <m:ctrlPr>
              <w:rPr>
                <w:rFonts w:ascii="Cambria Math" w:hAnsi="Cambria Math" w:cs="Arial"/>
                <w:i/>
                <w:sz w:val="28"/>
                <w:szCs w:val="28"/>
                <w:lang w:val="es-ES_tradnl"/>
              </w:rPr>
            </m:ctrlPr>
          </m:fPr>
          <m:num>
            <m:r>
              <w:rPr>
                <w:rFonts w:ascii="Cambria Math" w:hAnsi="Cambria Math" w:cs="Arial"/>
                <w:sz w:val="28"/>
                <w:szCs w:val="28"/>
                <w:lang w:val="es-ES_tradnl"/>
              </w:rPr>
              <m:t>C.D</m:t>
            </m:r>
          </m:num>
          <m:den>
            <m:r>
              <w:rPr>
                <w:rFonts w:ascii="Cambria Math" w:hAnsi="Cambria Math" w:cs="Arial"/>
                <w:sz w:val="28"/>
                <w:szCs w:val="28"/>
                <w:lang w:val="es-ES_tradnl"/>
              </w:rPr>
              <m:t>F1.F2</m:t>
            </m:r>
          </m:den>
        </m:f>
        <m:r>
          <w:rPr>
            <w:rFonts w:ascii="Cambria Math" w:hAnsi="Cambria Math" w:cs="Arial"/>
            <w:sz w:val="28"/>
            <w:szCs w:val="28"/>
            <w:lang w:val="es-ES_tradnl"/>
          </w:rPr>
          <m:t>=</m:t>
        </m:r>
        <m:f>
          <m:fPr>
            <m:ctrlPr>
              <w:rPr>
                <w:rFonts w:ascii="Cambria Math" w:hAnsi="Cambria Math" w:cs="Arial"/>
                <w:i/>
                <w:sz w:val="28"/>
                <w:szCs w:val="28"/>
                <w:lang w:val="es-ES_tradnl"/>
              </w:rPr>
            </m:ctrlPr>
          </m:fPr>
          <m:num>
            <m:r>
              <w:rPr>
                <w:rFonts w:ascii="Cambria Math" w:hAnsi="Cambria Math" w:cs="Arial"/>
                <w:sz w:val="28"/>
                <w:szCs w:val="28"/>
                <w:lang w:val="es-ES_tradnl"/>
              </w:rPr>
              <m:t>161,175A.m</m:t>
            </m:r>
          </m:num>
          <m:den>
            <m:r>
              <w:rPr>
                <w:rFonts w:ascii="Cambria Math" w:hAnsi="Cambria Math" w:cs="Arial"/>
                <w:sz w:val="28"/>
                <w:szCs w:val="28"/>
                <w:lang w:val="es-ES_tradnl"/>
              </w:rPr>
              <m:t>1.5×0.5</m:t>
            </m:r>
          </m:den>
        </m:f>
        <m:r>
          <w:rPr>
            <w:rFonts w:ascii="Cambria Math" w:hAnsi="Cambria Math" w:cs="Arial"/>
            <w:sz w:val="28"/>
            <w:szCs w:val="28"/>
            <w:lang w:val="es-ES_tradnl"/>
          </w:rPr>
          <m:t>=214,9 A.m</m:t>
        </m:r>
      </m:oMath>
      <w:r>
        <w:rPr>
          <w:rFonts w:ascii="Arial" w:hAnsi="Arial" w:cs="Arial"/>
          <w:sz w:val="24"/>
          <w:szCs w:val="24"/>
          <w:lang w:val="es-ES_tradnl"/>
        </w:rPr>
        <w:t xml:space="preserve"> </w:t>
      </w:r>
      <w:r w:rsidR="00F94CA8">
        <w:rPr>
          <w:rFonts w:ascii="Arial" w:hAnsi="Arial" w:cs="Arial"/>
          <w:sz w:val="24"/>
          <w:szCs w:val="24"/>
          <w:lang w:val="es-ES_tradnl"/>
        </w:rPr>
        <w:t xml:space="preserve"> </w:t>
      </w:r>
    </w:p>
    <w:p w:rsidR="00786840" w:rsidRDefault="009E56E9" w:rsidP="000A01D8">
      <w:pPr>
        <w:ind w:left="567" w:firstLine="567"/>
        <w:rPr>
          <w:rStyle w:val="apple-style-span"/>
          <w:rFonts w:ascii="Arial" w:hAnsi="Arial" w:cs="Arial"/>
          <w:color w:val="000000"/>
          <w:sz w:val="24"/>
          <w:szCs w:val="24"/>
        </w:rPr>
      </w:pPr>
      <w:r>
        <w:rPr>
          <w:rStyle w:val="apple-style-span"/>
          <w:rFonts w:ascii="Arial" w:hAnsi="Arial" w:cs="Arial"/>
          <w:color w:val="000000"/>
          <w:sz w:val="24"/>
          <w:szCs w:val="24"/>
        </w:rPr>
        <w:t>Según la tabla N°17 l</w:t>
      </w:r>
      <w:r w:rsidR="00786840" w:rsidRPr="009C0A27">
        <w:rPr>
          <w:rStyle w:val="apple-style-span"/>
          <w:rFonts w:ascii="Arial" w:hAnsi="Arial" w:cs="Arial"/>
          <w:color w:val="000000"/>
          <w:sz w:val="24"/>
          <w:szCs w:val="24"/>
        </w:rPr>
        <w:t>a solución de</w:t>
      </w:r>
      <w:r w:rsidR="0058693B">
        <w:rPr>
          <w:rStyle w:val="apple-style-span"/>
          <w:rFonts w:ascii="Arial" w:hAnsi="Arial" w:cs="Arial"/>
          <w:color w:val="000000"/>
          <w:sz w:val="24"/>
          <w:szCs w:val="24"/>
        </w:rPr>
        <w:t xml:space="preserve">finitiva </w:t>
      </w:r>
      <w:r w:rsidR="004377DB">
        <w:rPr>
          <w:rStyle w:val="apple-style-span"/>
          <w:rFonts w:ascii="Arial" w:hAnsi="Arial" w:cs="Arial"/>
          <w:color w:val="000000"/>
          <w:sz w:val="24"/>
          <w:szCs w:val="24"/>
        </w:rPr>
        <w:t xml:space="preserve">es </w:t>
      </w:r>
      <w:r w:rsidR="0058693B">
        <w:rPr>
          <w:rStyle w:val="apple-style-span"/>
          <w:rFonts w:ascii="Arial" w:hAnsi="Arial" w:cs="Arial"/>
          <w:color w:val="000000"/>
          <w:sz w:val="24"/>
          <w:szCs w:val="24"/>
        </w:rPr>
        <w:t xml:space="preserve">conductor TW Cu </w:t>
      </w:r>
      <w:r w:rsidR="004377DB">
        <w:rPr>
          <w:rStyle w:val="apple-style-span"/>
          <w:rFonts w:ascii="Arial" w:hAnsi="Arial" w:cs="Arial"/>
          <w:color w:val="000000"/>
          <w:sz w:val="24"/>
          <w:szCs w:val="24"/>
        </w:rPr>
        <w:t>2</w:t>
      </w:r>
      <w:r w:rsidR="0058693B">
        <w:rPr>
          <w:rStyle w:val="apple-style-span"/>
          <w:rFonts w:ascii="Arial" w:hAnsi="Arial" w:cs="Arial"/>
          <w:color w:val="000000"/>
          <w:sz w:val="24"/>
          <w:szCs w:val="24"/>
        </w:rPr>
        <w:t>#1</w:t>
      </w:r>
      <w:r w:rsidR="00AE5654">
        <w:rPr>
          <w:rStyle w:val="apple-style-span"/>
          <w:rFonts w:ascii="Arial" w:hAnsi="Arial" w:cs="Arial"/>
          <w:color w:val="000000"/>
          <w:sz w:val="24"/>
          <w:szCs w:val="24"/>
        </w:rPr>
        <w:t>2</w:t>
      </w:r>
      <w:r w:rsidR="004377DB">
        <w:rPr>
          <w:rStyle w:val="apple-style-span"/>
          <w:rFonts w:ascii="Arial" w:hAnsi="Arial" w:cs="Arial"/>
          <w:color w:val="000000"/>
          <w:sz w:val="24"/>
          <w:szCs w:val="24"/>
        </w:rPr>
        <w:t xml:space="preserve"> AWG</w:t>
      </w:r>
      <w:r w:rsidR="0058693B">
        <w:rPr>
          <w:rStyle w:val="apple-style-span"/>
          <w:rFonts w:ascii="Arial" w:hAnsi="Arial" w:cs="Arial"/>
          <w:color w:val="000000"/>
          <w:sz w:val="24"/>
          <w:szCs w:val="24"/>
        </w:rPr>
        <w:t xml:space="preserve">, protección 20 A y tubería PVC </w:t>
      </w:r>
      <w:r w:rsidR="00AE5654">
        <w:rPr>
          <w:rStyle w:val="apple-style-span"/>
          <w:rFonts w:ascii="Arial" w:hAnsi="Arial" w:cs="Arial"/>
          <w:color w:val="000000"/>
          <w:sz w:val="24"/>
          <w:szCs w:val="24"/>
        </w:rPr>
        <w:t xml:space="preserve">ø </w:t>
      </w:r>
      <w:r w:rsidR="0058693B">
        <w:rPr>
          <w:rStyle w:val="apple-style-span"/>
          <w:rFonts w:ascii="Arial" w:hAnsi="Arial" w:cs="Arial"/>
          <w:color w:val="000000"/>
          <w:sz w:val="24"/>
          <w:szCs w:val="24"/>
        </w:rPr>
        <w:t>½”.</w:t>
      </w:r>
    </w:p>
    <w:p w:rsidR="005E4761" w:rsidRPr="000A7A30" w:rsidRDefault="005E4761" w:rsidP="005E4761">
      <w:pPr>
        <w:pStyle w:val="Prrafodelista"/>
        <w:numPr>
          <w:ilvl w:val="1"/>
          <w:numId w:val="39"/>
        </w:numPr>
        <w:spacing w:line="360" w:lineRule="auto"/>
        <w:ind w:left="567" w:hanging="567"/>
        <w:jc w:val="center"/>
        <w:rPr>
          <w:rFonts w:ascii="Arial" w:hAnsi="Arial" w:cs="Arial"/>
          <w:b/>
          <w:sz w:val="24"/>
          <w:szCs w:val="24"/>
        </w:rPr>
      </w:pPr>
      <w:r w:rsidRPr="000A7A30">
        <w:rPr>
          <w:rFonts w:ascii="Arial" w:hAnsi="Arial" w:cs="Arial"/>
          <w:b/>
          <w:sz w:val="24"/>
          <w:szCs w:val="24"/>
        </w:rPr>
        <w:t>Calculo de carga de tomacorrientes de uso general:</w:t>
      </w:r>
    </w:p>
    <w:p w:rsidR="005E4761" w:rsidRPr="000A7A30" w:rsidRDefault="005E4761" w:rsidP="005E4761">
      <w:pPr>
        <w:pStyle w:val="Prrafodelista"/>
        <w:spacing w:line="360" w:lineRule="auto"/>
        <w:jc w:val="both"/>
        <w:rPr>
          <w:rFonts w:ascii="Arial" w:hAnsi="Arial" w:cs="Arial"/>
          <w:b/>
          <w:sz w:val="24"/>
          <w:szCs w:val="24"/>
        </w:rPr>
      </w:pPr>
    </w:p>
    <w:p w:rsidR="005E4761" w:rsidRPr="000A7A30" w:rsidRDefault="005E4761" w:rsidP="005E4761">
      <w:pPr>
        <w:pStyle w:val="Prrafodelista"/>
        <w:spacing w:line="360" w:lineRule="auto"/>
        <w:ind w:left="567" w:firstLine="567"/>
        <w:jc w:val="both"/>
        <w:rPr>
          <w:rFonts w:ascii="Arial" w:hAnsi="Arial" w:cs="Arial"/>
          <w:sz w:val="24"/>
          <w:szCs w:val="24"/>
        </w:rPr>
      </w:pPr>
      <w:r w:rsidRPr="000A7A30">
        <w:rPr>
          <w:rFonts w:ascii="Arial" w:hAnsi="Arial" w:cs="Arial"/>
          <w:sz w:val="24"/>
          <w:szCs w:val="24"/>
        </w:rPr>
        <w:t>Con un total de 1</w:t>
      </w:r>
      <w:r w:rsidR="001C576F">
        <w:rPr>
          <w:rFonts w:ascii="Arial" w:hAnsi="Arial" w:cs="Arial"/>
          <w:sz w:val="24"/>
          <w:szCs w:val="24"/>
        </w:rPr>
        <w:t>6</w:t>
      </w:r>
      <w:r>
        <w:rPr>
          <w:rFonts w:ascii="Arial" w:hAnsi="Arial" w:cs="Arial"/>
          <w:sz w:val="24"/>
          <w:szCs w:val="24"/>
        </w:rPr>
        <w:t xml:space="preserve"> salidas para </w:t>
      </w:r>
      <w:r w:rsidRPr="000A7A30">
        <w:rPr>
          <w:rFonts w:ascii="Arial" w:hAnsi="Arial" w:cs="Arial"/>
          <w:sz w:val="24"/>
          <w:szCs w:val="24"/>
        </w:rPr>
        <w:t>tomacorrientes de uso general da como resultado</w:t>
      </w:r>
      <w:proofErr w:type="gramStart"/>
      <w:r w:rsidRPr="000A7A30">
        <w:rPr>
          <w:rFonts w:ascii="Arial" w:hAnsi="Arial" w:cs="Arial"/>
          <w:sz w:val="24"/>
          <w:szCs w:val="24"/>
        </w:rPr>
        <w:t xml:space="preserve">: </w:t>
      </w:r>
      <m:oMath>
        <m:r>
          <w:rPr>
            <w:rFonts w:ascii="Cambria Math" w:hAnsi="Cambria Math" w:cs="Arial"/>
            <w:sz w:val="24"/>
            <w:szCs w:val="24"/>
          </w:rPr>
          <m:t>16×180 W=2880 W</m:t>
        </m:r>
      </m:oMath>
      <w:r w:rsidRPr="000A7A30">
        <w:rPr>
          <w:rFonts w:ascii="Arial" w:hAnsi="Arial" w:cs="Arial"/>
          <w:sz w:val="24"/>
          <w:szCs w:val="24"/>
        </w:rPr>
        <w:t>.</w:t>
      </w:r>
      <w:proofErr w:type="gramEnd"/>
    </w:p>
    <w:p w:rsidR="005E4761" w:rsidRPr="000A7A30" w:rsidRDefault="005E4761" w:rsidP="005E4761">
      <w:pPr>
        <w:spacing w:line="360" w:lineRule="auto"/>
        <w:ind w:left="567"/>
        <w:jc w:val="both"/>
        <w:rPr>
          <w:rFonts w:ascii="Arial" w:hAnsi="Arial" w:cs="Arial"/>
          <w:sz w:val="32"/>
          <w:szCs w:val="32"/>
        </w:rPr>
      </w:pPr>
      <w:r w:rsidRPr="000A7A30">
        <w:rPr>
          <w:rFonts w:ascii="Arial" w:hAnsi="Arial" w:cs="Arial"/>
          <w:sz w:val="24"/>
          <w:szCs w:val="24"/>
        </w:rPr>
        <w:t xml:space="preserve"> </w:t>
      </w:r>
      <w:r>
        <w:rPr>
          <w:rFonts w:ascii="Arial" w:hAnsi="Arial" w:cs="Arial"/>
          <w:sz w:val="24"/>
          <w:szCs w:val="24"/>
        </w:rPr>
        <w:t>Capacidad de c</w:t>
      </w:r>
      <w:r w:rsidRPr="000A7A30">
        <w:rPr>
          <w:rFonts w:ascii="Arial" w:hAnsi="Arial" w:cs="Arial"/>
          <w:sz w:val="24"/>
          <w:szCs w:val="24"/>
        </w:rPr>
        <w:t>orriente</w:t>
      </w:r>
      <w:r>
        <w:rPr>
          <w:rFonts w:ascii="Arial" w:hAnsi="Arial" w:cs="Arial"/>
          <w:sz w:val="24"/>
          <w:szCs w:val="24"/>
        </w:rPr>
        <w:t xml:space="preserve"> de los (2) circuitos</w:t>
      </w:r>
      <w:r w:rsidRPr="000A7A30">
        <w:rPr>
          <w:rFonts w:ascii="Arial" w:hAnsi="Arial" w:cs="Arial"/>
          <w:sz w:val="24"/>
          <w:szCs w:val="24"/>
        </w:rPr>
        <w:t>:</w:t>
      </w:r>
      <w:r>
        <w:rPr>
          <w:rFonts w:ascii="Arial" w:hAnsi="Arial" w:cs="Arial"/>
          <w:sz w:val="24"/>
          <w:szCs w:val="24"/>
        </w:rPr>
        <w:t xml:space="preserve"> </w:t>
      </w:r>
      <w:r w:rsidRPr="000A7A30">
        <w:rPr>
          <w:rFonts w:ascii="Arial" w:hAnsi="Arial" w:cs="Arial"/>
          <w:sz w:val="24"/>
          <w:szCs w:val="24"/>
        </w:rPr>
        <w:t xml:space="preserve"> </w:t>
      </w:r>
      <m:oMath>
        <m:r>
          <w:rPr>
            <w:rFonts w:ascii="Cambria Math" w:hAnsi="Cambria Math" w:cs="Arial"/>
            <w:sz w:val="32"/>
            <w:szCs w:val="32"/>
          </w:rPr>
          <m:t xml:space="preserve">I= </m:t>
        </m:r>
        <m:f>
          <m:fPr>
            <m:ctrlPr>
              <w:rPr>
                <w:rFonts w:ascii="Cambria Math" w:hAnsi="Cambria Math" w:cs="Arial"/>
                <w:i/>
                <w:sz w:val="32"/>
                <w:szCs w:val="32"/>
              </w:rPr>
            </m:ctrlPr>
          </m:fPr>
          <m:num>
            <m:r>
              <w:rPr>
                <w:rFonts w:ascii="Cambria Math" w:hAnsi="Cambria Math" w:cs="Arial"/>
                <w:sz w:val="32"/>
                <w:szCs w:val="32"/>
              </w:rPr>
              <m:t>P</m:t>
            </m:r>
          </m:num>
          <m:den>
            <m:r>
              <w:rPr>
                <w:rFonts w:ascii="Cambria Math" w:hAnsi="Cambria Math" w:cs="Arial"/>
                <w:sz w:val="32"/>
                <w:szCs w:val="32"/>
              </w:rPr>
              <m:t>V</m:t>
            </m:r>
          </m:den>
        </m:f>
        <m:r>
          <w:rPr>
            <w:rFonts w:ascii="Cambria Math" w:hAnsi="Cambria Math" w:cs="Arial"/>
            <w:sz w:val="32"/>
            <w:szCs w:val="32"/>
          </w:rPr>
          <m:t>=</m:t>
        </m:r>
        <m:f>
          <m:fPr>
            <m:ctrlPr>
              <w:rPr>
                <w:rFonts w:ascii="Cambria Math" w:hAnsi="Cambria Math" w:cs="Arial"/>
                <w:i/>
                <w:sz w:val="32"/>
                <w:szCs w:val="32"/>
              </w:rPr>
            </m:ctrlPr>
          </m:fPr>
          <m:num>
            <m:r>
              <w:rPr>
                <w:rFonts w:ascii="Cambria Math" w:hAnsi="Cambria Math" w:cs="Arial"/>
                <w:sz w:val="32"/>
                <w:szCs w:val="32"/>
              </w:rPr>
              <m:t>2880 W</m:t>
            </m:r>
          </m:num>
          <m:den>
            <m:r>
              <w:rPr>
                <w:rFonts w:ascii="Cambria Math" w:hAnsi="Cambria Math" w:cs="Arial"/>
                <w:sz w:val="32"/>
                <w:szCs w:val="32"/>
              </w:rPr>
              <m:t>120 V</m:t>
            </m:r>
          </m:den>
        </m:f>
        <m:r>
          <w:rPr>
            <w:rFonts w:ascii="Cambria Math" w:hAnsi="Cambria Math" w:cs="Arial"/>
            <w:sz w:val="32"/>
            <w:szCs w:val="32"/>
          </w:rPr>
          <m:t>=24 A</m:t>
        </m:r>
      </m:oMath>
      <w:r w:rsidRPr="000A7A30">
        <w:rPr>
          <w:rFonts w:ascii="Arial" w:hAnsi="Arial" w:cs="Arial"/>
          <w:sz w:val="32"/>
          <w:szCs w:val="32"/>
        </w:rPr>
        <w:t>.</w:t>
      </w:r>
    </w:p>
    <w:p w:rsidR="005E4761" w:rsidRPr="000A7A30" w:rsidRDefault="005E4761" w:rsidP="005E4761">
      <w:pPr>
        <w:pStyle w:val="Prrafodelista"/>
        <w:numPr>
          <w:ilvl w:val="0"/>
          <w:numId w:val="38"/>
        </w:numPr>
        <w:spacing w:line="360" w:lineRule="auto"/>
        <w:ind w:left="567"/>
        <w:rPr>
          <w:rFonts w:ascii="Arial" w:hAnsi="Arial" w:cs="Arial"/>
          <w:sz w:val="24"/>
          <w:szCs w:val="24"/>
        </w:rPr>
      </w:pPr>
      <w:r>
        <w:rPr>
          <w:rFonts w:ascii="Arial" w:hAnsi="Arial" w:cs="Arial"/>
          <w:sz w:val="24"/>
          <w:szCs w:val="24"/>
        </w:rPr>
        <w:t>8</w:t>
      </w:r>
      <w:r w:rsidRPr="000A7A30">
        <w:rPr>
          <w:rFonts w:ascii="Arial" w:hAnsi="Arial" w:cs="Arial"/>
          <w:sz w:val="24"/>
          <w:szCs w:val="24"/>
        </w:rPr>
        <w:t xml:space="preserve"> puntos: </w:t>
      </w:r>
      <w:r>
        <w:rPr>
          <w:rFonts w:ascii="Arial" w:hAnsi="Arial" w:cs="Arial"/>
          <w:sz w:val="24"/>
          <w:szCs w:val="24"/>
        </w:rPr>
        <w:t>8</w:t>
      </w:r>
      <w:r w:rsidRPr="000A7A30">
        <w:rPr>
          <w:rFonts w:ascii="Arial" w:hAnsi="Arial" w:cs="Arial"/>
          <w:sz w:val="24"/>
          <w:szCs w:val="24"/>
        </w:rPr>
        <w:t xml:space="preserve"> x 180 W = 1</w:t>
      </w:r>
      <w:r>
        <w:rPr>
          <w:rFonts w:ascii="Arial" w:hAnsi="Arial" w:cs="Arial"/>
          <w:sz w:val="24"/>
          <w:szCs w:val="24"/>
        </w:rPr>
        <w:t>44</w:t>
      </w:r>
      <w:r w:rsidRPr="000A7A30">
        <w:rPr>
          <w:rFonts w:ascii="Arial" w:hAnsi="Arial" w:cs="Arial"/>
          <w:sz w:val="24"/>
          <w:szCs w:val="24"/>
        </w:rPr>
        <w:t>0 W</w:t>
      </w:r>
    </w:p>
    <w:p w:rsidR="00FD1EDF" w:rsidRDefault="005E4761" w:rsidP="00FD1EDF">
      <w:pPr>
        <w:spacing w:line="360" w:lineRule="auto"/>
        <w:ind w:left="567"/>
        <w:jc w:val="both"/>
        <w:rPr>
          <w:rFonts w:ascii="Arial" w:hAnsi="Arial" w:cs="Arial"/>
          <w:sz w:val="24"/>
          <w:szCs w:val="24"/>
        </w:rPr>
      </w:pPr>
      <w:r w:rsidRPr="002C45D3">
        <w:rPr>
          <w:rFonts w:ascii="Arial" w:hAnsi="Arial" w:cs="Arial"/>
          <w:sz w:val="24"/>
          <w:szCs w:val="24"/>
        </w:rPr>
        <w:t xml:space="preserve">Corriente de cada </w:t>
      </w:r>
      <w:r w:rsidR="00DA4D90">
        <w:rPr>
          <w:rFonts w:ascii="Arial" w:hAnsi="Arial" w:cs="Arial"/>
          <w:sz w:val="24"/>
          <w:szCs w:val="24"/>
        </w:rPr>
        <w:t xml:space="preserve">circuito: </w:t>
      </w:r>
      <w:r w:rsidRPr="002C45D3">
        <w:rPr>
          <w:rFonts w:ascii="Arial" w:hAnsi="Arial" w:cs="Arial"/>
          <w:sz w:val="24"/>
          <w:szCs w:val="24"/>
        </w:rPr>
        <w:t>I = P / V = 1440W/120V= 12 A</w:t>
      </w:r>
    </w:p>
    <w:p w:rsidR="00EB2FD9" w:rsidRDefault="00EB2FD9" w:rsidP="00FD1EDF">
      <w:pPr>
        <w:spacing w:line="360" w:lineRule="auto"/>
        <w:ind w:left="567"/>
        <w:jc w:val="both"/>
        <w:rPr>
          <w:rFonts w:ascii="Arial" w:hAnsi="Arial" w:cs="Arial"/>
          <w:b/>
          <w:sz w:val="24"/>
          <w:lang w:val="es-CO"/>
        </w:rPr>
      </w:pPr>
    </w:p>
    <w:p w:rsidR="00EB2FD9" w:rsidRDefault="00EB2FD9" w:rsidP="00FD1EDF">
      <w:pPr>
        <w:spacing w:line="360" w:lineRule="auto"/>
        <w:ind w:left="567"/>
        <w:jc w:val="both"/>
        <w:rPr>
          <w:rFonts w:ascii="Arial" w:hAnsi="Arial" w:cs="Arial"/>
          <w:b/>
          <w:sz w:val="24"/>
          <w:lang w:val="es-CO"/>
        </w:rPr>
      </w:pPr>
    </w:p>
    <w:p w:rsidR="00EB2FD9" w:rsidRDefault="00EB2FD9" w:rsidP="00FD1EDF">
      <w:pPr>
        <w:spacing w:line="360" w:lineRule="auto"/>
        <w:ind w:left="567"/>
        <w:jc w:val="both"/>
        <w:rPr>
          <w:rFonts w:ascii="Arial" w:hAnsi="Arial" w:cs="Arial"/>
          <w:b/>
          <w:sz w:val="24"/>
          <w:lang w:val="es-CO"/>
        </w:rPr>
      </w:pPr>
    </w:p>
    <w:p w:rsidR="00EB2FD9" w:rsidRDefault="00EB2FD9" w:rsidP="00FD1EDF">
      <w:pPr>
        <w:spacing w:line="360" w:lineRule="auto"/>
        <w:ind w:left="567"/>
        <w:jc w:val="both"/>
        <w:rPr>
          <w:rFonts w:ascii="Arial" w:hAnsi="Arial" w:cs="Arial"/>
          <w:b/>
          <w:sz w:val="24"/>
          <w:lang w:val="es-CO"/>
        </w:rPr>
      </w:pPr>
    </w:p>
    <w:p w:rsidR="00EB2FD9" w:rsidRDefault="00EB2FD9" w:rsidP="00FD1EDF">
      <w:pPr>
        <w:spacing w:line="360" w:lineRule="auto"/>
        <w:ind w:left="567"/>
        <w:jc w:val="both"/>
        <w:rPr>
          <w:rFonts w:ascii="Arial" w:hAnsi="Arial" w:cs="Arial"/>
          <w:b/>
          <w:sz w:val="24"/>
          <w:lang w:val="es-CO"/>
        </w:rPr>
      </w:pPr>
    </w:p>
    <w:p w:rsidR="005E4761" w:rsidRPr="000A7A30" w:rsidRDefault="005E4761" w:rsidP="00FD1EDF">
      <w:pPr>
        <w:spacing w:line="360" w:lineRule="auto"/>
        <w:ind w:left="567"/>
        <w:jc w:val="both"/>
        <w:rPr>
          <w:rFonts w:ascii="Arial" w:eastAsia="Times New Roman" w:hAnsi="Arial" w:cs="Arial"/>
          <w:b/>
          <w:sz w:val="24"/>
          <w:lang w:val="es-CO"/>
        </w:rPr>
      </w:pPr>
      <w:r w:rsidRPr="000A7A30">
        <w:rPr>
          <w:rFonts w:ascii="Arial" w:hAnsi="Arial" w:cs="Arial"/>
          <w:b/>
          <w:sz w:val="24"/>
          <w:lang w:val="es-CO"/>
        </w:rPr>
        <w:lastRenderedPageBreak/>
        <w:t xml:space="preserve">Tabla Nº3  </w:t>
      </w:r>
      <w:r w:rsidRPr="000A7A30">
        <w:rPr>
          <w:rFonts w:ascii="Arial" w:eastAsia="Times New Roman" w:hAnsi="Arial" w:cs="Arial"/>
          <w:b/>
          <w:sz w:val="24"/>
          <w:lang w:val="es-CO"/>
        </w:rPr>
        <w:t>Propuesta para circuitos de tomacorrientes de uso general.</w:t>
      </w:r>
    </w:p>
    <w:p w:rsidR="005E4761" w:rsidRPr="000A7A30" w:rsidRDefault="005E4761" w:rsidP="005E4761">
      <w:pPr>
        <w:ind w:left="720"/>
        <w:contextualSpacing/>
        <w:jc w:val="both"/>
        <w:rPr>
          <w:rFonts w:ascii="Arial" w:eastAsia="Times New Roman" w:hAnsi="Arial" w:cs="Arial"/>
          <w:sz w:val="24"/>
          <w:lang w:val="es-CO"/>
        </w:rPr>
      </w:pPr>
    </w:p>
    <w:tbl>
      <w:tblPr>
        <w:tblStyle w:val="Tablaconcuadrcula1"/>
        <w:tblW w:w="9923" w:type="dxa"/>
        <w:tblInd w:w="-176" w:type="dxa"/>
        <w:tblLayout w:type="fixed"/>
        <w:tblLook w:val="04A0"/>
      </w:tblPr>
      <w:tblGrid>
        <w:gridCol w:w="1277"/>
        <w:gridCol w:w="1275"/>
        <w:gridCol w:w="851"/>
        <w:gridCol w:w="1417"/>
        <w:gridCol w:w="1560"/>
        <w:gridCol w:w="2126"/>
        <w:gridCol w:w="1417"/>
      </w:tblGrid>
      <w:tr w:rsidR="005E4761" w:rsidRPr="000A7A30" w:rsidTr="003143A6">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5E4761" w:rsidRPr="000A7A30" w:rsidRDefault="005E4761" w:rsidP="00385A06">
            <w:pPr>
              <w:jc w:val="center"/>
              <w:rPr>
                <w:rFonts w:ascii="Arial" w:eastAsia="Times New Roman" w:hAnsi="Arial" w:cs="Arial"/>
                <w:sz w:val="24"/>
                <w:lang w:val="es-CO"/>
              </w:rPr>
            </w:pPr>
          </w:p>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Circuitos</w:t>
            </w:r>
          </w:p>
          <w:p w:rsidR="005E4761" w:rsidRPr="000A7A30" w:rsidRDefault="005E4761" w:rsidP="00385A06">
            <w:pPr>
              <w:jc w:val="center"/>
              <w:rPr>
                <w:rFonts w:ascii="Arial" w:eastAsia="Times New Roman" w:hAnsi="Arial" w:cs="Arial"/>
                <w:sz w:val="24"/>
                <w:lang w:val="es-CO"/>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5E4761" w:rsidRPr="000A7A30" w:rsidRDefault="005E4761" w:rsidP="00385A06">
            <w:pPr>
              <w:jc w:val="center"/>
              <w:rPr>
                <w:rFonts w:ascii="Arial" w:eastAsia="Times New Roman" w:hAnsi="Arial" w:cs="Arial"/>
                <w:sz w:val="24"/>
                <w:lang w:val="es-CO"/>
              </w:rPr>
            </w:pPr>
            <w:r w:rsidRPr="000A7A30">
              <w:rPr>
                <w:rFonts w:ascii="Arial" w:eastAsia="Times New Roman" w:hAnsi="Arial" w:cs="Arial"/>
                <w:sz w:val="24"/>
                <w:lang w:val="es-CO"/>
              </w:rPr>
              <w:t>Potencia</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Nº de salida</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 xml:space="preserve">Corriente </w:t>
            </w:r>
            <w:r w:rsidRPr="000A7A30">
              <w:rPr>
                <w:rFonts w:ascii="Arial" w:eastAsia="Times New Roman" w:hAnsi="Arial" w:cs="Arial"/>
                <w:sz w:val="24"/>
                <w:lang w:val="es-CO"/>
              </w:rPr>
              <w:t xml:space="preserve"> nominal</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5E4761" w:rsidRPr="000A7A30" w:rsidRDefault="005E4761" w:rsidP="00385A06">
            <w:pPr>
              <w:jc w:val="center"/>
              <w:rPr>
                <w:rFonts w:ascii="Arial" w:eastAsia="Times New Roman" w:hAnsi="Arial" w:cs="Arial"/>
                <w:sz w:val="24"/>
                <w:lang w:val="es-CO"/>
              </w:rPr>
            </w:pPr>
            <w:r w:rsidRPr="000A7A30">
              <w:rPr>
                <w:rFonts w:ascii="Arial" w:eastAsia="Times New Roman" w:hAnsi="Arial" w:cs="Arial"/>
                <w:sz w:val="24"/>
                <w:lang w:val="es-CO"/>
              </w:rPr>
              <w:t>Longitud</w:t>
            </w:r>
            <w:r w:rsidR="000C01FE">
              <w:rPr>
                <w:rFonts w:ascii="Arial" w:eastAsia="Times New Roman" w:hAnsi="Arial" w:cs="Arial"/>
                <w:sz w:val="24"/>
                <w:lang w:val="es-CO"/>
              </w:rPr>
              <w:t xml:space="preserve"> (m)</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tcPr>
          <w:p w:rsidR="005E4761" w:rsidRDefault="005E4761" w:rsidP="00385A06">
            <w:pPr>
              <w:jc w:val="center"/>
              <w:rPr>
                <w:rFonts w:ascii="Arial" w:eastAsia="Times New Roman" w:hAnsi="Arial" w:cs="Arial"/>
                <w:sz w:val="24"/>
                <w:lang w:val="es-CO"/>
              </w:rPr>
            </w:pPr>
          </w:p>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 xml:space="preserve">N° y tipo de cable </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5E4761" w:rsidRPr="000A7A30" w:rsidRDefault="005E4761" w:rsidP="00385A06">
            <w:pPr>
              <w:jc w:val="center"/>
              <w:rPr>
                <w:rFonts w:ascii="Arial" w:eastAsia="Times New Roman" w:hAnsi="Arial" w:cs="Arial"/>
                <w:sz w:val="24"/>
                <w:lang w:val="es-CO"/>
              </w:rPr>
            </w:pPr>
            <w:r w:rsidRPr="000A7A30">
              <w:rPr>
                <w:rFonts w:ascii="Arial" w:eastAsia="Times New Roman" w:hAnsi="Arial" w:cs="Arial"/>
                <w:sz w:val="24"/>
                <w:lang w:val="es-CO"/>
              </w:rPr>
              <w:t>Protección</w:t>
            </w:r>
          </w:p>
        </w:tc>
      </w:tr>
      <w:tr w:rsidR="005E4761" w:rsidRPr="000A7A30" w:rsidTr="003143A6">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sidRPr="000A7A30">
              <w:rPr>
                <w:rFonts w:ascii="Arial" w:eastAsia="Times New Roman" w:hAnsi="Arial" w:cs="Arial"/>
                <w:sz w:val="24"/>
                <w:lang w:val="es-CO"/>
              </w:rPr>
              <w:t>C3</w:t>
            </w:r>
          </w:p>
          <w:p w:rsidR="005E4761" w:rsidRPr="000A7A30" w:rsidRDefault="005E4761" w:rsidP="00385A06">
            <w:pPr>
              <w:jc w:val="center"/>
              <w:rPr>
                <w:rFonts w:ascii="Arial" w:eastAsia="Times New Roman" w:hAnsi="Arial" w:cs="Arial"/>
                <w:sz w:val="24"/>
                <w:lang w:val="es-CO"/>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144</w:t>
            </w:r>
            <w:r w:rsidRPr="000A7A30">
              <w:rPr>
                <w:rFonts w:ascii="Arial" w:eastAsia="Times New Roman" w:hAnsi="Arial" w:cs="Arial"/>
                <w:sz w:val="24"/>
                <w:lang w:val="es-CO"/>
              </w:rPr>
              <w:t>0 W</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8</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12</w:t>
            </w:r>
            <w:r w:rsidRPr="000A7A30">
              <w:rPr>
                <w:rFonts w:ascii="Arial" w:eastAsia="Times New Roman" w:hAnsi="Arial" w:cs="Arial"/>
                <w:sz w:val="24"/>
                <w:lang w:val="es-CO"/>
              </w:rPr>
              <w:t xml:space="preserve"> A</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 xml:space="preserve">27.74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4761" w:rsidRPr="000A7A30" w:rsidRDefault="00DA4D90" w:rsidP="00D13405">
            <w:pPr>
              <w:jc w:val="center"/>
              <w:rPr>
                <w:rFonts w:ascii="Arial" w:eastAsia="Times New Roman" w:hAnsi="Arial" w:cs="Arial"/>
                <w:sz w:val="24"/>
                <w:lang w:val="es-CO"/>
              </w:rPr>
            </w:pPr>
            <w:r>
              <w:rPr>
                <w:rFonts w:ascii="Arial" w:hAnsi="Arial" w:cs="Arial"/>
                <w:color w:val="000000" w:themeColor="text1"/>
                <w:sz w:val="24"/>
                <w:szCs w:val="24"/>
              </w:rPr>
              <w:t>TW Cu AWG #1</w:t>
            </w:r>
            <w:r w:rsidR="00D13405">
              <w:rPr>
                <w:rFonts w:ascii="Arial" w:hAnsi="Arial" w:cs="Arial"/>
                <w:color w:val="000000" w:themeColor="text1"/>
                <w:sz w:val="24"/>
                <w:szCs w:val="24"/>
              </w:rPr>
              <w:t>0</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sidRPr="000A7A30">
              <w:rPr>
                <w:rFonts w:ascii="Arial" w:eastAsia="Times New Roman" w:hAnsi="Arial" w:cs="Arial"/>
                <w:sz w:val="24"/>
                <w:lang w:val="es-CO"/>
              </w:rPr>
              <w:t>20 A</w:t>
            </w:r>
          </w:p>
          <w:p w:rsidR="005E4761" w:rsidRPr="000A7A30" w:rsidRDefault="005E4761" w:rsidP="00385A06">
            <w:pPr>
              <w:jc w:val="center"/>
              <w:rPr>
                <w:rFonts w:ascii="Arial" w:eastAsia="Times New Roman" w:hAnsi="Arial" w:cs="Arial"/>
                <w:sz w:val="24"/>
                <w:lang w:val="es-CO"/>
              </w:rPr>
            </w:pPr>
          </w:p>
        </w:tc>
      </w:tr>
      <w:tr w:rsidR="005E4761" w:rsidRPr="000A7A30" w:rsidTr="003143A6">
        <w:trPr>
          <w:trHeight w:val="410"/>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sidRPr="000A7A30">
              <w:rPr>
                <w:rFonts w:ascii="Arial" w:eastAsia="Times New Roman" w:hAnsi="Arial" w:cs="Arial"/>
                <w:sz w:val="24"/>
                <w:lang w:val="es-CO"/>
              </w:rPr>
              <w:t>C4</w:t>
            </w:r>
          </w:p>
          <w:p w:rsidR="005E4761" w:rsidRPr="000A7A30" w:rsidRDefault="005E4761" w:rsidP="00385A06">
            <w:pPr>
              <w:jc w:val="center"/>
              <w:rPr>
                <w:rFonts w:ascii="Arial" w:eastAsia="Times New Roman" w:hAnsi="Arial" w:cs="Arial"/>
                <w:sz w:val="24"/>
                <w:lang w:val="es-CO"/>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144</w:t>
            </w:r>
            <w:r w:rsidRPr="000A7A30">
              <w:rPr>
                <w:rFonts w:ascii="Arial" w:eastAsia="Times New Roman" w:hAnsi="Arial" w:cs="Arial"/>
                <w:sz w:val="24"/>
                <w:lang w:val="es-CO"/>
              </w:rPr>
              <w:t>0 W</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8</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Pr>
                <w:rFonts w:ascii="Arial" w:eastAsia="Times New Roman" w:hAnsi="Arial" w:cs="Arial"/>
                <w:sz w:val="24"/>
                <w:lang w:val="es-CO"/>
              </w:rPr>
              <w:t>12</w:t>
            </w:r>
            <w:r w:rsidRPr="000A7A30">
              <w:rPr>
                <w:rFonts w:ascii="Arial" w:eastAsia="Times New Roman" w:hAnsi="Arial" w:cs="Arial"/>
                <w:sz w:val="24"/>
                <w:lang w:val="es-CO"/>
              </w:rPr>
              <w:t xml:space="preserve"> A</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color w:val="FF0000"/>
                <w:sz w:val="24"/>
                <w:lang w:val="es-CO"/>
              </w:rPr>
            </w:pPr>
            <w:r>
              <w:rPr>
                <w:rFonts w:ascii="Arial" w:eastAsia="Times New Roman" w:hAnsi="Arial" w:cs="Arial"/>
                <w:sz w:val="24"/>
                <w:lang w:val="es-CO"/>
              </w:rPr>
              <w:t>24.</w:t>
            </w:r>
            <w:r w:rsidR="000C01FE">
              <w:rPr>
                <w:rFonts w:ascii="Arial" w:eastAsia="Times New Roman" w:hAnsi="Arial" w:cs="Arial"/>
                <w:sz w:val="24"/>
                <w:lang w:val="es-CO"/>
              </w:rPr>
              <w:t xml:space="preserve">41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4761" w:rsidRPr="000A7A30" w:rsidRDefault="00DA4D90" w:rsidP="00D13405">
            <w:pPr>
              <w:jc w:val="center"/>
              <w:rPr>
                <w:rFonts w:ascii="Arial" w:eastAsia="Times New Roman" w:hAnsi="Arial" w:cs="Arial"/>
                <w:sz w:val="24"/>
                <w:lang w:val="es-CO"/>
              </w:rPr>
            </w:pPr>
            <w:r>
              <w:rPr>
                <w:rFonts w:ascii="Arial" w:hAnsi="Arial" w:cs="Arial"/>
                <w:color w:val="000000" w:themeColor="text1"/>
                <w:sz w:val="24"/>
                <w:szCs w:val="24"/>
              </w:rPr>
              <w:t>TW Cu AWG #1</w:t>
            </w:r>
            <w:r w:rsidR="00D13405">
              <w:rPr>
                <w:rFonts w:ascii="Arial" w:hAnsi="Arial" w:cs="Arial"/>
                <w:color w:val="000000" w:themeColor="text1"/>
                <w:sz w:val="24"/>
                <w:szCs w:val="24"/>
              </w:rPr>
              <w:t>0</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385A06">
            <w:pPr>
              <w:jc w:val="center"/>
              <w:rPr>
                <w:rFonts w:ascii="Arial" w:eastAsia="Times New Roman" w:hAnsi="Arial" w:cs="Arial"/>
                <w:sz w:val="24"/>
                <w:lang w:val="es-CO"/>
              </w:rPr>
            </w:pPr>
            <w:r w:rsidRPr="000A7A30">
              <w:rPr>
                <w:rFonts w:ascii="Arial" w:eastAsia="Times New Roman" w:hAnsi="Arial" w:cs="Arial"/>
                <w:sz w:val="24"/>
                <w:lang w:val="es-CO"/>
              </w:rPr>
              <w:t>20 A</w:t>
            </w:r>
          </w:p>
          <w:p w:rsidR="005E4761" w:rsidRPr="000A7A30" w:rsidRDefault="005E4761" w:rsidP="00385A06">
            <w:pPr>
              <w:jc w:val="center"/>
              <w:rPr>
                <w:rFonts w:ascii="Arial" w:eastAsia="Times New Roman" w:hAnsi="Arial" w:cs="Arial"/>
                <w:sz w:val="24"/>
                <w:lang w:val="es-CO"/>
              </w:rPr>
            </w:pPr>
          </w:p>
        </w:tc>
      </w:tr>
      <w:tr w:rsidR="005E4761" w:rsidRPr="000A7A30" w:rsidTr="008E000C">
        <w:trPr>
          <w:trHeight w:val="410"/>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8E000C">
            <w:pPr>
              <w:jc w:val="center"/>
              <w:rPr>
                <w:rFonts w:ascii="Arial" w:eastAsia="Times New Roman" w:hAnsi="Arial" w:cs="Arial"/>
                <w:sz w:val="24"/>
                <w:lang w:val="es-CO"/>
              </w:rPr>
            </w:pPr>
            <w:r>
              <w:rPr>
                <w:rFonts w:ascii="Arial" w:eastAsia="Times New Roman" w:hAnsi="Arial" w:cs="Arial"/>
                <w:sz w:val="24"/>
                <w:lang w:val="es-CO"/>
              </w:rPr>
              <w:t>C5</w:t>
            </w:r>
            <w:r w:rsidR="003143A6">
              <w:rPr>
                <w:rFonts w:ascii="Arial" w:eastAsia="Times New Roman" w:hAnsi="Arial" w:cs="Arial"/>
                <w:sz w:val="24"/>
                <w:lang w:val="es-CO"/>
              </w:rPr>
              <w:t xml:space="preserve"> (Reserva)</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3143A6" w:rsidP="008E000C">
            <w:pPr>
              <w:jc w:val="center"/>
              <w:rPr>
                <w:rFonts w:ascii="Arial" w:eastAsia="Times New Roman" w:hAnsi="Arial" w:cs="Arial"/>
                <w:sz w:val="24"/>
                <w:lang w:val="es-CO"/>
              </w:rPr>
            </w:pPr>
            <w:r>
              <w:rPr>
                <w:rFonts w:ascii="Arial" w:eastAsia="Times New Roman" w:hAnsi="Arial" w:cs="Arial"/>
                <w:sz w:val="24"/>
                <w:lang w:val="es-CO"/>
              </w:rPr>
              <w:t>1440</w:t>
            </w:r>
            <w:r w:rsidR="002825AE">
              <w:rPr>
                <w:rFonts w:ascii="Arial" w:eastAsia="Times New Roman" w:hAnsi="Arial" w:cs="Arial"/>
                <w:sz w:val="24"/>
                <w:lang w:val="es-CO"/>
              </w:rPr>
              <w:t xml:space="preserve"> W</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5E4761" w:rsidP="008E000C">
            <w:pPr>
              <w:jc w:val="center"/>
              <w:rPr>
                <w:rFonts w:ascii="Arial" w:eastAsia="Times New Roman" w:hAnsi="Arial" w:cs="Arial"/>
                <w:sz w:val="24"/>
                <w:lang w:val="es-CO"/>
              </w:rPr>
            </w:pP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863344" w:rsidP="005938D1">
            <w:pPr>
              <w:jc w:val="center"/>
              <w:rPr>
                <w:rFonts w:ascii="Arial" w:eastAsia="Times New Roman" w:hAnsi="Arial" w:cs="Arial"/>
                <w:sz w:val="24"/>
                <w:lang w:val="es-CO"/>
              </w:rPr>
            </w:pPr>
            <w:r>
              <w:rPr>
                <w:rFonts w:ascii="Arial" w:eastAsia="Times New Roman" w:hAnsi="Arial" w:cs="Arial"/>
                <w:sz w:val="24"/>
                <w:lang w:val="es-CO"/>
              </w:rPr>
              <w:t>12</w:t>
            </w:r>
            <w:r w:rsidR="005E4761" w:rsidRPr="000A7A30">
              <w:rPr>
                <w:rFonts w:ascii="Arial" w:eastAsia="Times New Roman" w:hAnsi="Arial" w:cs="Arial"/>
                <w:sz w:val="24"/>
                <w:lang w:val="es-CO"/>
              </w:rPr>
              <w:t xml:space="preserve"> A</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005E4761" w:rsidRPr="00DA6C89" w:rsidRDefault="005E4761" w:rsidP="008E000C">
            <w:pPr>
              <w:jc w:val="center"/>
              <w:rPr>
                <w:rFonts w:ascii="Arial" w:eastAsia="Times New Roman" w:hAnsi="Arial" w:cs="Arial"/>
                <w:sz w:val="24"/>
                <w:lang w:val="es-CO"/>
              </w:rPr>
            </w:pP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005E4761" w:rsidRPr="00DA6C89" w:rsidRDefault="00DA4D90" w:rsidP="008E000C">
            <w:pPr>
              <w:jc w:val="center"/>
              <w:rPr>
                <w:rFonts w:ascii="Arial" w:eastAsia="Times New Roman" w:hAnsi="Arial" w:cs="Arial"/>
                <w:sz w:val="24"/>
                <w:lang w:val="es-CO"/>
              </w:rPr>
            </w:pPr>
            <w:r>
              <w:rPr>
                <w:rFonts w:ascii="Arial" w:hAnsi="Arial" w:cs="Arial"/>
                <w:color w:val="000000" w:themeColor="text1"/>
                <w:sz w:val="24"/>
                <w:szCs w:val="24"/>
              </w:rPr>
              <w:t>TW Cu AWG #1</w:t>
            </w:r>
            <w:r w:rsidR="00D13405">
              <w:rPr>
                <w:rFonts w:ascii="Arial" w:hAnsi="Arial" w:cs="Arial"/>
                <w:color w:val="000000" w:themeColor="text1"/>
                <w:sz w:val="24"/>
                <w:szCs w:val="24"/>
              </w:rPr>
              <w:t>0</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E4761" w:rsidRPr="000A7A30" w:rsidRDefault="00863344" w:rsidP="008E000C">
            <w:pPr>
              <w:jc w:val="center"/>
              <w:rPr>
                <w:rFonts w:ascii="Arial" w:eastAsia="Times New Roman" w:hAnsi="Arial" w:cs="Arial"/>
                <w:sz w:val="24"/>
                <w:lang w:val="es-CO"/>
              </w:rPr>
            </w:pPr>
            <w:r>
              <w:rPr>
                <w:rFonts w:ascii="Arial" w:eastAsia="Times New Roman" w:hAnsi="Arial" w:cs="Arial"/>
                <w:sz w:val="24"/>
                <w:lang w:val="es-CO"/>
              </w:rPr>
              <w:t>20</w:t>
            </w:r>
            <w:r w:rsidR="005E4761">
              <w:rPr>
                <w:rFonts w:ascii="Arial" w:eastAsia="Times New Roman" w:hAnsi="Arial" w:cs="Arial"/>
                <w:sz w:val="24"/>
                <w:lang w:val="es-CO"/>
              </w:rPr>
              <w:t xml:space="preserve"> A</w:t>
            </w:r>
          </w:p>
        </w:tc>
      </w:tr>
    </w:tbl>
    <w:p w:rsidR="005E4761" w:rsidRPr="000A7A30" w:rsidRDefault="005E4761" w:rsidP="005E4761">
      <w:pPr>
        <w:ind w:left="720"/>
        <w:contextualSpacing/>
        <w:jc w:val="center"/>
        <w:rPr>
          <w:rFonts w:ascii="Arial" w:hAnsi="Arial" w:cs="Arial"/>
          <w:b/>
          <w:sz w:val="24"/>
          <w:lang w:val="es-CO"/>
        </w:rPr>
      </w:pPr>
    </w:p>
    <w:p w:rsidR="005E4761" w:rsidRPr="000A7A30" w:rsidRDefault="005E4761" w:rsidP="005E4761">
      <w:pPr>
        <w:ind w:left="720"/>
        <w:contextualSpacing/>
        <w:jc w:val="center"/>
        <w:rPr>
          <w:rFonts w:ascii="Arial" w:hAnsi="Arial" w:cs="Arial"/>
          <w:b/>
          <w:sz w:val="24"/>
          <w:lang w:val="es-CO"/>
        </w:rPr>
      </w:pPr>
      <w:r w:rsidRPr="000A7A30">
        <w:rPr>
          <w:rFonts w:ascii="Arial" w:hAnsi="Arial" w:cs="Arial"/>
          <w:b/>
          <w:sz w:val="24"/>
          <w:lang w:val="es-CO"/>
        </w:rPr>
        <w:t>Fuente: Los autores (2013)</w:t>
      </w:r>
    </w:p>
    <w:p w:rsidR="005E4761" w:rsidRPr="000A7A30" w:rsidRDefault="005E4761" w:rsidP="005E4761">
      <w:pPr>
        <w:ind w:left="720"/>
        <w:contextualSpacing/>
        <w:jc w:val="center"/>
        <w:rPr>
          <w:rFonts w:ascii="Arial" w:hAnsi="Arial" w:cs="Arial"/>
          <w:b/>
          <w:sz w:val="24"/>
          <w:lang w:val="es-CO"/>
        </w:rPr>
      </w:pPr>
    </w:p>
    <w:p w:rsidR="005E4761" w:rsidRPr="000A7A30" w:rsidRDefault="005E4761" w:rsidP="005E4761">
      <w:pPr>
        <w:contextualSpacing/>
        <w:rPr>
          <w:rFonts w:ascii="Arial" w:hAnsi="Arial" w:cs="Arial"/>
          <w:b/>
          <w:sz w:val="24"/>
          <w:lang w:val="es-CO"/>
        </w:rPr>
      </w:pPr>
    </w:p>
    <w:p w:rsidR="005E4761" w:rsidRDefault="005E4761" w:rsidP="002C23E3">
      <w:pPr>
        <w:ind w:left="720"/>
        <w:contextualSpacing/>
        <w:jc w:val="both"/>
        <w:rPr>
          <w:rFonts w:ascii="Arial" w:hAnsi="Arial" w:cs="Arial"/>
          <w:b/>
          <w:sz w:val="24"/>
          <w:szCs w:val="24"/>
          <w:lang w:val="es-ES_tradnl"/>
        </w:rPr>
      </w:pPr>
      <w:r w:rsidRPr="000A7A30">
        <w:rPr>
          <w:rFonts w:ascii="Arial" w:hAnsi="Arial" w:cs="Arial"/>
          <w:b/>
          <w:sz w:val="24"/>
          <w:szCs w:val="24"/>
          <w:lang w:val="es-ES_tradnl"/>
        </w:rPr>
        <w:t xml:space="preserve"> Calculo </w:t>
      </w:r>
      <w:r w:rsidR="00411ED4">
        <w:rPr>
          <w:rFonts w:ascii="Arial" w:hAnsi="Arial" w:cs="Arial"/>
          <w:b/>
          <w:sz w:val="24"/>
          <w:szCs w:val="24"/>
          <w:lang w:val="es-ES_tradnl"/>
        </w:rPr>
        <w:t>del conductor por caída de tensión.</w:t>
      </w:r>
    </w:p>
    <w:p w:rsidR="005E4761" w:rsidRPr="000A7A30" w:rsidRDefault="005E4761" w:rsidP="002C23E3">
      <w:pPr>
        <w:ind w:left="720"/>
        <w:contextualSpacing/>
        <w:jc w:val="both"/>
        <w:rPr>
          <w:rFonts w:ascii="Arial" w:hAnsi="Arial" w:cs="Arial"/>
          <w:b/>
          <w:sz w:val="24"/>
          <w:lang w:val="es-CO"/>
        </w:rPr>
      </w:pPr>
    </w:p>
    <w:p w:rsidR="005E4761" w:rsidRPr="000A7A30" w:rsidRDefault="005E4761" w:rsidP="002C23E3">
      <w:pPr>
        <w:ind w:left="567"/>
        <w:jc w:val="both"/>
        <w:rPr>
          <w:rFonts w:ascii="Arial" w:hAnsi="Arial" w:cs="Arial"/>
          <w:sz w:val="24"/>
          <w:szCs w:val="24"/>
          <w:lang w:val="es-ES_tradnl"/>
        </w:rPr>
      </w:pPr>
      <w:r w:rsidRPr="000A7A30">
        <w:rPr>
          <w:rFonts w:ascii="Arial" w:hAnsi="Arial" w:cs="Arial"/>
          <w:sz w:val="24"/>
          <w:szCs w:val="24"/>
          <w:lang w:val="es-ES_tradnl"/>
        </w:rPr>
        <w:t>Se seleccionó el circuito C3 porque el de mayor longitud</w:t>
      </w:r>
    </w:p>
    <w:p w:rsidR="005E4761" w:rsidRPr="000A7A30" w:rsidRDefault="005E4761" w:rsidP="002C23E3">
      <w:pPr>
        <w:ind w:left="567" w:firstLine="708"/>
        <w:jc w:val="both"/>
        <w:rPr>
          <w:rFonts w:ascii="Arial" w:hAnsi="Arial" w:cs="Arial"/>
          <w:sz w:val="24"/>
          <w:szCs w:val="24"/>
          <w:lang w:val="es-ES_tradnl"/>
        </w:rPr>
      </w:pPr>
      <w:r w:rsidRPr="000A7A30">
        <w:rPr>
          <w:rFonts w:ascii="Arial" w:hAnsi="Arial" w:cs="Arial"/>
          <w:sz w:val="24"/>
          <w:szCs w:val="24"/>
          <w:lang w:val="es-ES_tradnl"/>
        </w:rPr>
        <w:t>C3  →  L= 27.74 metros.</w:t>
      </w:r>
    </w:p>
    <w:p w:rsidR="005E4761" w:rsidRPr="000A7A30" w:rsidRDefault="005E4761" w:rsidP="002C23E3">
      <w:pPr>
        <w:ind w:left="567" w:firstLine="708"/>
        <w:jc w:val="both"/>
        <w:rPr>
          <w:rFonts w:ascii="Arial" w:hAnsi="Arial" w:cs="Arial"/>
          <w:sz w:val="24"/>
          <w:szCs w:val="24"/>
          <w:lang w:val="es-ES_tradnl"/>
        </w:rPr>
      </w:pPr>
      <w:r w:rsidRPr="000A7A30">
        <w:rPr>
          <w:rFonts w:ascii="Arial" w:hAnsi="Arial" w:cs="Arial"/>
          <w:sz w:val="24"/>
          <w:szCs w:val="24"/>
          <w:lang w:val="es-ES_tradnl"/>
        </w:rPr>
        <w:t>C3 → 1</w:t>
      </w:r>
      <w:r w:rsidR="00B95437">
        <w:rPr>
          <w:rFonts w:ascii="Arial" w:hAnsi="Arial" w:cs="Arial"/>
          <w:sz w:val="24"/>
          <w:szCs w:val="24"/>
          <w:lang w:val="es-ES_tradnl"/>
        </w:rPr>
        <w:t>440</w:t>
      </w:r>
      <w:r w:rsidRPr="000A7A30">
        <w:rPr>
          <w:rFonts w:ascii="Arial" w:hAnsi="Arial" w:cs="Arial"/>
          <w:sz w:val="24"/>
          <w:szCs w:val="24"/>
          <w:lang w:val="es-ES_tradnl"/>
        </w:rPr>
        <w:t xml:space="preserve"> w → 9 Salidas.</w:t>
      </w:r>
    </w:p>
    <w:p w:rsidR="005E4761" w:rsidRPr="000A7A30" w:rsidRDefault="005E4761" w:rsidP="002C23E3">
      <w:pPr>
        <w:ind w:left="567" w:firstLine="708"/>
        <w:jc w:val="both"/>
        <w:rPr>
          <w:rFonts w:ascii="Arial" w:hAnsi="Arial" w:cs="Arial"/>
          <w:sz w:val="24"/>
          <w:szCs w:val="24"/>
          <w:lang w:val="es-ES_tradnl"/>
        </w:rPr>
      </w:pPr>
      <w:r w:rsidRPr="000A7A30">
        <w:rPr>
          <w:rFonts w:ascii="Arial" w:hAnsi="Arial" w:cs="Arial"/>
          <w:sz w:val="24"/>
          <w:szCs w:val="24"/>
          <w:lang w:val="es-ES_tradnl"/>
        </w:rPr>
        <w:t>Calcular la capacidad de distribución:</w:t>
      </w:r>
    </w:p>
    <w:p w:rsidR="005E4761" w:rsidRPr="000A7A30" w:rsidRDefault="005E4761" w:rsidP="002C23E3">
      <w:pPr>
        <w:ind w:left="567"/>
        <w:jc w:val="both"/>
        <w:rPr>
          <w:rFonts w:ascii="Arial" w:hAnsi="Arial" w:cs="Arial"/>
          <w:b/>
          <w:sz w:val="24"/>
          <w:szCs w:val="24"/>
          <w:lang w:val="es-ES_tradnl"/>
        </w:rPr>
      </w:pPr>
      <w:r w:rsidRPr="000A7A30">
        <w:rPr>
          <w:rFonts w:ascii="Arial" w:hAnsi="Arial" w:cs="Arial"/>
          <w:b/>
          <w:sz w:val="24"/>
          <w:szCs w:val="24"/>
          <w:lang w:val="es-ES_tradnl"/>
        </w:rPr>
        <w:t>CD=  intensidad de corriente del circuito * longitud del circuito</w:t>
      </w:r>
    </w:p>
    <w:p w:rsidR="005E4761" w:rsidRPr="000A7A30" w:rsidRDefault="005E4761" w:rsidP="002C23E3">
      <w:pPr>
        <w:ind w:left="567" w:firstLine="708"/>
        <w:jc w:val="both"/>
        <w:rPr>
          <w:rFonts w:ascii="Arial" w:hAnsi="Arial" w:cs="Arial"/>
          <w:sz w:val="24"/>
          <w:szCs w:val="24"/>
          <w:lang w:val="es-ES_tradnl"/>
        </w:rPr>
      </w:pPr>
      <m:oMathPara>
        <m:oMathParaPr>
          <m:jc m:val="left"/>
        </m:oMathParaPr>
        <m:oMath>
          <m:r>
            <w:rPr>
              <w:rFonts w:ascii="Cambria Math" w:hAnsi="Cambria Math" w:cs="Arial"/>
              <w:sz w:val="24"/>
              <w:szCs w:val="24"/>
              <w:lang w:val="es-ES_tradnl"/>
            </w:rPr>
            <m:t>CD=12 A*27.74mts=332,88 A.m</m:t>
          </m:r>
        </m:oMath>
      </m:oMathPara>
    </w:p>
    <w:p w:rsidR="00837540" w:rsidRDefault="009718E7" w:rsidP="00837540">
      <w:pPr>
        <w:ind w:left="567" w:firstLine="284"/>
        <w:rPr>
          <w:rFonts w:ascii="Arial" w:hAnsi="Arial" w:cs="Arial"/>
          <w:sz w:val="24"/>
          <w:szCs w:val="24"/>
          <w:lang w:val="es-ES_tradnl"/>
        </w:rPr>
      </w:pPr>
      <w:r w:rsidRPr="009718E7">
        <w:rPr>
          <w:rFonts w:ascii="Arial" w:hAnsi="Arial" w:cs="Arial"/>
          <w:noProof/>
          <w:sz w:val="24"/>
          <w:szCs w:val="24"/>
        </w:rPr>
        <w:pict>
          <v:shape id="21 Conector recto de flecha" o:spid="_x0000_s1049" type="#_x0000_t32" style="position:absolute;left:0;text-align:left;margin-left:384.95pt;margin-top:7pt;width:18pt;height:0;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" strokecolor="#4579b8 [3044]">
            <v:stroke endarrow="open"/>
          </v:shape>
        </w:pict>
      </w:r>
      <w:r w:rsidR="00837540">
        <w:rPr>
          <w:rFonts w:ascii="Arial" w:hAnsi="Arial" w:cs="Arial"/>
          <w:sz w:val="24"/>
          <w:szCs w:val="24"/>
          <w:lang w:val="es-ES_tradnl"/>
        </w:rPr>
        <w:t xml:space="preserve">F1: Factor de corrección para caída de tensión diferente a 2% </w:t>
      </w:r>
      <w:r w:rsidR="00837540">
        <w:rPr>
          <w:rFonts w:ascii="Arial" w:hAnsi="Arial" w:cs="Arial"/>
          <w:sz w:val="24"/>
          <w:szCs w:val="24"/>
          <w:lang w:val="es-ES_tradnl"/>
        </w:rPr>
        <w:tab/>
        <w:t xml:space="preserve">     3%:</w:t>
      </w:r>
    </w:p>
    <w:p w:rsidR="00837540" w:rsidRDefault="00837540" w:rsidP="00837540">
      <w:pPr>
        <w:rPr>
          <w:rFonts w:ascii="Arial" w:hAnsi="Arial" w:cs="Arial"/>
          <w:sz w:val="24"/>
          <w:szCs w:val="24"/>
          <w:lang w:val="es-ES_tradnl"/>
        </w:rPr>
      </w:pPr>
      <w:r>
        <w:rPr>
          <w:rFonts w:ascii="Arial" w:hAnsi="Arial" w:cs="Arial"/>
          <w:sz w:val="24"/>
          <w:szCs w:val="24"/>
          <w:lang w:val="es-ES_tradnl"/>
        </w:rPr>
        <w:tab/>
      </w:r>
      <m:oMath>
        <m:r>
          <w:rPr>
            <w:rFonts w:ascii="Cambria Math" w:hAnsi="Cambria Math" w:cs="Arial"/>
            <w:sz w:val="24"/>
            <w:szCs w:val="24"/>
            <w:lang w:val="es-ES_tradnl"/>
          </w:rPr>
          <m:t>F1=</m:t>
        </m:r>
        <m:f>
          <m:fPr>
            <m:ctrlPr>
              <w:rPr>
                <w:rFonts w:ascii="Cambria Math" w:hAnsi="Cambria Math" w:cs="Arial"/>
                <w:i/>
                <w:sz w:val="24"/>
                <w:szCs w:val="24"/>
                <w:lang w:val="es-ES_tradnl"/>
              </w:rPr>
            </m:ctrlPr>
          </m:fPr>
          <m:num>
            <m:r>
              <w:rPr>
                <w:rFonts w:ascii="Cambria Math" w:hAnsi="Cambria Math" w:cs="Arial"/>
                <w:sz w:val="24"/>
                <w:szCs w:val="24"/>
                <w:lang w:val="es-ES_tradnl"/>
              </w:rPr>
              <m:t>∆V nueva</m:t>
            </m:r>
          </m:num>
          <m:den>
            <m:r>
              <w:rPr>
                <w:rFonts w:ascii="Cambria Math" w:hAnsi="Cambria Math" w:cs="Arial"/>
                <w:sz w:val="24"/>
                <w:szCs w:val="24"/>
                <w:lang w:val="es-ES_tradnl"/>
              </w:rPr>
              <m:t>∆V tabla</m:t>
            </m:r>
          </m:den>
        </m:f>
        <m:r>
          <w:rPr>
            <w:rFonts w:ascii="Cambria Math" w:hAnsi="Cambria Math" w:cs="Arial"/>
            <w:sz w:val="24"/>
            <w:szCs w:val="24"/>
            <w:lang w:val="es-ES_tradnl"/>
          </w:rPr>
          <m:t>=</m:t>
        </m:r>
        <m:f>
          <m:fPr>
            <m:ctrlPr>
              <w:rPr>
                <w:rFonts w:ascii="Cambria Math" w:hAnsi="Cambria Math" w:cs="Arial"/>
                <w:i/>
                <w:sz w:val="24"/>
                <w:szCs w:val="24"/>
                <w:lang w:val="es-ES_tradnl"/>
              </w:rPr>
            </m:ctrlPr>
          </m:fPr>
          <m:num>
            <m:r>
              <w:rPr>
                <w:rFonts w:ascii="Cambria Math" w:hAnsi="Cambria Math" w:cs="Arial"/>
                <w:sz w:val="24"/>
                <w:szCs w:val="24"/>
                <w:lang w:val="es-ES_tradnl"/>
              </w:rPr>
              <m:t>3%</m:t>
            </m:r>
          </m:num>
          <m:den>
            <m:r>
              <w:rPr>
                <w:rFonts w:ascii="Cambria Math" w:hAnsi="Cambria Math" w:cs="Arial"/>
                <w:sz w:val="24"/>
                <w:szCs w:val="24"/>
                <w:lang w:val="es-ES_tradnl"/>
              </w:rPr>
              <m:t>2%</m:t>
            </m:r>
          </m:den>
        </m:f>
        <m:r>
          <w:rPr>
            <w:rFonts w:ascii="Cambria Math" w:hAnsi="Cambria Math" w:cs="Arial"/>
            <w:sz w:val="24"/>
            <w:szCs w:val="24"/>
            <w:lang w:val="es-ES_tradnl"/>
          </w:rPr>
          <m:t>=1,5</m:t>
        </m:r>
      </m:oMath>
    </w:p>
    <w:p w:rsidR="00837540" w:rsidRDefault="00837540" w:rsidP="00837540">
      <w:pPr>
        <w:ind w:left="567" w:firstLine="567"/>
        <w:rPr>
          <w:rFonts w:ascii="Arial" w:hAnsi="Arial" w:cs="Arial"/>
          <w:sz w:val="24"/>
          <w:szCs w:val="24"/>
          <w:lang w:val="es-ES_tradnl"/>
        </w:rPr>
      </w:pPr>
      <w:r>
        <w:rPr>
          <w:rFonts w:ascii="Arial" w:hAnsi="Arial" w:cs="Arial"/>
          <w:sz w:val="24"/>
          <w:szCs w:val="24"/>
          <w:lang w:val="es-ES_tradnl"/>
        </w:rPr>
        <w:t>F2: Factor de corrección por diferente sistema de tensión (120V). (</w:t>
      </w:r>
      <w:r w:rsidRPr="006A0366">
        <w:rPr>
          <w:rFonts w:ascii="Arial" w:hAnsi="Arial" w:cs="Arial"/>
          <w:sz w:val="24"/>
          <w:szCs w:val="24"/>
          <w:lang w:val="es-ES_tradnl"/>
        </w:rPr>
        <w:t>Ver Anexo Nº</w:t>
      </w:r>
      <w:r w:rsidR="003964B3">
        <w:rPr>
          <w:rFonts w:ascii="Arial" w:hAnsi="Arial" w:cs="Arial"/>
          <w:sz w:val="24"/>
          <w:szCs w:val="24"/>
          <w:lang w:val="es-ES_tradnl"/>
        </w:rPr>
        <w:t>20</w:t>
      </w:r>
      <w:r>
        <w:rPr>
          <w:rFonts w:ascii="Arial" w:hAnsi="Arial" w:cs="Arial"/>
          <w:sz w:val="24"/>
          <w:szCs w:val="24"/>
          <w:lang w:val="es-ES_tradnl"/>
        </w:rPr>
        <w:t>)</w:t>
      </w:r>
    </w:p>
    <w:p w:rsidR="00837540" w:rsidRDefault="00837540" w:rsidP="00837540">
      <w:pPr>
        <w:ind w:left="567" w:firstLine="567"/>
        <w:rPr>
          <w:rFonts w:ascii="Arial" w:hAnsi="Arial" w:cs="Arial"/>
          <w:sz w:val="24"/>
          <w:szCs w:val="24"/>
          <w:lang w:val="es-ES_tradnl"/>
        </w:rPr>
      </w:pPr>
      <w:r>
        <w:rPr>
          <w:rFonts w:ascii="Arial" w:hAnsi="Arial" w:cs="Arial"/>
          <w:sz w:val="24"/>
          <w:szCs w:val="24"/>
          <w:lang w:val="es-ES_tradnl"/>
        </w:rPr>
        <w:t>F2: 0.5</w:t>
      </w:r>
    </w:p>
    <w:p w:rsidR="00837540" w:rsidRPr="00196733" w:rsidRDefault="00837540" w:rsidP="00837540">
      <w:pPr>
        <w:ind w:left="567"/>
        <w:rPr>
          <w:rFonts w:ascii="Arial" w:hAnsi="Arial" w:cs="Arial"/>
          <w:sz w:val="28"/>
          <w:szCs w:val="28"/>
          <w:lang w:val="es-ES_tradnl"/>
        </w:rPr>
      </w:pPr>
      <m:oMathPara>
        <m:oMath>
          <m:r>
            <w:rPr>
              <w:rFonts w:ascii="Cambria Math" w:hAnsi="Cambria Math" w:cs="Arial"/>
              <w:sz w:val="28"/>
              <w:szCs w:val="28"/>
              <w:lang w:val="es-ES_tradnl"/>
            </w:rPr>
            <m:t>C.D=</m:t>
          </m:r>
          <m:f>
            <m:fPr>
              <m:ctrlPr>
                <w:rPr>
                  <w:rFonts w:ascii="Cambria Math" w:hAnsi="Cambria Math" w:cs="Arial"/>
                  <w:i/>
                  <w:sz w:val="28"/>
                  <w:szCs w:val="28"/>
                  <w:lang w:val="es-ES_tradnl"/>
                </w:rPr>
              </m:ctrlPr>
            </m:fPr>
            <m:num>
              <m:r>
                <w:rPr>
                  <w:rFonts w:ascii="Cambria Math" w:hAnsi="Cambria Math" w:cs="Arial"/>
                  <w:sz w:val="28"/>
                  <w:szCs w:val="28"/>
                  <w:lang w:val="es-ES_tradnl"/>
                </w:rPr>
                <m:t>C.D</m:t>
              </m:r>
            </m:num>
            <m:den>
              <m:r>
                <w:rPr>
                  <w:rFonts w:ascii="Cambria Math" w:hAnsi="Cambria Math" w:cs="Arial"/>
                  <w:sz w:val="28"/>
                  <w:szCs w:val="28"/>
                  <w:lang w:val="es-ES_tradnl"/>
                </w:rPr>
                <m:t>F1.F2</m:t>
              </m:r>
            </m:den>
          </m:f>
          <m:r>
            <w:rPr>
              <w:rFonts w:ascii="Cambria Math" w:hAnsi="Cambria Math" w:cs="Arial"/>
              <w:sz w:val="28"/>
              <w:szCs w:val="28"/>
              <w:lang w:val="es-ES_tradnl"/>
            </w:rPr>
            <m:t>=</m:t>
          </m:r>
          <m:f>
            <m:fPr>
              <m:ctrlPr>
                <w:rPr>
                  <w:rFonts w:ascii="Cambria Math" w:hAnsi="Cambria Math" w:cs="Arial"/>
                  <w:i/>
                  <w:sz w:val="28"/>
                  <w:szCs w:val="28"/>
                  <w:lang w:val="es-ES_tradnl"/>
                </w:rPr>
              </m:ctrlPr>
            </m:fPr>
            <m:num>
              <m:r>
                <w:rPr>
                  <w:rFonts w:ascii="Cambria Math" w:hAnsi="Cambria Math" w:cs="Arial"/>
                  <w:sz w:val="28"/>
                  <w:szCs w:val="28"/>
                  <w:lang w:val="es-ES_tradnl"/>
                </w:rPr>
                <m:t>332,88.m</m:t>
              </m:r>
            </m:num>
            <m:den>
              <m:r>
                <w:rPr>
                  <w:rFonts w:ascii="Cambria Math" w:hAnsi="Cambria Math" w:cs="Arial"/>
                  <w:sz w:val="28"/>
                  <w:szCs w:val="28"/>
                  <w:lang w:val="es-ES_tradnl"/>
                </w:rPr>
                <m:t>1.5×0.5</m:t>
              </m:r>
            </m:den>
          </m:f>
          <m:r>
            <w:rPr>
              <w:rFonts w:ascii="Cambria Math" w:hAnsi="Cambria Math" w:cs="Arial"/>
              <w:sz w:val="28"/>
              <w:szCs w:val="28"/>
              <w:lang w:val="es-ES_tradnl"/>
            </w:rPr>
            <m:t>=443,84 A.m</m:t>
          </m:r>
        </m:oMath>
      </m:oMathPara>
    </w:p>
    <w:p w:rsidR="00196733" w:rsidRDefault="00196733" w:rsidP="00837540">
      <w:pPr>
        <w:ind w:left="567"/>
        <w:rPr>
          <w:rFonts w:ascii="Arial" w:hAnsi="Arial" w:cs="Arial"/>
          <w:sz w:val="24"/>
          <w:szCs w:val="24"/>
          <w:lang w:val="es-ES_tradnl"/>
        </w:rPr>
      </w:pPr>
    </w:p>
    <w:p w:rsidR="005E4761" w:rsidRPr="000A7A30" w:rsidRDefault="005E4761" w:rsidP="002222B3">
      <w:pPr>
        <w:ind w:left="567"/>
        <w:rPr>
          <w:rFonts w:ascii="Arial" w:hAnsi="Arial" w:cs="Arial"/>
          <w:sz w:val="24"/>
          <w:szCs w:val="24"/>
          <w:lang w:val="es-ES_tradnl"/>
        </w:rPr>
      </w:pPr>
    </w:p>
    <w:p w:rsidR="005E4761" w:rsidRDefault="005E4761" w:rsidP="002222B3">
      <w:pPr>
        <w:ind w:left="567"/>
        <w:rPr>
          <w:rFonts w:ascii="Arial" w:hAnsi="Arial" w:cs="Arial"/>
          <w:sz w:val="24"/>
          <w:szCs w:val="24"/>
          <w:lang w:val="es-ES_tradnl"/>
        </w:rPr>
      </w:pPr>
      <w:r w:rsidRPr="00DA2266">
        <w:rPr>
          <w:rFonts w:ascii="Arial" w:hAnsi="Arial" w:cs="Arial"/>
          <w:sz w:val="24"/>
          <w:szCs w:val="24"/>
          <w:lang w:val="es-ES_tradnl"/>
        </w:rPr>
        <w:lastRenderedPageBreak/>
        <w:t>F.P= 0.9</w:t>
      </w:r>
    </w:p>
    <w:p w:rsidR="00BE0624" w:rsidRPr="000A7A30" w:rsidRDefault="003F1C8B" w:rsidP="00BE0624">
      <w:pPr>
        <w:spacing w:line="360" w:lineRule="auto"/>
        <w:ind w:left="567"/>
        <w:jc w:val="both"/>
        <w:rPr>
          <w:rFonts w:ascii="Arial" w:hAnsi="Arial" w:cs="Arial"/>
          <w:sz w:val="24"/>
          <w:szCs w:val="24"/>
        </w:rPr>
      </w:pPr>
      <w:r>
        <w:rPr>
          <w:rFonts w:ascii="Arial" w:hAnsi="Arial" w:cs="Arial"/>
          <w:sz w:val="24"/>
          <w:szCs w:val="24"/>
        </w:rPr>
        <w:t xml:space="preserve">Se utilizaran </w:t>
      </w:r>
      <w:r w:rsidR="00BE0624" w:rsidRPr="000A7A30">
        <w:rPr>
          <w:rFonts w:ascii="Arial" w:hAnsi="Arial" w:cs="Arial"/>
          <w:sz w:val="24"/>
          <w:szCs w:val="24"/>
        </w:rPr>
        <w:t>2 circuitos</w:t>
      </w:r>
      <w:r w:rsidR="00BE0624">
        <w:rPr>
          <w:rFonts w:ascii="Arial" w:hAnsi="Arial" w:cs="Arial"/>
          <w:sz w:val="24"/>
          <w:szCs w:val="24"/>
        </w:rPr>
        <w:t xml:space="preserve"> </w:t>
      </w:r>
      <w:r w:rsidR="00BE0624" w:rsidRPr="000A7A30">
        <w:rPr>
          <w:rFonts w:ascii="Arial" w:hAnsi="Arial" w:cs="Arial"/>
          <w:sz w:val="24"/>
          <w:szCs w:val="24"/>
        </w:rPr>
        <w:t xml:space="preserve">que distribuirán </w:t>
      </w:r>
      <w:r w:rsidR="00BE0624">
        <w:rPr>
          <w:rFonts w:ascii="Arial" w:hAnsi="Arial" w:cs="Arial"/>
          <w:sz w:val="24"/>
          <w:szCs w:val="24"/>
        </w:rPr>
        <w:t>8</w:t>
      </w:r>
      <w:r w:rsidR="00BE0624" w:rsidRPr="000A7A30">
        <w:rPr>
          <w:rFonts w:ascii="Arial" w:hAnsi="Arial" w:cs="Arial"/>
          <w:sz w:val="24"/>
          <w:szCs w:val="24"/>
        </w:rPr>
        <w:t xml:space="preserve"> puntos de salidas de tomacorrientes por circuito</w:t>
      </w:r>
      <w:r w:rsidR="00BE0624">
        <w:rPr>
          <w:rFonts w:ascii="Arial" w:hAnsi="Arial" w:cs="Arial"/>
          <w:sz w:val="24"/>
          <w:szCs w:val="24"/>
        </w:rPr>
        <w:t xml:space="preserve"> </w:t>
      </w:r>
      <w:r w:rsidR="00BE0624" w:rsidRPr="000A7A30">
        <w:rPr>
          <w:rFonts w:ascii="Arial" w:hAnsi="Arial" w:cs="Arial"/>
          <w:sz w:val="24"/>
          <w:szCs w:val="24"/>
        </w:rPr>
        <w:t>suministrándose 1</w:t>
      </w:r>
      <w:r w:rsidR="00BE0624">
        <w:rPr>
          <w:rFonts w:ascii="Arial" w:hAnsi="Arial" w:cs="Arial"/>
          <w:sz w:val="24"/>
          <w:szCs w:val="24"/>
        </w:rPr>
        <w:t>44</w:t>
      </w:r>
      <w:r w:rsidR="00BE0624" w:rsidRPr="000A7A30">
        <w:rPr>
          <w:rFonts w:ascii="Arial" w:hAnsi="Arial" w:cs="Arial"/>
          <w:sz w:val="24"/>
          <w:szCs w:val="24"/>
        </w:rPr>
        <w:t>0 W como lo indica la tabla N°3</w:t>
      </w:r>
      <w:r w:rsidR="00462A3B">
        <w:rPr>
          <w:rFonts w:ascii="Arial" w:hAnsi="Arial" w:cs="Arial"/>
          <w:sz w:val="24"/>
          <w:szCs w:val="24"/>
        </w:rPr>
        <w:t>.</w:t>
      </w:r>
    </w:p>
    <w:p w:rsidR="00BE0624" w:rsidRPr="000A7A30" w:rsidRDefault="00BE0624" w:rsidP="00BE0624">
      <w:pPr>
        <w:ind w:left="567"/>
        <w:contextualSpacing/>
        <w:jc w:val="both"/>
        <w:rPr>
          <w:rFonts w:ascii="Arial" w:hAnsi="Arial" w:cs="Arial"/>
          <w:color w:val="000000" w:themeColor="text1"/>
          <w:sz w:val="24"/>
          <w:lang w:val="es-CO"/>
        </w:rPr>
      </w:pPr>
      <w:r w:rsidRPr="000A7A30">
        <w:rPr>
          <w:rFonts w:ascii="Arial" w:hAnsi="Arial" w:cs="Arial"/>
          <w:color w:val="000000" w:themeColor="text1"/>
          <w:sz w:val="24"/>
          <w:szCs w:val="24"/>
        </w:rPr>
        <w:t xml:space="preserve">Protecciones </w:t>
      </w:r>
      <w:r>
        <w:rPr>
          <w:rFonts w:ascii="Arial" w:hAnsi="Arial" w:cs="Arial"/>
          <w:color w:val="000000" w:themeColor="text1"/>
          <w:sz w:val="24"/>
          <w:szCs w:val="24"/>
        </w:rPr>
        <w:t xml:space="preserve">de 20 A, tubería PVC ø </w:t>
      </w:r>
      <w:r w:rsidR="002B0FC9">
        <w:rPr>
          <w:rFonts w:ascii="Arial" w:hAnsi="Arial" w:cs="Arial"/>
          <w:color w:val="000000" w:themeColor="text1"/>
          <w:sz w:val="24"/>
          <w:szCs w:val="24"/>
        </w:rPr>
        <w:t>¾”</w:t>
      </w:r>
      <w:r>
        <w:rPr>
          <w:rFonts w:ascii="Arial" w:hAnsi="Arial" w:cs="Arial"/>
          <w:color w:val="000000" w:themeColor="text1"/>
          <w:sz w:val="24"/>
          <w:szCs w:val="24"/>
        </w:rPr>
        <w:t xml:space="preserve"> y conductor TW Cu AWG </w:t>
      </w:r>
      <w:r w:rsidR="00AF7019">
        <w:rPr>
          <w:rFonts w:ascii="Arial" w:hAnsi="Arial" w:cs="Arial"/>
          <w:color w:val="000000" w:themeColor="text1"/>
          <w:sz w:val="24"/>
          <w:szCs w:val="24"/>
        </w:rPr>
        <w:t>2</w:t>
      </w:r>
      <w:r>
        <w:rPr>
          <w:rFonts w:ascii="Arial" w:hAnsi="Arial" w:cs="Arial"/>
          <w:color w:val="000000" w:themeColor="text1"/>
          <w:sz w:val="24"/>
          <w:szCs w:val="24"/>
        </w:rPr>
        <w:t>#1</w:t>
      </w:r>
      <w:r w:rsidR="00FD1958">
        <w:rPr>
          <w:rFonts w:ascii="Arial" w:hAnsi="Arial" w:cs="Arial"/>
          <w:color w:val="000000" w:themeColor="text1"/>
          <w:sz w:val="24"/>
          <w:szCs w:val="24"/>
        </w:rPr>
        <w:t>0</w:t>
      </w:r>
      <w:r w:rsidR="00462A3B">
        <w:rPr>
          <w:rFonts w:ascii="Arial" w:hAnsi="Arial" w:cs="Arial"/>
          <w:color w:val="000000" w:themeColor="text1"/>
          <w:sz w:val="24"/>
          <w:szCs w:val="24"/>
        </w:rPr>
        <w:t>.</w:t>
      </w:r>
    </w:p>
    <w:p w:rsidR="00BE0624" w:rsidRPr="00BE0624" w:rsidRDefault="00BE0624" w:rsidP="002222B3">
      <w:pPr>
        <w:ind w:left="567"/>
        <w:contextualSpacing/>
        <w:jc w:val="both"/>
        <w:rPr>
          <w:rFonts w:ascii="Arial" w:hAnsi="Arial" w:cs="Arial"/>
          <w:sz w:val="24"/>
          <w:lang w:val="es-CO"/>
        </w:rPr>
      </w:pPr>
    </w:p>
    <w:p w:rsidR="00F6718B" w:rsidRDefault="00F6718B" w:rsidP="00F6718B">
      <w:pPr>
        <w:pStyle w:val="Prrafodelista"/>
        <w:numPr>
          <w:ilvl w:val="1"/>
          <w:numId w:val="39"/>
        </w:numPr>
        <w:spacing w:line="360" w:lineRule="auto"/>
        <w:jc w:val="both"/>
        <w:rPr>
          <w:rFonts w:ascii="Arial" w:hAnsi="Arial" w:cs="Arial"/>
          <w:b/>
          <w:sz w:val="24"/>
          <w:szCs w:val="24"/>
        </w:rPr>
      </w:pPr>
      <w:r w:rsidRPr="000A7A30">
        <w:rPr>
          <w:rFonts w:ascii="Arial" w:hAnsi="Arial" w:cs="Arial"/>
          <w:b/>
          <w:sz w:val="24"/>
          <w:szCs w:val="24"/>
        </w:rPr>
        <w:t>Calculo de carga de tomacorrientes de uso especial:</w:t>
      </w:r>
    </w:p>
    <w:p w:rsidR="00656ABC" w:rsidRPr="0051237E" w:rsidRDefault="00656ABC" w:rsidP="00656ABC">
      <w:pPr>
        <w:pStyle w:val="Prrafodelista"/>
        <w:spacing w:line="360" w:lineRule="auto"/>
        <w:jc w:val="both"/>
        <w:rPr>
          <w:rFonts w:ascii="Arial" w:hAnsi="Arial" w:cs="Arial"/>
          <w:b/>
          <w:sz w:val="24"/>
          <w:szCs w:val="24"/>
        </w:rPr>
      </w:pPr>
    </w:p>
    <w:p w:rsidR="00F6718B" w:rsidRPr="00656ABC" w:rsidRDefault="00F6718B" w:rsidP="00656ABC">
      <w:pPr>
        <w:pStyle w:val="Prrafodelista"/>
        <w:numPr>
          <w:ilvl w:val="0"/>
          <w:numId w:val="38"/>
        </w:numPr>
        <w:spacing w:line="360" w:lineRule="auto"/>
        <w:jc w:val="both"/>
        <w:rPr>
          <w:rFonts w:ascii="Arial" w:hAnsi="Arial" w:cs="Arial"/>
          <w:b/>
          <w:sz w:val="24"/>
          <w:szCs w:val="24"/>
        </w:rPr>
      </w:pPr>
      <w:r w:rsidRPr="00656ABC">
        <w:rPr>
          <w:rFonts w:ascii="Arial" w:hAnsi="Arial" w:cs="Arial"/>
          <w:b/>
          <w:sz w:val="24"/>
          <w:szCs w:val="24"/>
        </w:rPr>
        <w:t xml:space="preserve">Calentador de Agua: </w:t>
      </w:r>
    </w:p>
    <w:p w:rsidR="00F6718B" w:rsidRDefault="00F6718B" w:rsidP="002222B3">
      <w:pPr>
        <w:spacing w:line="360" w:lineRule="auto"/>
        <w:ind w:left="567"/>
        <w:jc w:val="both"/>
        <w:rPr>
          <w:rFonts w:ascii="Arial" w:hAnsi="Arial" w:cs="Arial"/>
          <w:sz w:val="24"/>
          <w:szCs w:val="24"/>
        </w:rPr>
      </w:pPr>
      <w:r>
        <w:rPr>
          <w:rFonts w:ascii="Arial" w:hAnsi="Arial" w:cs="Arial"/>
          <w:sz w:val="24"/>
          <w:szCs w:val="24"/>
        </w:rPr>
        <w:t>Potencia</w:t>
      </w:r>
      <w:r w:rsidR="00A03EA3">
        <w:rPr>
          <w:rFonts w:ascii="Arial" w:hAnsi="Arial" w:cs="Arial"/>
          <w:sz w:val="24"/>
          <w:szCs w:val="24"/>
        </w:rPr>
        <w:t xml:space="preserve"> </w:t>
      </w:r>
      <w:r>
        <w:rPr>
          <w:rFonts w:ascii="Arial" w:hAnsi="Arial" w:cs="Arial"/>
          <w:sz w:val="24"/>
          <w:szCs w:val="24"/>
        </w:rPr>
        <w:t xml:space="preserve">= 5500W </w:t>
      </w:r>
    </w:p>
    <w:p w:rsidR="00F6718B" w:rsidRPr="009558AE" w:rsidRDefault="00F6718B" w:rsidP="002222B3">
      <w:pPr>
        <w:spacing w:line="360" w:lineRule="auto"/>
        <w:ind w:left="567"/>
        <w:jc w:val="both"/>
        <w:rPr>
          <w:rFonts w:ascii="Arial" w:hAnsi="Arial" w:cs="Arial"/>
          <w:b/>
          <w:sz w:val="24"/>
          <w:szCs w:val="24"/>
        </w:rPr>
      </w:pPr>
      <w:r w:rsidRPr="00E7304B">
        <w:rPr>
          <w:rFonts w:ascii="Arial" w:hAnsi="Arial" w:cs="Arial"/>
          <w:sz w:val="24"/>
          <w:szCs w:val="24"/>
        </w:rPr>
        <w:t>V</w:t>
      </w:r>
      <w:r>
        <w:rPr>
          <w:rFonts w:ascii="Arial" w:hAnsi="Arial" w:cs="Arial"/>
          <w:sz w:val="24"/>
          <w:szCs w:val="24"/>
        </w:rPr>
        <w:t>oltaje</w:t>
      </w:r>
      <w:r w:rsidR="00A03EA3">
        <w:rPr>
          <w:rFonts w:ascii="Arial" w:hAnsi="Arial" w:cs="Arial"/>
          <w:sz w:val="24"/>
          <w:szCs w:val="24"/>
        </w:rPr>
        <w:t xml:space="preserve"> </w:t>
      </w:r>
      <w:r w:rsidRPr="00E7304B">
        <w:rPr>
          <w:rFonts w:ascii="Arial" w:hAnsi="Arial" w:cs="Arial"/>
          <w:sz w:val="24"/>
          <w:szCs w:val="24"/>
        </w:rPr>
        <w:t>= 120 V</w:t>
      </w:r>
    </w:p>
    <w:p w:rsidR="00F6718B" w:rsidRPr="00AE520E" w:rsidRDefault="00F6718B" w:rsidP="002222B3">
      <w:pPr>
        <w:spacing w:line="360" w:lineRule="auto"/>
        <w:ind w:left="567"/>
        <w:jc w:val="both"/>
        <w:rPr>
          <w:rFonts w:ascii="Arial" w:hAnsi="Arial" w:cs="Arial"/>
          <w:color w:val="000000" w:themeColor="text1"/>
          <w:sz w:val="24"/>
          <w:szCs w:val="24"/>
        </w:rPr>
      </w:pPr>
      <w:r w:rsidRPr="00AE520E">
        <w:rPr>
          <w:rFonts w:ascii="Arial" w:hAnsi="Arial" w:cs="Arial"/>
          <w:color w:val="000000" w:themeColor="text1"/>
          <w:sz w:val="24"/>
          <w:szCs w:val="24"/>
        </w:rPr>
        <w:t xml:space="preserve">Corriente nominal </w:t>
      </w:r>
      <w:r w:rsidRPr="00AE520E">
        <w:rPr>
          <w:rFonts w:ascii="Franklin Gothic Book" w:hAnsi="Franklin Gothic Book" w:cs="Arial"/>
          <w:color w:val="000000" w:themeColor="text1"/>
          <w:sz w:val="24"/>
          <w:szCs w:val="24"/>
        </w:rPr>
        <w:t>→</w:t>
      </w:r>
      <w:r w:rsidRPr="00AE520E">
        <w:rPr>
          <w:rFonts w:ascii="Arial" w:hAnsi="Arial" w:cs="Arial"/>
          <w:color w:val="000000" w:themeColor="text1"/>
          <w:sz w:val="24"/>
          <w:szCs w:val="24"/>
        </w:rPr>
        <w:t xml:space="preserve"> I= </w:t>
      </w:r>
      <m:oMath>
        <m:f>
          <m:fPr>
            <m:type m:val="skw"/>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P</m:t>
            </m:r>
          </m:num>
          <m:den>
            <m:r>
              <w:rPr>
                <w:rFonts w:ascii="Cambria Math" w:hAnsi="Cambria Math" w:cs="Arial"/>
                <w:color w:val="000000" w:themeColor="text1"/>
                <w:sz w:val="24"/>
                <w:szCs w:val="24"/>
              </w:rPr>
              <m:t>V</m:t>
            </m:r>
          </m:den>
        </m:f>
        <m:r>
          <w:rPr>
            <w:rFonts w:ascii="Cambria Math" w:hAnsi="Cambria Math" w:cs="Arial"/>
            <w:color w:val="000000" w:themeColor="text1"/>
            <w:sz w:val="24"/>
            <w:szCs w:val="24"/>
          </w:rPr>
          <m:t>=</m:t>
        </m:r>
        <m:f>
          <m:fPr>
            <m:type m:val="skw"/>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5500 W</m:t>
            </m:r>
          </m:num>
          <m:den>
            <m:r>
              <w:rPr>
                <w:rFonts w:ascii="Cambria Math" w:hAnsi="Cambria Math" w:cs="Arial"/>
                <w:color w:val="000000" w:themeColor="text1"/>
                <w:sz w:val="24"/>
                <w:szCs w:val="24"/>
              </w:rPr>
              <m:t xml:space="preserve">120 V= </m:t>
            </m:r>
          </m:den>
        </m:f>
      </m:oMath>
      <w:r>
        <w:rPr>
          <w:rFonts w:ascii="Arial" w:hAnsi="Arial" w:cs="Arial"/>
          <w:color w:val="000000" w:themeColor="text1"/>
          <w:sz w:val="24"/>
          <w:szCs w:val="24"/>
        </w:rPr>
        <w:t>45.83</w:t>
      </w:r>
      <w:r w:rsidRPr="00AE520E">
        <w:rPr>
          <w:rFonts w:ascii="Arial" w:hAnsi="Arial" w:cs="Arial"/>
          <w:color w:val="000000" w:themeColor="text1"/>
          <w:sz w:val="24"/>
          <w:szCs w:val="24"/>
        </w:rPr>
        <w:t xml:space="preserve"> A</w:t>
      </w:r>
    </w:p>
    <w:p w:rsidR="00B569D2" w:rsidRPr="00B569D2" w:rsidRDefault="008A28D6" w:rsidP="002222B3">
      <w:pPr>
        <w:ind w:left="567"/>
        <w:contextualSpacing/>
        <w:jc w:val="both"/>
        <w:rPr>
          <w:rFonts w:ascii="Arial" w:hAnsi="Arial" w:cs="Arial"/>
          <w:b/>
          <w:color w:val="000000" w:themeColor="text1"/>
          <w:sz w:val="24"/>
          <w:szCs w:val="24"/>
        </w:rPr>
      </w:pPr>
      <w:r>
        <w:rPr>
          <w:rFonts w:ascii="Arial" w:hAnsi="Arial" w:cs="Arial"/>
          <w:b/>
          <w:color w:val="000000" w:themeColor="text1"/>
          <w:sz w:val="24"/>
          <w:szCs w:val="24"/>
        </w:rPr>
        <w:t xml:space="preserve">Calculo del conductor por caída de </w:t>
      </w:r>
      <w:r w:rsidR="008662AA">
        <w:rPr>
          <w:rFonts w:ascii="Arial" w:hAnsi="Arial" w:cs="Arial"/>
          <w:b/>
          <w:color w:val="000000" w:themeColor="text1"/>
          <w:sz w:val="24"/>
          <w:szCs w:val="24"/>
        </w:rPr>
        <w:t>tensión</w:t>
      </w:r>
      <w:r w:rsidR="00B569D2" w:rsidRPr="00B569D2">
        <w:rPr>
          <w:rFonts w:ascii="Arial" w:hAnsi="Arial" w:cs="Arial"/>
          <w:b/>
          <w:color w:val="000000" w:themeColor="text1"/>
          <w:sz w:val="24"/>
          <w:szCs w:val="24"/>
        </w:rPr>
        <w:t>:</w:t>
      </w:r>
    </w:p>
    <w:p w:rsidR="00B569D2" w:rsidRDefault="00B569D2" w:rsidP="002222B3">
      <w:pPr>
        <w:ind w:left="567"/>
        <w:contextualSpacing/>
        <w:jc w:val="both"/>
        <w:rPr>
          <w:rFonts w:ascii="Arial" w:hAnsi="Arial" w:cs="Arial"/>
          <w:color w:val="000000" w:themeColor="text1"/>
          <w:sz w:val="24"/>
          <w:szCs w:val="24"/>
        </w:rPr>
      </w:pPr>
    </w:p>
    <w:p w:rsidR="00B569D2" w:rsidRPr="000A7A30" w:rsidRDefault="00B569D2" w:rsidP="00B569D2">
      <w:pPr>
        <w:ind w:left="567" w:firstLine="708"/>
        <w:jc w:val="both"/>
        <w:rPr>
          <w:rFonts w:ascii="Arial" w:hAnsi="Arial" w:cs="Arial"/>
          <w:sz w:val="24"/>
          <w:szCs w:val="24"/>
          <w:lang w:val="es-ES_tradnl"/>
        </w:rPr>
      </w:pPr>
      <w:r w:rsidRPr="000A7A30">
        <w:rPr>
          <w:rFonts w:ascii="Arial" w:hAnsi="Arial" w:cs="Arial"/>
          <w:sz w:val="24"/>
          <w:szCs w:val="24"/>
          <w:lang w:val="es-ES_tradnl"/>
        </w:rPr>
        <w:t>Calcular la capacidad de distribución:</w:t>
      </w:r>
    </w:p>
    <w:p w:rsidR="00B569D2" w:rsidRPr="000A7A30" w:rsidRDefault="00B569D2" w:rsidP="00B569D2">
      <w:pPr>
        <w:ind w:left="567"/>
        <w:jc w:val="both"/>
        <w:rPr>
          <w:rFonts w:ascii="Arial" w:hAnsi="Arial" w:cs="Arial"/>
          <w:b/>
          <w:sz w:val="24"/>
          <w:szCs w:val="24"/>
          <w:lang w:val="es-ES_tradnl"/>
        </w:rPr>
      </w:pPr>
      <w:r w:rsidRPr="000A7A30">
        <w:rPr>
          <w:rFonts w:ascii="Arial" w:hAnsi="Arial" w:cs="Arial"/>
          <w:b/>
          <w:sz w:val="24"/>
          <w:szCs w:val="24"/>
          <w:lang w:val="es-ES_tradnl"/>
        </w:rPr>
        <w:t>CD=  intensidad de corriente del circuito * longitud del circuito</w:t>
      </w:r>
    </w:p>
    <w:p w:rsidR="00B569D2" w:rsidRPr="000A7A30" w:rsidRDefault="00B569D2" w:rsidP="00B569D2">
      <w:pPr>
        <w:ind w:left="567" w:firstLine="708"/>
        <w:jc w:val="both"/>
        <w:rPr>
          <w:rFonts w:ascii="Arial" w:hAnsi="Arial" w:cs="Arial"/>
          <w:sz w:val="24"/>
          <w:szCs w:val="24"/>
          <w:lang w:val="es-ES_tradnl"/>
        </w:rPr>
      </w:pPr>
      <m:oMathPara>
        <m:oMathParaPr>
          <m:jc m:val="left"/>
        </m:oMathParaPr>
        <m:oMath>
          <m:r>
            <w:rPr>
              <w:rFonts w:ascii="Cambria Math" w:hAnsi="Cambria Math" w:cs="Arial"/>
              <w:sz w:val="24"/>
              <w:szCs w:val="24"/>
              <w:lang w:val="es-ES_tradnl"/>
            </w:rPr>
            <m:t>CD=45,83 A*12mts=549,96 A.m</m:t>
          </m:r>
        </m:oMath>
      </m:oMathPara>
    </w:p>
    <w:p w:rsidR="00277D67" w:rsidRDefault="009718E7" w:rsidP="00277D67">
      <w:pPr>
        <w:ind w:left="567" w:firstLine="284"/>
        <w:rPr>
          <w:rFonts w:ascii="Arial" w:hAnsi="Arial" w:cs="Arial"/>
          <w:sz w:val="24"/>
          <w:szCs w:val="24"/>
          <w:lang w:val="es-ES_tradnl"/>
        </w:rPr>
      </w:pPr>
      <w:r w:rsidRPr="009718E7">
        <w:rPr>
          <w:rFonts w:ascii="Arial" w:hAnsi="Arial" w:cs="Arial"/>
          <w:noProof/>
          <w:sz w:val="24"/>
          <w:szCs w:val="24"/>
        </w:rPr>
        <w:pict>
          <v:shape id="22 Conector recto de flecha" o:spid="_x0000_s1048" type="#_x0000_t32" style="position:absolute;left:0;text-align:left;margin-left:384.95pt;margin-top:7pt;width:18pt;height:0;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" strokecolor="#4579b8 [3044]">
            <v:stroke endarrow="open"/>
          </v:shape>
        </w:pict>
      </w:r>
      <w:r w:rsidR="00277D67">
        <w:rPr>
          <w:rFonts w:ascii="Arial" w:hAnsi="Arial" w:cs="Arial"/>
          <w:sz w:val="24"/>
          <w:szCs w:val="24"/>
          <w:lang w:val="es-ES_tradnl"/>
        </w:rPr>
        <w:t xml:space="preserve">F1: Factor de corrección para caída de tensión diferente a 2% </w:t>
      </w:r>
      <w:r w:rsidR="00277D67">
        <w:rPr>
          <w:rFonts w:ascii="Arial" w:hAnsi="Arial" w:cs="Arial"/>
          <w:sz w:val="24"/>
          <w:szCs w:val="24"/>
          <w:lang w:val="es-ES_tradnl"/>
        </w:rPr>
        <w:tab/>
        <w:t xml:space="preserve">     3%:</w:t>
      </w:r>
    </w:p>
    <w:p w:rsidR="00277D67" w:rsidRDefault="00277D67" w:rsidP="00277D67">
      <w:pPr>
        <w:rPr>
          <w:rFonts w:ascii="Arial" w:hAnsi="Arial" w:cs="Arial"/>
          <w:sz w:val="24"/>
          <w:szCs w:val="24"/>
          <w:lang w:val="es-ES_tradnl"/>
        </w:rPr>
      </w:pPr>
      <w:r>
        <w:rPr>
          <w:rFonts w:ascii="Arial" w:hAnsi="Arial" w:cs="Arial"/>
          <w:sz w:val="24"/>
          <w:szCs w:val="24"/>
          <w:lang w:val="es-ES_tradnl"/>
        </w:rPr>
        <w:tab/>
      </w:r>
      <m:oMath>
        <m:r>
          <w:rPr>
            <w:rFonts w:ascii="Cambria Math" w:hAnsi="Cambria Math" w:cs="Arial"/>
            <w:sz w:val="24"/>
            <w:szCs w:val="24"/>
            <w:lang w:val="es-ES_tradnl"/>
          </w:rPr>
          <m:t>F1=</m:t>
        </m:r>
        <m:f>
          <m:fPr>
            <m:ctrlPr>
              <w:rPr>
                <w:rFonts w:ascii="Cambria Math" w:hAnsi="Cambria Math" w:cs="Arial"/>
                <w:i/>
                <w:sz w:val="24"/>
                <w:szCs w:val="24"/>
                <w:lang w:val="es-ES_tradnl"/>
              </w:rPr>
            </m:ctrlPr>
          </m:fPr>
          <m:num>
            <m:r>
              <w:rPr>
                <w:rFonts w:ascii="Cambria Math" w:hAnsi="Cambria Math" w:cs="Arial"/>
                <w:sz w:val="24"/>
                <w:szCs w:val="24"/>
                <w:lang w:val="es-ES_tradnl"/>
              </w:rPr>
              <m:t>∆V nueva</m:t>
            </m:r>
          </m:num>
          <m:den>
            <m:r>
              <w:rPr>
                <w:rFonts w:ascii="Cambria Math" w:hAnsi="Cambria Math" w:cs="Arial"/>
                <w:sz w:val="24"/>
                <w:szCs w:val="24"/>
                <w:lang w:val="es-ES_tradnl"/>
              </w:rPr>
              <m:t>∆V tabla</m:t>
            </m:r>
          </m:den>
        </m:f>
        <m:r>
          <w:rPr>
            <w:rFonts w:ascii="Cambria Math" w:hAnsi="Cambria Math" w:cs="Arial"/>
            <w:sz w:val="24"/>
            <w:szCs w:val="24"/>
            <w:lang w:val="es-ES_tradnl"/>
          </w:rPr>
          <m:t>=</m:t>
        </m:r>
        <m:f>
          <m:fPr>
            <m:ctrlPr>
              <w:rPr>
                <w:rFonts w:ascii="Cambria Math" w:hAnsi="Cambria Math" w:cs="Arial"/>
                <w:i/>
                <w:sz w:val="24"/>
                <w:szCs w:val="24"/>
                <w:lang w:val="es-ES_tradnl"/>
              </w:rPr>
            </m:ctrlPr>
          </m:fPr>
          <m:num>
            <m:r>
              <w:rPr>
                <w:rFonts w:ascii="Cambria Math" w:hAnsi="Cambria Math" w:cs="Arial"/>
                <w:sz w:val="24"/>
                <w:szCs w:val="24"/>
                <w:lang w:val="es-ES_tradnl"/>
              </w:rPr>
              <m:t>3%</m:t>
            </m:r>
          </m:num>
          <m:den>
            <m:r>
              <w:rPr>
                <w:rFonts w:ascii="Cambria Math" w:hAnsi="Cambria Math" w:cs="Arial"/>
                <w:sz w:val="24"/>
                <w:szCs w:val="24"/>
                <w:lang w:val="es-ES_tradnl"/>
              </w:rPr>
              <m:t>2%</m:t>
            </m:r>
          </m:den>
        </m:f>
        <m:r>
          <w:rPr>
            <w:rFonts w:ascii="Cambria Math" w:hAnsi="Cambria Math" w:cs="Arial"/>
            <w:sz w:val="24"/>
            <w:szCs w:val="24"/>
            <w:lang w:val="es-ES_tradnl"/>
          </w:rPr>
          <m:t>=1,5</m:t>
        </m:r>
      </m:oMath>
    </w:p>
    <w:p w:rsidR="00B569D2" w:rsidRPr="00C86EF6" w:rsidRDefault="00B569D2" w:rsidP="00B569D2">
      <w:pPr>
        <w:ind w:left="567"/>
        <w:rPr>
          <w:rFonts w:ascii="Arial" w:hAnsi="Arial" w:cs="Arial"/>
          <w:sz w:val="24"/>
          <w:szCs w:val="24"/>
          <w:lang w:val="es-ES_tradnl"/>
        </w:rPr>
      </w:pPr>
      <w:r w:rsidRPr="00C86EF6">
        <w:rPr>
          <w:rFonts w:ascii="Arial" w:hAnsi="Arial" w:cs="Arial"/>
          <w:sz w:val="24"/>
          <w:szCs w:val="24"/>
          <w:lang w:val="es-ES_tradnl"/>
        </w:rPr>
        <w:t>F2: Factor de corrección por diferente sistema de tensión (120V). (Ver Anexo Nº</w:t>
      </w:r>
      <w:r w:rsidR="003964B3">
        <w:rPr>
          <w:rFonts w:ascii="Arial" w:hAnsi="Arial" w:cs="Arial"/>
          <w:sz w:val="24"/>
          <w:szCs w:val="24"/>
          <w:lang w:val="es-ES_tradnl"/>
        </w:rPr>
        <w:t>20</w:t>
      </w:r>
      <w:r w:rsidRPr="00C86EF6">
        <w:rPr>
          <w:rFonts w:ascii="Arial" w:hAnsi="Arial" w:cs="Arial"/>
          <w:sz w:val="24"/>
          <w:szCs w:val="24"/>
          <w:lang w:val="es-ES_tradnl"/>
        </w:rPr>
        <w:t>)</w:t>
      </w:r>
    </w:p>
    <w:p w:rsidR="00B569D2" w:rsidRDefault="00B569D2" w:rsidP="00B569D2">
      <w:pPr>
        <w:ind w:left="567"/>
        <w:rPr>
          <w:rFonts w:ascii="Arial" w:hAnsi="Arial" w:cs="Arial"/>
          <w:sz w:val="24"/>
          <w:szCs w:val="24"/>
          <w:lang w:val="es-ES_tradnl"/>
        </w:rPr>
      </w:pPr>
      <w:r w:rsidRPr="000A7A30">
        <w:rPr>
          <w:rFonts w:ascii="Arial" w:hAnsi="Arial" w:cs="Arial"/>
          <w:sz w:val="24"/>
          <w:szCs w:val="24"/>
          <w:lang w:val="es-ES_tradnl"/>
        </w:rPr>
        <w:t>F2: 0.5</w:t>
      </w:r>
    </w:p>
    <w:p w:rsidR="00B569D2" w:rsidRPr="000A7A30" w:rsidRDefault="00B569D2" w:rsidP="00B569D2">
      <w:pPr>
        <w:ind w:left="567"/>
        <w:rPr>
          <w:rFonts w:ascii="Arial" w:hAnsi="Arial" w:cs="Arial"/>
          <w:sz w:val="24"/>
          <w:szCs w:val="24"/>
          <w:lang w:val="es-ES_tradnl"/>
        </w:rPr>
      </w:pPr>
      <w:r>
        <w:rPr>
          <w:rFonts w:ascii="Arial" w:hAnsi="Arial" w:cs="Arial"/>
          <w:sz w:val="24"/>
          <w:szCs w:val="24"/>
          <w:lang w:val="es-ES_tradnl"/>
        </w:rPr>
        <w:t xml:space="preserve">C.D=Capacidad de distribución </w:t>
      </w:r>
    </w:p>
    <w:p w:rsidR="00B569D2" w:rsidRPr="000A7A30" w:rsidRDefault="00B569D2" w:rsidP="00B569D2">
      <w:pPr>
        <w:ind w:left="567"/>
        <w:rPr>
          <w:rFonts w:ascii="Arial" w:hAnsi="Arial" w:cs="Arial"/>
          <w:sz w:val="24"/>
          <w:szCs w:val="24"/>
          <w:lang w:val="es-ES_tradnl"/>
        </w:rPr>
      </w:pPr>
      <m:oMathPara>
        <m:oMathParaPr>
          <m:jc m:val="left"/>
        </m:oMathParaPr>
        <m:oMath>
          <m:r>
            <m:rPr>
              <m:sty m:val="p"/>
            </m:rPr>
            <w:rPr>
              <w:rFonts w:ascii="Cambria Math" w:hAnsi="Cambria Math" w:cs="Arial"/>
              <w:sz w:val="24"/>
              <w:szCs w:val="24"/>
              <w:lang w:val="es-ES_tradnl"/>
            </w:rPr>
            <m:t>C.D</m:t>
          </m:r>
          <m:r>
            <w:rPr>
              <w:rFonts w:ascii="Cambria Math" w:hAnsi="Cambria Math" w:cs="Arial"/>
              <w:sz w:val="24"/>
              <w:szCs w:val="24"/>
              <w:lang w:val="es-ES_tradnl"/>
            </w:rPr>
            <m:t>=</m:t>
          </m:r>
          <m:f>
            <m:fPr>
              <m:ctrlPr>
                <w:rPr>
                  <w:rFonts w:ascii="Cambria Math" w:hAnsi="Cambria Math" w:cs="Arial"/>
                  <w:i/>
                  <w:sz w:val="24"/>
                  <w:szCs w:val="24"/>
                  <w:lang w:val="es-ES_tradnl"/>
                </w:rPr>
              </m:ctrlPr>
            </m:fPr>
            <m:num>
              <m:r>
                <w:rPr>
                  <w:rFonts w:ascii="Cambria Math" w:hAnsi="Cambria Math" w:cs="Arial"/>
                  <w:sz w:val="24"/>
                  <w:szCs w:val="24"/>
                  <w:lang w:val="es-ES_tradnl"/>
                </w:rPr>
                <m:t>C.D</m:t>
              </m:r>
            </m:num>
            <m:den>
              <m:r>
                <w:rPr>
                  <w:rFonts w:ascii="Cambria Math" w:hAnsi="Cambria Math" w:cs="Arial"/>
                  <w:sz w:val="24"/>
                  <w:szCs w:val="24"/>
                  <w:lang w:val="es-ES_tradnl"/>
                </w:rPr>
                <m:t>F1.F2</m:t>
              </m:r>
            </m:den>
          </m:f>
          <m:r>
            <w:rPr>
              <w:rFonts w:ascii="Cambria Math" w:hAnsi="Cambria Math" w:cs="Arial"/>
              <w:sz w:val="24"/>
              <w:szCs w:val="24"/>
              <w:lang w:val="es-ES_tradnl"/>
            </w:rPr>
            <m:t>=</m:t>
          </m:r>
          <m:f>
            <m:fPr>
              <m:ctrlPr>
                <w:rPr>
                  <w:rFonts w:ascii="Cambria Math" w:hAnsi="Cambria Math" w:cs="Arial"/>
                  <w:i/>
                  <w:sz w:val="24"/>
                  <w:szCs w:val="24"/>
                  <w:lang w:val="es-ES_tradnl"/>
                </w:rPr>
              </m:ctrlPr>
            </m:fPr>
            <m:num>
              <m:r>
                <w:rPr>
                  <w:rFonts w:ascii="Cambria Math" w:hAnsi="Cambria Math" w:cs="Arial"/>
                  <w:sz w:val="24"/>
                  <w:szCs w:val="24"/>
                  <w:lang w:val="es-ES_tradnl"/>
                </w:rPr>
                <m:t>549,96A.m</m:t>
              </m:r>
            </m:num>
            <m:den>
              <m:r>
                <w:rPr>
                  <w:rFonts w:ascii="Cambria Math" w:hAnsi="Cambria Math" w:cs="Arial"/>
                  <w:sz w:val="24"/>
                  <w:szCs w:val="24"/>
                  <w:lang w:val="es-ES_tradnl"/>
                </w:rPr>
                <m:t>1,5×0,5</m:t>
              </m:r>
            </m:den>
          </m:f>
          <m:r>
            <w:rPr>
              <w:rFonts w:ascii="Cambria Math" w:hAnsi="Cambria Math" w:cs="Arial"/>
              <w:sz w:val="24"/>
              <w:szCs w:val="24"/>
              <w:lang w:val="es-ES_tradnl"/>
            </w:rPr>
            <m:t>=733,28 A.m</m:t>
          </m:r>
        </m:oMath>
      </m:oMathPara>
    </w:p>
    <w:p w:rsidR="00B569D2" w:rsidRDefault="00B569D2" w:rsidP="00B569D2">
      <w:pPr>
        <w:ind w:left="567"/>
        <w:rPr>
          <w:rFonts w:ascii="Arial" w:hAnsi="Arial" w:cs="Arial"/>
          <w:sz w:val="24"/>
          <w:szCs w:val="24"/>
          <w:lang w:val="es-ES_tradnl"/>
        </w:rPr>
      </w:pPr>
      <w:r w:rsidRPr="00DA2266">
        <w:rPr>
          <w:rFonts w:ascii="Arial" w:hAnsi="Arial" w:cs="Arial"/>
          <w:sz w:val="24"/>
          <w:szCs w:val="24"/>
          <w:lang w:val="es-ES_tradnl"/>
        </w:rPr>
        <w:t>F.P= 0.9</w:t>
      </w:r>
    </w:p>
    <w:p w:rsidR="008A28D6" w:rsidRDefault="008A28D6" w:rsidP="00504FA4">
      <w:pPr>
        <w:ind w:left="567" w:firstLine="284"/>
        <w:jc w:val="both"/>
        <w:rPr>
          <w:rFonts w:ascii="Arial" w:hAnsi="Arial" w:cs="Arial"/>
          <w:sz w:val="24"/>
          <w:szCs w:val="24"/>
          <w:lang w:val="es-ES_tradnl"/>
        </w:rPr>
      </w:pPr>
      <w:r w:rsidRPr="003D49C7">
        <w:rPr>
          <w:rFonts w:ascii="Arial" w:hAnsi="Arial" w:cs="Arial"/>
          <w:sz w:val="24"/>
          <w:szCs w:val="24"/>
          <w:lang w:val="es-ES_tradnl"/>
        </w:rPr>
        <w:lastRenderedPageBreak/>
        <w:t>Según la tabla N°</w:t>
      </w:r>
      <w:r w:rsidR="004377DB">
        <w:rPr>
          <w:rFonts w:ascii="Arial" w:hAnsi="Arial" w:cs="Arial"/>
          <w:sz w:val="24"/>
          <w:szCs w:val="24"/>
          <w:lang w:val="es-ES_tradnl"/>
        </w:rPr>
        <w:t>17</w:t>
      </w:r>
      <w:r w:rsidRPr="003D49C7">
        <w:rPr>
          <w:rFonts w:ascii="Arial" w:hAnsi="Arial" w:cs="Arial"/>
          <w:sz w:val="24"/>
          <w:szCs w:val="24"/>
          <w:lang w:val="es-ES_tradnl"/>
        </w:rPr>
        <w:t xml:space="preserve"> se usa conductor</w:t>
      </w:r>
      <w:r w:rsidR="00277D67">
        <w:rPr>
          <w:rFonts w:ascii="Arial" w:hAnsi="Arial" w:cs="Arial"/>
          <w:sz w:val="24"/>
          <w:szCs w:val="24"/>
          <w:lang w:val="es-ES_tradnl"/>
        </w:rPr>
        <w:t xml:space="preserve"> </w:t>
      </w:r>
      <w:r w:rsidRPr="003D49C7">
        <w:rPr>
          <w:rFonts w:ascii="Arial" w:hAnsi="Arial" w:cs="Arial"/>
          <w:sz w:val="24"/>
          <w:szCs w:val="24"/>
          <w:lang w:val="es-ES_tradnl"/>
        </w:rPr>
        <w:t xml:space="preserve">TW Cu </w:t>
      </w:r>
      <w:r w:rsidR="00277D67">
        <w:rPr>
          <w:rFonts w:ascii="Arial" w:hAnsi="Arial" w:cs="Arial"/>
          <w:sz w:val="24"/>
          <w:szCs w:val="24"/>
          <w:lang w:val="es-ES_tradnl"/>
        </w:rPr>
        <w:t>2</w:t>
      </w:r>
      <w:r w:rsidRPr="003D49C7">
        <w:rPr>
          <w:rFonts w:ascii="Arial" w:hAnsi="Arial" w:cs="Arial"/>
          <w:sz w:val="24"/>
          <w:szCs w:val="24"/>
          <w:lang w:val="es-ES_tradnl"/>
        </w:rPr>
        <w:t>#8</w:t>
      </w:r>
      <w:r w:rsidR="002565C5">
        <w:rPr>
          <w:rFonts w:ascii="Arial" w:hAnsi="Arial" w:cs="Arial"/>
          <w:sz w:val="24"/>
          <w:szCs w:val="24"/>
          <w:lang w:val="es-ES_tradnl"/>
        </w:rPr>
        <w:t xml:space="preserve"> AWG, pero como este conductor no admite la corriente nominal del circuito se selecciona el conductor mediante capacidad de corriente y </w:t>
      </w:r>
      <w:r w:rsidR="00B0025B">
        <w:rPr>
          <w:rFonts w:ascii="Arial" w:hAnsi="Arial" w:cs="Arial"/>
          <w:sz w:val="24"/>
          <w:szCs w:val="24"/>
          <w:lang w:val="es-ES_tradnl"/>
        </w:rPr>
        <w:t xml:space="preserve">se </w:t>
      </w:r>
      <w:r w:rsidR="002565C5">
        <w:rPr>
          <w:rFonts w:ascii="Arial" w:hAnsi="Arial" w:cs="Arial"/>
          <w:sz w:val="24"/>
          <w:szCs w:val="24"/>
          <w:lang w:val="es-ES_tradnl"/>
        </w:rPr>
        <w:t>elige TW Cu 2#6 AWG en tubería PVC ø 1” con protección de 50 A.</w:t>
      </w:r>
    </w:p>
    <w:p w:rsidR="00F6718B" w:rsidRPr="000A7A30" w:rsidRDefault="00F6718B" w:rsidP="00F6718B">
      <w:pPr>
        <w:pStyle w:val="Prrafodelista"/>
        <w:spacing w:line="360" w:lineRule="auto"/>
        <w:ind w:left="1428"/>
        <w:jc w:val="both"/>
        <w:rPr>
          <w:rFonts w:ascii="Arial" w:hAnsi="Arial" w:cs="Arial"/>
          <w:sz w:val="24"/>
          <w:szCs w:val="24"/>
        </w:rPr>
      </w:pPr>
      <w:r w:rsidRPr="000A7A30">
        <w:rPr>
          <w:rFonts w:ascii="Arial" w:hAnsi="Arial" w:cs="Arial"/>
          <w:b/>
          <w:sz w:val="24"/>
          <w:lang w:val="es-CO"/>
        </w:rPr>
        <w:t>Tabla Nº4 Propuesta de los calentadores de agua.</w:t>
      </w:r>
    </w:p>
    <w:tbl>
      <w:tblPr>
        <w:tblStyle w:val="Tablaconcuadrcula1"/>
        <w:tblW w:w="0" w:type="auto"/>
        <w:tblInd w:w="-34" w:type="dxa"/>
        <w:tblLayout w:type="fixed"/>
        <w:tblLook w:val="04A0"/>
      </w:tblPr>
      <w:tblGrid>
        <w:gridCol w:w="1276"/>
        <w:gridCol w:w="1276"/>
        <w:gridCol w:w="992"/>
        <w:gridCol w:w="1418"/>
        <w:gridCol w:w="1276"/>
        <w:gridCol w:w="1500"/>
        <w:gridCol w:w="1350"/>
      </w:tblGrid>
      <w:tr w:rsidR="00F6718B" w:rsidRPr="000A7A30" w:rsidTr="00116A80">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Default="00F6718B" w:rsidP="00116A80">
            <w:pPr>
              <w:jc w:val="center"/>
              <w:rPr>
                <w:rFonts w:ascii="Arial" w:eastAsia="Times New Roman" w:hAnsi="Arial" w:cs="Arial"/>
                <w:sz w:val="24"/>
                <w:lang w:val="es-CO"/>
              </w:rPr>
            </w:pPr>
          </w:p>
          <w:p w:rsidR="00F6718B" w:rsidRPr="000A7A30" w:rsidRDefault="00F6718B" w:rsidP="00116A80">
            <w:pPr>
              <w:jc w:val="center"/>
              <w:rPr>
                <w:rFonts w:ascii="Arial" w:eastAsia="Times New Roman" w:hAnsi="Arial" w:cs="Arial"/>
                <w:sz w:val="24"/>
                <w:lang w:val="es-CO"/>
              </w:rPr>
            </w:pPr>
            <w:r>
              <w:rPr>
                <w:rFonts w:ascii="Arial" w:eastAsia="Times New Roman" w:hAnsi="Arial" w:cs="Arial"/>
                <w:sz w:val="24"/>
                <w:lang w:val="es-CO"/>
              </w:rPr>
              <w:t>Circuitos</w:t>
            </w:r>
          </w:p>
          <w:p w:rsidR="00F6718B" w:rsidRPr="000A7A30" w:rsidRDefault="00F6718B" w:rsidP="00116A80">
            <w:pPr>
              <w:jc w:val="center"/>
              <w:rPr>
                <w:rFonts w:ascii="Arial" w:eastAsia="Times New Roman" w:hAnsi="Arial" w:cs="Arial"/>
                <w:sz w:val="24"/>
                <w:lang w:val="es-CO"/>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116A80">
            <w:pPr>
              <w:jc w:val="center"/>
              <w:rPr>
                <w:rFonts w:ascii="Arial" w:eastAsia="Times New Roman" w:hAnsi="Arial" w:cs="Arial"/>
                <w:sz w:val="24"/>
                <w:lang w:val="es-CO"/>
              </w:rPr>
            </w:pPr>
            <w:r w:rsidRPr="000A7A30">
              <w:rPr>
                <w:rFonts w:ascii="Arial" w:eastAsia="Times New Roman" w:hAnsi="Arial" w:cs="Arial"/>
                <w:sz w:val="24"/>
                <w:lang w:val="es-CO"/>
              </w:rPr>
              <w:t>Potencia</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116A80">
            <w:pPr>
              <w:jc w:val="center"/>
              <w:rPr>
                <w:rFonts w:ascii="Arial" w:eastAsia="Times New Roman" w:hAnsi="Arial" w:cs="Arial"/>
                <w:sz w:val="24"/>
                <w:lang w:val="es-CO"/>
              </w:rPr>
            </w:pPr>
            <w:r>
              <w:rPr>
                <w:rFonts w:ascii="Arial" w:eastAsia="Times New Roman" w:hAnsi="Arial" w:cs="Arial"/>
                <w:sz w:val="24"/>
                <w:lang w:val="es-CO"/>
              </w:rPr>
              <w:t xml:space="preserve">N° de </w:t>
            </w:r>
            <w:r w:rsidRPr="000A7A30">
              <w:rPr>
                <w:rFonts w:ascii="Arial" w:eastAsia="Times New Roman" w:hAnsi="Arial" w:cs="Arial"/>
                <w:sz w:val="24"/>
                <w:lang w:val="es-CO"/>
              </w:rPr>
              <w:t>S</w:t>
            </w:r>
            <w:r>
              <w:rPr>
                <w:rFonts w:ascii="Arial" w:eastAsia="Times New Roman" w:hAnsi="Arial" w:cs="Arial"/>
                <w:sz w:val="24"/>
                <w:lang w:val="es-CO"/>
              </w:rPr>
              <w:t>alida</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116A80">
            <w:pPr>
              <w:jc w:val="center"/>
              <w:rPr>
                <w:rFonts w:ascii="Arial" w:eastAsia="Times New Roman" w:hAnsi="Arial" w:cs="Arial"/>
                <w:sz w:val="24"/>
                <w:lang w:val="es-CO"/>
              </w:rPr>
            </w:pPr>
            <w:r w:rsidRPr="000A7A30">
              <w:rPr>
                <w:rFonts w:ascii="Arial" w:eastAsia="Times New Roman" w:hAnsi="Arial" w:cs="Arial"/>
                <w:sz w:val="24"/>
                <w:lang w:val="es-CO"/>
              </w:rPr>
              <w:t>Intensidad nominal</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116A80">
            <w:pPr>
              <w:jc w:val="center"/>
              <w:rPr>
                <w:rFonts w:ascii="Arial" w:eastAsia="Times New Roman" w:hAnsi="Arial" w:cs="Arial"/>
                <w:sz w:val="24"/>
                <w:lang w:val="es-CO"/>
              </w:rPr>
            </w:pPr>
            <w:r>
              <w:rPr>
                <w:rFonts w:ascii="Arial" w:eastAsia="Times New Roman" w:hAnsi="Arial" w:cs="Arial"/>
                <w:sz w:val="24"/>
                <w:lang w:val="es-CO"/>
              </w:rPr>
              <w:t>L</w:t>
            </w:r>
            <w:r w:rsidRPr="000A7A30">
              <w:rPr>
                <w:rFonts w:ascii="Arial" w:eastAsia="Times New Roman" w:hAnsi="Arial" w:cs="Arial"/>
                <w:sz w:val="24"/>
                <w:lang w:val="es-CO"/>
              </w:rPr>
              <w:t>ongitud</w:t>
            </w:r>
            <w:r w:rsidR="000C01FE">
              <w:rPr>
                <w:rFonts w:ascii="Arial" w:eastAsia="Times New Roman" w:hAnsi="Arial" w:cs="Arial"/>
                <w:sz w:val="24"/>
                <w:lang w:val="es-CO"/>
              </w:rPr>
              <w:t xml:space="preserve"> (m)</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116A80">
            <w:pPr>
              <w:jc w:val="center"/>
              <w:rPr>
                <w:rFonts w:ascii="Arial" w:eastAsia="Times New Roman" w:hAnsi="Arial" w:cs="Arial"/>
                <w:sz w:val="24"/>
                <w:lang w:val="es-CO"/>
              </w:rPr>
            </w:pPr>
            <w:r>
              <w:rPr>
                <w:rFonts w:ascii="Arial" w:eastAsia="Times New Roman" w:hAnsi="Arial" w:cs="Arial"/>
                <w:sz w:val="24"/>
                <w:lang w:val="es-CO"/>
              </w:rPr>
              <w:t>N° y tipo de cable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116A80">
            <w:pPr>
              <w:jc w:val="center"/>
              <w:rPr>
                <w:rFonts w:ascii="Arial" w:eastAsia="Times New Roman" w:hAnsi="Arial" w:cs="Arial"/>
                <w:sz w:val="24"/>
                <w:lang w:val="es-CO"/>
              </w:rPr>
            </w:pPr>
            <w:r w:rsidRPr="000A7A30">
              <w:rPr>
                <w:rFonts w:ascii="Arial" w:eastAsia="Times New Roman" w:hAnsi="Arial" w:cs="Arial"/>
                <w:sz w:val="24"/>
                <w:lang w:val="es-CO"/>
              </w:rPr>
              <w:t>Protección</w:t>
            </w:r>
          </w:p>
        </w:tc>
      </w:tr>
      <w:tr w:rsidR="00F6718B" w:rsidRPr="000A7A30" w:rsidTr="00116A80">
        <w:trPr>
          <w:trHeight w:val="394"/>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116A80" w:rsidP="00116A80">
            <w:pPr>
              <w:jc w:val="center"/>
              <w:rPr>
                <w:rFonts w:ascii="Arial" w:eastAsia="Times New Roman" w:hAnsi="Arial" w:cs="Arial"/>
                <w:sz w:val="24"/>
                <w:lang w:val="es-CO"/>
              </w:rPr>
            </w:pPr>
            <w:r>
              <w:rPr>
                <w:rFonts w:ascii="Arial" w:eastAsia="Times New Roman" w:hAnsi="Arial" w:cs="Arial"/>
                <w:sz w:val="24"/>
                <w:lang w:val="es-CO"/>
              </w:rPr>
              <w:t>C6</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116A80">
            <w:pPr>
              <w:jc w:val="center"/>
              <w:rPr>
                <w:rFonts w:ascii="Arial" w:eastAsia="Times New Roman" w:hAnsi="Arial" w:cs="Arial"/>
                <w:color w:val="000000" w:themeColor="text1"/>
                <w:sz w:val="24"/>
                <w:lang w:val="es-CO"/>
              </w:rPr>
            </w:pPr>
            <w:r w:rsidRPr="000A7A30">
              <w:rPr>
                <w:rFonts w:ascii="Arial" w:eastAsia="Times New Roman" w:hAnsi="Arial" w:cs="Arial"/>
                <w:color w:val="000000" w:themeColor="text1"/>
                <w:sz w:val="24"/>
                <w:lang w:val="es-CO"/>
              </w:rPr>
              <w:t>5500 W</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116A80">
            <w:pPr>
              <w:jc w:val="center"/>
              <w:rPr>
                <w:rFonts w:ascii="Arial" w:eastAsia="Times New Roman" w:hAnsi="Arial" w:cs="Arial"/>
                <w:sz w:val="24"/>
                <w:lang w:val="es-CO"/>
              </w:rPr>
            </w:pPr>
            <w:r w:rsidRPr="000A7A30">
              <w:rPr>
                <w:rFonts w:ascii="Arial" w:eastAsia="Times New Roman" w:hAnsi="Arial" w:cs="Arial"/>
                <w:sz w:val="24"/>
                <w:lang w:val="es-CO"/>
              </w:rPr>
              <w:t>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116A80">
            <w:pPr>
              <w:jc w:val="center"/>
              <w:rPr>
                <w:rFonts w:ascii="Arial" w:eastAsia="Times New Roman" w:hAnsi="Arial" w:cs="Arial"/>
                <w:sz w:val="24"/>
                <w:lang w:val="es-CO"/>
              </w:rPr>
            </w:pPr>
            <w:r w:rsidRPr="000A7A30">
              <w:rPr>
                <w:rFonts w:ascii="Arial" w:eastAsia="Times New Roman" w:hAnsi="Arial" w:cs="Arial"/>
                <w:sz w:val="24"/>
                <w:lang w:val="es-CO"/>
              </w:rPr>
              <w:t>45.83 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517B07" w:rsidRDefault="00F6718B" w:rsidP="00116A80">
            <w:pPr>
              <w:jc w:val="center"/>
              <w:rPr>
                <w:rFonts w:ascii="Arial" w:eastAsia="Times New Roman" w:hAnsi="Arial" w:cs="Arial"/>
                <w:sz w:val="24"/>
                <w:lang w:val="es-CO"/>
              </w:rPr>
            </w:pPr>
            <w:r w:rsidRPr="000A7A30">
              <w:rPr>
                <w:rFonts w:ascii="Arial" w:eastAsia="Times New Roman" w:hAnsi="Arial" w:cs="Arial"/>
                <w:sz w:val="24"/>
                <w:lang w:val="es-CO"/>
              </w:rPr>
              <w:t>12</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656ABC" w:rsidP="00116A80">
            <w:pPr>
              <w:jc w:val="center"/>
              <w:rPr>
                <w:rFonts w:ascii="Arial" w:eastAsia="Times New Roman" w:hAnsi="Arial" w:cs="Arial"/>
                <w:sz w:val="24"/>
                <w:lang w:val="es-CO"/>
              </w:rPr>
            </w:pPr>
            <w:r>
              <w:rPr>
                <w:rFonts w:ascii="Arial" w:eastAsia="Times New Roman" w:hAnsi="Arial" w:cs="Arial"/>
                <w:sz w:val="24"/>
                <w:lang w:val="es-CO"/>
              </w:rPr>
              <w:t xml:space="preserve">TW </w:t>
            </w:r>
            <w:r w:rsidR="00C274A8">
              <w:rPr>
                <w:rFonts w:ascii="Arial" w:eastAsia="Times New Roman" w:hAnsi="Arial" w:cs="Arial"/>
                <w:sz w:val="24"/>
                <w:lang w:val="es-CO"/>
              </w:rPr>
              <w:t xml:space="preserve">Cu </w:t>
            </w:r>
            <w:r w:rsidR="00F6718B">
              <w:rPr>
                <w:rFonts w:ascii="Arial" w:eastAsia="Times New Roman" w:hAnsi="Arial" w:cs="Arial"/>
                <w:sz w:val="24"/>
                <w:lang w:val="es-CO"/>
              </w:rPr>
              <w:t>2#</w:t>
            </w:r>
            <w:r>
              <w:rPr>
                <w:rFonts w:ascii="Arial" w:eastAsia="Times New Roman" w:hAnsi="Arial" w:cs="Arial"/>
                <w:sz w:val="24"/>
                <w:lang w:val="es-CO"/>
              </w:rPr>
              <w:t xml:space="preserve">6 </w:t>
            </w:r>
            <w:r w:rsidR="00F6718B">
              <w:rPr>
                <w:rFonts w:ascii="Arial" w:eastAsia="Times New Roman" w:hAnsi="Arial" w:cs="Arial"/>
                <w:sz w:val="24"/>
                <w:lang w:val="es-CO"/>
              </w:rPr>
              <w:t>AWG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116A80">
            <w:pPr>
              <w:jc w:val="center"/>
              <w:rPr>
                <w:rFonts w:ascii="Arial" w:eastAsia="Times New Roman" w:hAnsi="Arial" w:cs="Arial"/>
                <w:sz w:val="24"/>
                <w:lang w:val="es-CO"/>
              </w:rPr>
            </w:pPr>
            <w:r w:rsidRPr="000A7A30">
              <w:rPr>
                <w:rFonts w:ascii="Arial" w:eastAsia="Times New Roman" w:hAnsi="Arial" w:cs="Arial"/>
                <w:sz w:val="24"/>
                <w:lang w:val="es-CO"/>
              </w:rPr>
              <w:t>50 A</w:t>
            </w:r>
          </w:p>
        </w:tc>
      </w:tr>
    </w:tbl>
    <w:p w:rsidR="00F6718B" w:rsidRPr="000A7A30" w:rsidRDefault="00F6718B" w:rsidP="00F6718B">
      <w:pPr>
        <w:ind w:left="720"/>
        <w:contextualSpacing/>
        <w:jc w:val="center"/>
        <w:rPr>
          <w:rFonts w:ascii="Arial" w:hAnsi="Arial" w:cs="Arial"/>
          <w:sz w:val="24"/>
          <w:szCs w:val="24"/>
        </w:rPr>
      </w:pPr>
      <w:r w:rsidRPr="000A7A30">
        <w:rPr>
          <w:rFonts w:ascii="Arial" w:hAnsi="Arial" w:cs="Arial"/>
          <w:b/>
          <w:sz w:val="24"/>
          <w:lang w:val="es-CO"/>
        </w:rPr>
        <w:t>Fuente: Los autores (2013)</w:t>
      </w:r>
      <w:r w:rsidRPr="000A7A30">
        <w:rPr>
          <w:rFonts w:ascii="Arial" w:hAnsi="Arial" w:cs="Arial"/>
          <w:sz w:val="24"/>
          <w:szCs w:val="24"/>
        </w:rPr>
        <w:t>.</w:t>
      </w:r>
    </w:p>
    <w:p w:rsidR="00F6718B" w:rsidRPr="000A7A30" w:rsidRDefault="00F6718B" w:rsidP="00F6718B">
      <w:pPr>
        <w:contextualSpacing/>
        <w:jc w:val="both"/>
        <w:rPr>
          <w:rFonts w:ascii="Arial" w:hAnsi="Arial" w:cs="Arial"/>
          <w:sz w:val="24"/>
        </w:rPr>
      </w:pPr>
    </w:p>
    <w:p w:rsidR="00F6718B" w:rsidRPr="000A7A30" w:rsidRDefault="00F6718B" w:rsidP="00656ABC">
      <w:pPr>
        <w:pStyle w:val="Prrafodelista"/>
        <w:numPr>
          <w:ilvl w:val="0"/>
          <w:numId w:val="38"/>
        </w:numPr>
        <w:spacing w:line="360" w:lineRule="auto"/>
        <w:jc w:val="both"/>
        <w:rPr>
          <w:rFonts w:ascii="Arial" w:hAnsi="Arial" w:cs="Arial"/>
          <w:b/>
          <w:sz w:val="24"/>
          <w:szCs w:val="24"/>
        </w:rPr>
      </w:pPr>
      <w:r w:rsidRPr="000A7A30">
        <w:rPr>
          <w:rFonts w:ascii="Arial" w:hAnsi="Arial" w:cs="Arial"/>
          <w:b/>
          <w:sz w:val="24"/>
          <w:szCs w:val="24"/>
        </w:rPr>
        <w:t xml:space="preserve">Aire Acondicionado: </w:t>
      </w:r>
    </w:p>
    <w:p w:rsidR="00F6718B" w:rsidRPr="000A7A30" w:rsidRDefault="00F6718B" w:rsidP="001A0208">
      <w:pPr>
        <w:pStyle w:val="Prrafodelista"/>
        <w:spacing w:line="360" w:lineRule="auto"/>
        <w:ind w:left="567"/>
        <w:jc w:val="both"/>
        <w:rPr>
          <w:rFonts w:ascii="Arial" w:hAnsi="Arial" w:cs="Arial"/>
          <w:sz w:val="24"/>
          <w:szCs w:val="24"/>
        </w:rPr>
      </w:pPr>
      <w:r w:rsidRPr="000A7A30">
        <w:rPr>
          <w:rFonts w:ascii="Arial" w:hAnsi="Arial" w:cs="Arial"/>
          <w:sz w:val="24"/>
          <w:szCs w:val="24"/>
        </w:rPr>
        <w:t xml:space="preserve">12000 BTU, </w:t>
      </w:r>
    </w:p>
    <w:p w:rsidR="00F6718B" w:rsidRPr="000A7A30" w:rsidRDefault="00F6718B" w:rsidP="001A0208">
      <w:pPr>
        <w:pStyle w:val="Prrafodelista"/>
        <w:spacing w:line="360" w:lineRule="auto"/>
        <w:ind w:left="567"/>
        <w:jc w:val="both"/>
        <w:rPr>
          <w:rFonts w:ascii="Arial" w:hAnsi="Arial" w:cs="Arial"/>
          <w:sz w:val="24"/>
          <w:szCs w:val="24"/>
        </w:rPr>
      </w:pPr>
      <w:r w:rsidRPr="000A7A30">
        <w:rPr>
          <w:rFonts w:ascii="Arial" w:hAnsi="Arial" w:cs="Arial"/>
          <w:sz w:val="24"/>
          <w:szCs w:val="24"/>
        </w:rPr>
        <w:t>V= 120 V</w:t>
      </w:r>
    </w:p>
    <w:p w:rsidR="00F6718B" w:rsidRPr="000A7A30" w:rsidRDefault="00F6718B" w:rsidP="001A0208">
      <w:pPr>
        <w:pStyle w:val="Prrafodelista"/>
        <w:spacing w:line="360" w:lineRule="auto"/>
        <w:ind w:left="567"/>
        <w:jc w:val="both"/>
        <w:rPr>
          <w:rFonts w:ascii="Arial" w:hAnsi="Arial" w:cs="Arial"/>
          <w:sz w:val="24"/>
          <w:szCs w:val="24"/>
        </w:rPr>
      </w:pPr>
      <w:r w:rsidRPr="000A7A30">
        <w:rPr>
          <w:rFonts w:ascii="Arial" w:hAnsi="Arial" w:cs="Arial"/>
          <w:sz w:val="24"/>
          <w:szCs w:val="24"/>
        </w:rPr>
        <w:t>P=1900 W</w:t>
      </w:r>
    </w:p>
    <w:p w:rsidR="00F6718B" w:rsidRPr="000A7A30" w:rsidRDefault="00F6718B" w:rsidP="001A0208">
      <w:pPr>
        <w:pStyle w:val="Prrafodelista"/>
        <w:spacing w:line="360" w:lineRule="auto"/>
        <w:ind w:left="567"/>
        <w:jc w:val="both"/>
        <w:rPr>
          <w:rFonts w:ascii="Arial" w:hAnsi="Arial" w:cs="Arial"/>
          <w:sz w:val="24"/>
          <w:szCs w:val="24"/>
        </w:rPr>
      </w:pPr>
      <w:r w:rsidRPr="000A7A30">
        <w:rPr>
          <w:rFonts w:ascii="Arial" w:hAnsi="Arial" w:cs="Arial"/>
          <w:sz w:val="24"/>
          <w:szCs w:val="24"/>
        </w:rPr>
        <w:t xml:space="preserve">I= </w:t>
      </w:r>
      <m:oMath>
        <m:f>
          <m:fPr>
            <m:type m:val="skw"/>
            <m:ctrlPr>
              <w:rPr>
                <w:rFonts w:ascii="Cambria Math" w:hAnsi="Cambria Math" w:cs="Arial"/>
                <w:i/>
                <w:sz w:val="24"/>
                <w:szCs w:val="24"/>
              </w:rPr>
            </m:ctrlPr>
          </m:fPr>
          <m:num>
            <m:r>
              <w:rPr>
                <w:rFonts w:ascii="Cambria Math" w:hAnsi="Cambria Math" w:cs="Arial"/>
                <w:sz w:val="24"/>
                <w:szCs w:val="24"/>
              </w:rPr>
              <m:t>P</m:t>
            </m:r>
          </m:num>
          <m:den>
            <m:r>
              <w:rPr>
                <w:rFonts w:ascii="Cambria Math" w:hAnsi="Cambria Math" w:cs="Arial"/>
                <w:sz w:val="24"/>
                <w:szCs w:val="24"/>
              </w:rPr>
              <m:t>V</m:t>
            </m:r>
          </m:den>
        </m:f>
      </m:oMath>
      <w:r w:rsidRPr="000A7A30">
        <w:rPr>
          <w:rFonts w:ascii="Arial" w:hAnsi="Arial" w:cs="Arial"/>
          <w:sz w:val="24"/>
          <w:szCs w:val="24"/>
        </w:rPr>
        <w:t xml:space="preserve"> = </w:t>
      </w:r>
      <m:oMath>
        <m:f>
          <m:fPr>
            <m:type m:val="skw"/>
            <m:ctrlPr>
              <w:rPr>
                <w:rFonts w:ascii="Cambria Math" w:hAnsi="Cambria Math" w:cs="Arial"/>
                <w:i/>
                <w:sz w:val="24"/>
                <w:szCs w:val="24"/>
                <w:lang w:val="en-US"/>
              </w:rPr>
            </m:ctrlPr>
          </m:fPr>
          <m:num>
            <m:r>
              <w:rPr>
                <w:rFonts w:ascii="Cambria Math" w:hAnsi="Cambria Math" w:cs="Arial"/>
                <w:sz w:val="24"/>
                <w:szCs w:val="24"/>
              </w:rPr>
              <m:t>1900</m:t>
            </m:r>
            <m:r>
              <w:rPr>
                <w:rFonts w:ascii="Cambria Math" w:hAnsi="Cambria Math" w:cs="Arial"/>
                <w:sz w:val="24"/>
                <w:szCs w:val="24"/>
                <w:lang w:val="en-US"/>
              </w:rPr>
              <m:t>W</m:t>
            </m:r>
          </m:num>
          <m:den>
            <m:r>
              <w:rPr>
                <w:rFonts w:ascii="Cambria Math" w:hAnsi="Cambria Math" w:cs="Arial"/>
                <w:sz w:val="24"/>
                <w:szCs w:val="24"/>
              </w:rPr>
              <m:t>120</m:t>
            </m:r>
            <m:r>
              <w:rPr>
                <w:rFonts w:ascii="Cambria Math" w:hAnsi="Cambria Math" w:cs="Arial"/>
                <w:sz w:val="24"/>
                <w:szCs w:val="24"/>
                <w:lang w:val="en-US"/>
              </w:rPr>
              <m:t>V</m:t>
            </m:r>
          </m:den>
        </m:f>
        <m:r>
          <w:rPr>
            <w:rFonts w:ascii="Cambria Math" w:hAnsi="Cambria Math" w:cs="Arial"/>
            <w:sz w:val="24"/>
            <w:szCs w:val="24"/>
          </w:rPr>
          <m:t xml:space="preserve"> ×1.25=</m:t>
        </m:r>
      </m:oMath>
      <w:r w:rsidRPr="000A7A30">
        <w:rPr>
          <w:rFonts w:ascii="Arial" w:hAnsi="Arial" w:cs="Arial"/>
          <w:sz w:val="24"/>
          <w:szCs w:val="24"/>
        </w:rPr>
        <w:t xml:space="preserve"> 19.79 A;</w:t>
      </w:r>
    </w:p>
    <w:p w:rsidR="00F6718B" w:rsidRPr="000A7A30" w:rsidRDefault="00F6718B" w:rsidP="00F6718B">
      <w:pPr>
        <w:pStyle w:val="Prrafodelista"/>
        <w:spacing w:line="360" w:lineRule="auto"/>
        <w:ind w:left="1428"/>
        <w:jc w:val="both"/>
        <w:rPr>
          <w:rFonts w:ascii="Arial" w:hAnsi="Arial" w:cs="Arial"/>
          <w:sz w:val="24"/>
          <w:szCs w:val="24"/>
        </w:rPr>
      </w:pPr>
      <w:r w:rsidRPr="000A7A30">
        <w:rPr>
          <w:rFonts w:ascii="Arial" w:hAnsi="Arial" w:cs="Arial"/>
          <w:b/>
          <w:sz w:val="24"/>
          <w:lang w:val="es-CO"/>
        </w:rPr>
        <w:t xml:space="preserve">Tabla Nº5 Propuesta del </w:t>
      </w:r>
      <w:r w:rsidRPr="000A7A30">
        <w:rPr>
          <w:rFonts w:ascii="Arial" w:hAnsi="Arial" w:cs="Arial"/>
          <w:b/>
          <w:sz w:val="24"/>
          <w:szCs w:val="24"/>
        </w:rPr>
        <w:t>Aire Acondicionado</w:t>
      </w:r>
      <w:r w:rsidRPr="000A7A30">
        <w:rPr>
          <w:rFonts w:ascii="Arial" w:hAnsi="Arial" w:cs="Arial"/>
          <w:b/>
          <w:sz w:val="24"/>
          <w:lang w:val="es-CO"/>
        </w:rPr>
        <w:t>.</w:t>
      </w:r>
    </w:p>
    <w:tbl>
      <w:tblPr>
        <w:tblStyle w:val="Tablaconcuadrcula1"/>
        <w:tblW w:w="9153" w:type="dxa"/>
        <w:tblLook w:val="04A0"/>
      </w:tblPr>
      <w:tblGrid>
        <w:gridCol w:w="1101"/>
        <w:gridCol w:w="1422"/>
        <w:gridCol w:w="1084"/>
        <w:gridCol w:w="2365"/>
        <w:gridCol w:w="1697"/>
        <w:gridCol w:w="1484"/>
      </w:tblGrid>
      <w:tr w:rsidR="00F6718B" w:rsidRPr="000A7A30" w:rsidTr="00366C7E">
        <w:trPr>
          <w:trHeight w:val="648"/>
        </w:trPr>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385A06">
            <w:pPr>
              <w:jc w:val="center"/>
              <w:rPr>
                <w:rFonts w:ascii="Arial" w:eastAsia="Times New Roman" w:hAnsi="Arial" w:cs="Arial"/>
                <w:sz w:val="24"/>
                <w:lang w:val="es-CO"/>
              </w:rPr>
            </w:pPr>
          </w:p>
          <w:p w:rsidR="00F6718B" w:rsidRPr="000A7A30" w:rsidRDefault="00F6718B" w:rsidP="00385A06">
            <w:pPr>
              <w:jc w:val="center"/>
              <w:rPr>
                <w:rFonts w:ascii="Arial" w:eastAsia="Times New Roman" w:hAnsi="Arial" w:cs="Arial"/>
                <w:sz w:val="24"/>
                <w:lang w:val="es-CO"/>
              </w:rPr>
            </w:pPr>
            <w:r>
              <w:rPr>
                <w:rFonts w:ascii="Arial" w:eastAsia="Times New Roman" w:hAnsi="Arial" w:cs="Arial"/>
                <w:sz w:val="24"/>
                <w:lang w:val="es-CO"/>
              </w:rPr>
              <w:t>Circuito</w:t>
            </w:r>
          </w:p>
          <w:p w:rsidR="00F6718B" w:rsidRPr="000A7A30" w:rsidRDefault="00F6718B" w:rsidP="00385A06">
            <w:pPr>
              <w:jc w:val="center"/>
              <w:rPr>
                <w:rFonts w:ascii="Arial" w:eastAsia="Times New Roman" w:hAnsi="Arial" w:cs="Arial"/>
                <w:sz w:val="24"/>
                <w:lang w:val="es-CO"/>
              </w:rPr>
            </w:pPr>
          </w:p>
        </w:tc>
        <w:tc>
          <w:tcPr>
            <w:tcW w:w="14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385A06">
            <w:pPr>
              <w:jc w:val="center"/>
              <w:rPr>
                <w:rFonts w:ascii="Arial" w:eastAsia="Times New Roman" w:hAnsi="Arial" w:cs="Arial"/>
                <w:sz w:val="24"/>
                <w:lang w:val="es-CO"/>
              </w:rPr>
            </w:pPr>
            <w:r w:rsidRPr="000A7A30">
              <w:rPr>
                <w:rFonts w:ascii="Arial" w:eastAsia="Times New Roman" w:hAnsi="Arial" w:cs="Arial"/>
                <w:sz w:val="24"/>
                <w:lang w:val="es-CO"/>
              </w:rPr>
              <w:t>Potencia</w:t>
            </w:r>
          </w:p>
        </w:tc>
        <w:tc>
          <w:tcPr>
            <w:tcW w:w="10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C274A8">
            <w:pPr>
              <w:jc w:val="center"/>
              <w:rPr>
                <w:rFonts w:ascii="Arial" w:eastAsia="Times New Roman" w:hAnsi="Arial" w:cs="Arial"/>
                <w:sz w:val="24"/>
                <w:lang w:val="es-CO"/>
              </w:rPr>
            </w:pPr>
            <w:r w:rsidRPr="000A7A30">
              <w:rPr>
                <w:rFonts w:ascii="Arial" w:eastAsia="Times New Roman" w:hAnsi="Arial" w:cs="Arial"/>
                <w:sz w:val="24"/>
                <w:lang w:val="es-CO"/>
              </w:rPr>
              <w:t xml:space="preserve">Salida </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385A06">
            <w:pPr>
              <w:jc w:val="center"/>
              <w:rPr>
                <w:rFonts w:ascii="Arial" w:eastAsia="Times New Roman" w:hAnsi="Arial" w:cs="Arial"/>
                <w:sz w:val="24"/>
                <w:lang w:val="es-CO"/>
              </w:rPr>
            </w:pPr>
            <w:r w:rsidRPr="000A7A30">
              <w:rPr>
                <w:rFonts w:ascii="Arial" w:eastAsia="Times New Roman" w:hAnsi="Arial" w:cs="Arial"/>
                <w:sz w:val="24"/>
                <w:lang w:val="es-CO"/>
              </w:rPr>
              <w:t>Intensidad nominal</w:t>
            </w:r>
          </w:p>
        </w:tc>
        <w:tc>
          <w:tcPr>
            <w:tcW w:w="16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3B41DA" w:rsidP="00385A06">
            <w:pPr>
              <w:jc w:val="center"/>
              <w:rPr>
                <w:rFonts w:ascii="Arial" w:eastAsia="Times New Roman" w:hAnsi="Arial" w:cs="Arial"/>
                <w:sz w:val="24"/>
                <w:lang w:val="es-CO"/>
              </w:rPr>
            </w:pPr>
            <w:r w:rsidRPr="000A7A30">
              <w:rPr>
                <w:rFonts w:ascii="Arial" w:eastAsia="Times New Roman" w:hAnsi="Arial" w:cs="Arial"/>
                <w:sz w:val="24"/>
                <w:lang w:val="es-CO"/>
              </w:rPr>
              <w:t>L</w:t>
            </w:r>
            <w:r w:rsidR="00F6718B" w:rsidRPr="000A7A30">
              <w:rPr>
                <w:rFonts w:ascii="Arial" w:eastAsia="Times New Roman" w:hAnsi="Arial" w:cs="Arial"/>
                <w:sz w:val="24"/>
                <w:lang w:val="es-CO"/>
              </w:rPr>
              <w:t>ongitud</w:t>
            </w:r>
            <w:r>
              <w:rPr>
                <w:rFonts w:ascii="Arial" w:eastAsia="Times New Roman" w:hAnsi="Arial" w:cs="Arial"/>
                <w:sz w:val="24"/>
                <w:lang w:val="es-CO"/>
              </w:rPr>
              <w:t xml:space="preserve"> (m)</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vAlign w:val="center"/>
          </w:tcPr>
          <w:p w:rsidR="00F6718B" w:rsidRPr="000A7A30" w:rsidRDefault="00F6718B" w:rsidP="00171550">
            <w:pPr>
              <w:jc w:val="center"/>
              <w:rPr>
                <w:rFonts w:ascii="Arial" w:eastAsia="Times New Roman" w:hAnsi="Arial" w:cs="Arial"/>
                <w:sz w:val="24"/>
                <w:lang w:val="es-CO"/>
              </w:rPr>
            </w:pPr>
            <w:r w:rsidRPr="000A7A30">
              <w:rPr>
                <w:rFonts w:ascii="Arial" w:eastAsia="Times New Roman" w:hAnsi="Arial" w:cs="Arial"/>
                <w:sz w:val="24"/>
                <w:lang w:val="es-CO"/>
              </w:rPr>
              <w:t>Prot</w:t>
            </w:r>
            <w:r w:rsidR="00171550">
              <w:rPr>
                <w:rFonts w:ascii="Arial" w:eastAsia="Times New Roman" w:hAnsi="Arial" w:cs="Arial"/>
                <w:sz w:val="24"/>
                <w:lang w:val="es-CO"/>
              </w:rPr>
              <w:t>ec</w:t>
            </w:r>
            <w:r w:rsidRPr="000A7A30">
              <w:rPr>
                <w:rFonts w:ascii="Arial" w:eastAsia="Times New Roman" w:hAnsi="Arial" w:cs="Arial"/>
                <w:sz w:val="24"/>
                <w:lang w:val="es-CO"/>
              </w:rPr>
              <w:t>ción</w:t>
            </w:r>
          </w:p>
        </w:tc>
      </w:tr>
      <w:tr w:rsidR="00F6718B" w:rsidRPr="000A7A30" w:rsidTr="00366C7E">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3B41DA">
            <w:pPr>
              <w:jc w:val="center"/>
              <w:rPr>
                <w:rFonts w:ascii="Arial" w:eastAsia="Times New Roman" w:hAnsi="Arial" w:cs="Arial"/>
                <w:sz w:val="24"/>
                <w:lang w:val="es-CO"/>
              </w:rPr>
            </w:pPr>
          </w:p>
          <w:p w:rsidR="00F6718B" w:rsidRPr="000A7A30" w:rsidRDefault="00F6718B" w:rsidP="003B41DA">
            <w:pPr>
              <w:jc w:val="center"/>
              <w:rPr>
                <w:rFonts w:ascii="Arial" w:eastAsia="Times New Roman" w:hAnsi="Arial" w:cs="Arial"/>
                <w:sz w:val="24"/>
                <w:lang w:val="es-CO"/>
              </w:rPr>
            </w:pPr>
            <w:r w:rsidRPr="000A7A30">
              <w:rPr>
                <w:rFonts w:ascii="Arial" w:eastAsia="Times New Roman" w:hAnsi="Arial" w:cs="Arial"/>
                <w:sz w:val="24"/>
                <w:lang w:val="es-CO"/>
              </w:rPr>
              <w:t>C</w:t>
            </w:r>
            <w:r w:rsidR="000A1E91">
              <w:rPr>
                <w:rFonts w:ascii="Arial" w:eastAsia="Times New Roman" w:hAnsi="Arial" w:cs="Arial"/>
                <w:sz w:val="24"/>
                <w:lang w:val="es-CO"/>
              </w:rPr>
              <w:t>7</w:t>
            </w:r>
          </w:p>
          <w:p w:rsidR="00F6718B" w:rsidRPr="000A7A30" w:rsidRDefault="00F6718B" w:rsidP="003B41DA">
            <w:pPr>
              <w:jc w:val="center"/>
              <w:rPr>
                <w:rFonts w:ascii="Arial" w:eastAsia="Times New Roman" w:hAnsi="Arial" w:cs="Arial"/>
                <w:sz w:val="24"/>
                <w:lang w:val="es-CO"/>
              </w:rPr>
            </w:pPr>
          </w:p>
        </w:tc>
        <w:tc>
          <w:tcPr>
            <w:tcW w:w="142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3B41DA">
            <w:pPr>
              <w:jc w:val="center"/>
              <w:rPr>
                <w:rFonts w:ascii="Arial" w:eastAsia="Times New Roman" w:hAnsi="Arial" w:cs="Arial"/>
                <w:color w:val="000000" w:themeColor="text1"/>
                <w:sz w:val="24"/>
                <w:lang w:val="es-CO"/>
              </w:rPr>
            </w:pPr>
            <w:r w:rsidRPr="000A7A30">
              <w:rPr>
                <w:rFonts w:ascii="Arial" w:eastAsia="Times New Roman" w:hAnsi="Arial" w:cs="Arial"/>
                <w:color w:val="000000" w:themeColor="text1"/>
                <w:sz w:val="24"/>
                <w:lang w:val="es-CO"/>
              </w:rPr>
              <w:t>1900 W</w:t>
            </w:r>
          </w:p>
        </w:tc>
        <w:tc>
          <w:tcPr>
            <w:tcW w:w="10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3B41DA">
            <w:pPr>
              <w:jc w:val="center"/>
              <w:rPr>
                <w:rFonts w:ascii="Arial" w:eastAsia="Times New Roman" w:hAnsi="Arial" w:cs="Arial"/>
                <w:sz w:val="24"/>
                <w:lang w:val="es-CO"/>
              </w:rPr>
            </w:pPr>
            <w:r w:rsidRPr="000A7A30">
              <w:rPr>
                <w:rFonts w:ascii="Arial" w:eastAsia="Times New Roman" w:hAnsi="Arial" w:cs="Arial"/>
                <w:sz w:val="24"/>
                <w:lang w:val="es-CO"/>
              </w:rPr>
              <w:t>1</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3B41DA">
            <w:pPr>
              <w:jc w:val="center"/>
              <w:rPr>
                <w:rFonts w:ascii="Arial" w:eastAsia="Times New Roman" w:hAnsi="Arial" w:cs="Arial"/>
                <w:sz w:val="24"/>
                <w:lang w:val="es-CO"/>
              </w:rPr>
            </w:pPr>
            <w:r w:rsidRPr="000A7A30">
              <w:rPr>
                <w:rFonts w:ascii="Arial" w:hAnsi="Arial" w:cs="Arial"/>
                <w:sz w:val="24"/>
                <w:szCs w:val="24"/>
              </w:rPr>
              <w:t>19.79</w:t>
            </w:r>
            <w:r w:rsidRPr="000A7A30">
              <w:rPr>
                <w:rFonts w:ascii="Arial" w:hAnsi="Arial" w:cs="Arial"/>
                <w:sz w:val="24"/>
                <w:szCs w:val="24"/>
                <w:lang w:val="es-VE"/>
              </w:rPr>
              <w:t xml:space="preserve"> A</w:t>
            </w:r>
          </w:p>
        </w:tc>
        <w:tc>
          <w:tcPr>
            <w:tcW w:w="16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3B41DA">
            <w:pPr>
              <w:jc w:val="center"/>
              <w:rPr>
                <w:rFonts w:ascii="Arial" w:eastAsia="Times New Roman" w:hAnsi="Arial" w:cs="Arial"/>
                <w:color w:val="FF0000"/>
                <w:sz w:val="24"/>
                <w:lang w:val="es-CO"/>
              </w:rPr>
            </w:pPr>
            <w:r w:rsidRPr="000A7A30">
              <w:rPr>
                <w:rFonts w:ascii="Arial" w:eastAsia="Times New Roman" w:hAnsi="Arial" w:cs="Arial"/>
                <w:sz w:val="24"/>
                <w:lang w:val="es-CO"/>
              </w:rPr>
              <w:t>8,2</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6718B" w:rsidRPr="000A7A30" w:rsidRDefault="00F6718B" w:rsidP="003B41DA">
            <w:pPr>
              <w:jc w:val="center"/>
              <w:rPr>
                <w:rFonts w:ascii="Arial" w:eastAsia="Times New Roman" w:hAnsi="Arial" w:cs="Arial"/>
                <w:sz w:val="24"/>
                <w:lang w:val="es-CO"/>
              </w:rPr>
            </w:pPr>
            <w:r w:rsidRPr="000A7A30">
              <w:rPr>
                <w:rFonts w:ascii="Arial" w:eastAsia="Times New Roman" w:hAnsi="Arial" w:cs="Arial"/>
                <w:sz w:val="24"/>
                <w:lang w:val="es-CO"/>
              </w:rPr>
              <w:t>20 A</w:t>
            </w:r>
          </w:p>
        </w:tc>
      </w:tr>
    </w:tbl>
    <w:p w:rsidR="00F6718B" w:rsidRPr="000A7A30" w:rsidRDefault="00F6718B" w:rsidP="00F6718B">
      <w:pPr>
        <w:contextualSpacing/>
        <w:jc w:val="center"/>
        <w:rPr>
          <w:rFonts w:ascii="Arial" w:hAnsi="Arial" w:cs="Arial"/>
          <w:b/>
          <w:sz w:val="24"/>
          <w:lang w:val="es-CO"/>
        </w:rPr>
      </w:pPr>
      <w:r w:rsidRPr="000A7A30">
        <w:rPr>
          <w:rFonts w:ascii="Arial" w:hAnsi="Arial" w:cs="Arial"/>
          <w:b/>
          <w:sz w:val="24"/>
          <w:lang w:val="es-CO"/>
        </w:rPr>
        <w:t>Fuente: Los autores (2013)</w:t>
      </w:r>
    </w:p>
    <w:p w:rsidR="00F6718B" w:rsidRPr="000A7A30" w:rsidRDefault="00D87030" w:rsidP="002E61A2">
      <w:pPr>
        <w:pStyle w:val="Prrafodelista"/>
        <w:rPr>
          <w:rFonts w:ascii="Arial" w:hAnsi="Arial" w:cs="Arial"/>
          <w:b/>
          <w:sz w:val="24"/>
          <w:szCs w:val="24"/>
          <w:lang w:val="es-ES_tradnl"/>
        </w:rPr>
      </w:pPr>
      <w:r>
        <w:rPr>
          <w:rFonts w:ascii="Arial" w:hAnsi="Arial" w:cs="Arial"/>
          <w:b/>
          <w:sz w:val="24"/>
          <w:szCs w:val="24"/>
          <w:lang w:val="es-ES_tradnl"/>
        </w:rPr>
        <w:t>Selección del conductor por capacidad de corriente:</w:t>
      </w:r>
    </w:p>
    <w:p w:rsidR="00F6718B" w:rsidRPr="000A7A30" w:rsidRDefault="00D87030" w:rsidP="00F6718B">
      <w:pPr>
        <w:spacing w:line="360" w:lineRule="auto"/>
        <w:jc w:val="both"/>
        <w:rPr>
          <w:rFonts w:ascii="Arial" w:hAnsi="Arial" w:cs="Arial"/>
          <w:sz w:val="24"/>
          <w:szCs w:val="24"/>
        </w:rPr>
      </w:pPr>
      <w:r>
        <w:rPr>
          <w:rFonts w:ascii="Arial" w:hAnsi="Arial" w:cs="Arial"/>
          <w:sz w:val="24"/>
          <w:szCs w:val="24"/>
        </w:rPr>
        <w:t xml:space="preserve">Se selecciona conductor TW Cu 2#12 AWG con protección de 20 A, tubería PVC </w:t>
      </w:r>
      <w:r w:rsidR="002E61A2">
        <w:rPr>
          <w:rFonts w:ascii="Arial" w:hAnsi="Arial" w:cs="Arial"/>
          <w:sz w:val="24"/>
          <w:szCs w:val="24"/>
        </w:rPr>
        <w:t>ø ½”.</w:t>
      </w:r>
    </w:p>
    <w:p w:rsidR="00F6718B" w:rsidRPr="000A7A30" w:rsidRDefault="00F6718B" w:rsidP="002E61A2">
      <w:pPr>
        <w:pStyle w:val="Prrafodelista"/>
        <w:numPr>
          <w:ilvl w:val="0"/>
          <w:numId w:val="38"/>
        </w:numPr>
        <w:spacing w:line="360" w:lineRule="auto"/>
        <w:ind w:left="567"/>
        <w:jc w:val="both"/>
        <w:rPr>
          <w:rFonts w:ascii="Arial" w:hAnsi="Arial" w:cs="Arial"/>
          <w:b/>
          <w:sz w:val="24"/>
          <w:szCs w:val="24"/>
        </w:rPr>
      </w:pPr>
      <w:r w:rsidRPr="000A7A30">
        <w:rPr>
          <w:rFonts w:ascii="Arial" w:hAnsi="Arial" w:cs="Arial"/>
          <w:b/>
          <w:sz w:val="24"/>
          <w:szCs w:val="24"/>
        </w:rPr>
        <w:t>Lavadoras, Enfriadores:</w:t>
      </w:r>
    </w:p>
    <w:p w:rsidR="00F6718B" w:rsidRPr="000A7A30" w:rsidRDefault="00F6718B" w:rsidP="00F71C4E">
      <w:pPr>
        <w:pStyle w:val="Prrafodelista"/>
        <w:spacing w:line="360" w:lineRule="auto"/>
        <w:ind w:left="567"/>
        <w:jc w:val="both"/>
        <w:rPr>
          <w:rFonts w:ascii="Arial" w:hAnsi="Arial" w:cs="Arial"/>
          <w:sz w:val="24"/>
          <w:szCs w:val="24"/>
        </w:rPr>
      </w:pPr>
      <w:r w:rsidRPr="000A7A30">
        <w:rPr>
          <w:rFonts w:ascii="Arial" w:hAnsi="Arial" w:cs="Arial"/>
          <w:sz w:val="24"/>
          <w:szCs w:val="24"/>
        </w:rPr>
        <w:t>2 Lavadoras:</w:t>
      </w:r>
    </w:p>
    <w:p w:rsidR="00F6718B" w:rsidRPr="000A7A30" w:rsidRDefault="002E61A2" w:rsidP="00F71C4E">
      <w:pPr>
        <w:pStyle w:val="Prrafodelista"/>
        <w:spacing w:line="360" w:lineRule="auto"/>
        <w:ind w:left="567"/>
        <w:jc w:val="both"/>
        <w:rPr>
          <w:rFonts w:ascii="Arial" w:hAnsi="Arial" w:cs="Arial"/>
          <w:sz w:val="24"/>
          <w:szCs w:val="24"/>
        </w:rPr>
      </w:pPr>
      <w:r>
        <w:rPr>
          <w:rFonts w:ascii="Arial" w:hAnsi="Arial" w:cs="Arial"/>
          <w:sz w:val="24"/>
          <w:szCs w:val="24"/>
        </w:rPr>
        <w:t xml:space="preserve">2 x </w:t>
      </w:r>
      <w:r w:rsidR="00F6718B" w:rsidRPr="000A7A30">
        <w:rPr>
          <w:rFonts w:ascii="Arial" w:hAnsi="Arial" w:cs="Arial"/>
          <w:sz w:val="24"/>
          <w:szCs w:val="24"/>
        </w:rPr>
        <w:t xml:space="preserve">720 W = </w:t>
      </w:r>
      <w:r>
        <w:rPr>
          <w:rFonts w:ascii="Arial" w:hAnsi="Arial" w:cs="Arial"/>
          <w:sz w:val="24"/>
          <w:szCs w:val="24"/>
        </w:rPr>
        <w:t>1440</w:t>
      </w:r>
      <w:r w:rsidR="00F6718B" w:rsidRPr="000A7A30">
        <w:rPr>
          <w:rFonts w:ascii="Arial" w:hAnsi="Arial" w:cs="Arial"/>
          <w:sz w:val="24"/>
          <w:szCs w:val="24"/>
        </w:rPr>
        <w:t xml:space="preserve"> W</w:t>
      </w:r>
    </w:p>
    <w:p w:rsidR="00F6718B" w:rsidRPr="000A7A30" w:rsidRDefault="00F6718B" w:rsidP="00F71C4E">
      <w:pPr>
        <w:pStyle w:val="Prrafodelista"/>
        <w:spacing w:line="360" w:lineRule="auto"/>
        <w:ind w:left="567"/>
        <w:jc w:val="both"/>
        <w:rPr>
          <w:rFonts w:ascii="Arial" w:hAnsi="Arial" w:cs="Arial"/>
          <w:sz w:val="24"/>
          <w:szCs w:val="24"/>
        </w:rPr>
      </w:pPr>
      <w:r w:rsidRPr="000A7A30">
        <w:rPr>
          <w:rFonts w:ascii="Arial" w:hAnsi="Arial" w:cs="Arial"/>
          <w:sz w:val="24"/>
          <w:szCs w:val="24"/>
        </w:rPr>
        <w:t>2 Enfriadores:</w:t>
      </w:r>
    </w:p>
    <w:p w:rsidR="00F6718B" w:rsidRPr="000A7A30" w:rsidRDefault="00F6718B" w:rsidP="00F71C4E">
      <w:pPr>
        <w:pStyle w:val="Prrafodelista"/>
        <w:spacing w:line="360" w:lineRule="auto"/>
        <w:ind w:left="567"/>
        <w:jc w:val="both"/>
        <w:rPr>
          <w:rFonts w:ascii="Arial" w:hAnsi="Arial" w:cs="Arial"/>
          <w:sz w:val="24"/>
          <w:szCs w:val="24"/>
        </w:rPr>
      </w:pPr>
      <w:r w:rsidRPr="000A7A30">
        <w:rPr>
          <w:rFonts w:ascii="Arial" w:hAnsi="Arial" w:cs="Arial"/>
          <w:sz w:val="24"/>
          <w:szCs w:val="24"/>
        </w:rPr>
        <w:t xml:space="preserve">112 W + 200 W = </w:t>
      </w:r>
      <w:r>
        <w:rPr>
          <w:rFonts w:ascii="Arial" w:hAnsi="Arial" w:cs="Arial"/>
          <w:sz w:val="24"/>
          <w:szCs w:val="24"/>
        </w:rPr>
        <w:t>312</w:t>
      </w:r>
      <w:r w:rsidRPr="000A7A30">
        <w:rPr>
          <w:rFonts w:ascii="Arial" w:hAnsi="Arial" w:cs="Arial"/>
          <w:sz w:val="24"/>
          <w:szCs w:val="24"/>
        </w:rPr>
        <w:t xml:space="preserve"> W  </w:t>
      </w:r>
    </w:p>
    <w:p w:rsidR="00F6718B" w:rsidRPr="000A7A30" w:rsidRDefault="00F6718B" w:rsidP="00F71C4E">
      <w:pPr>
        <w:pStyle w:val="Prrafodelista"/>
        <w:spacing w:line="360" w:lineRule="auto"/>
        <w:ind w:left="567"/>
        <w:jc w:val="both"/>
        <w:rPr>
          <w:rFonts w:ascii="Arial" w:hAnsi="Arial" w:cs="Arial"/>
          <w:sz w:val="24"/>
          <w:szCs w:val="24"/>
          <w:lang w:val="en-US"/>
        </w:rPr>
      </w:pPr>
      <w:r w:rsidRPr="000A7A30">
        <w:rPr>
          <w:rFonts w:ascii="Arial" w:hAnsi="Arial" w:cs="Arial"/>
          <w:sz w:val="24"/>
          <w:szCs w:val="24"/>
          <w:lang w:val="en-US"/>
        </w:rPr>
        <w:lastRenderedPageBreak/>
        <w:t xml:space="preserve">Total = </w:t>
      </w:r>
      <w:r w:rsidR="002E61A2">
        <w:rPr>
          <w:rFonts w:ascii="Arial" w:hAnsi="Arial" w:cs="Arial"/>
          <w:sz w:val="24"/>
          <w:szCs w:val="24"/>
          <w:lang w:val="en-US"/>
        </w:rPr>
        <w:t>1752</w:t>
      </w:r>
      <w:r w:rsidRPr="000A7A30">
        <w:rPr>
          <w:rFonts w:ascii="Arial" w:hAnsi="Arial" w:cs="Arial"/>
          <w:sz w:val="24"/>
          <w:szCs w:val="24"/>
          <w:lang w:val="en-US"/>
        </w:rPr>
        <w:t xml:space="preserve"> W.</w:t>
      </w:r>
    </w:p>
    <w:p w:rsidR="00F6718B" w:rsidRPr="000A7A30" w:rsidRDefault="00F6718B" w:rsidP="00816785">
      <w:pPr>
        <w:pStyle w:val="Prrafodelista"/>
        <w:spacing w:line="360" w:lineRule="auto"/>
        <w:ind w:left="567"/>
        <w:jc w:val="both"/>
        <w:rPr>
          <w:rFonts w:ascii="Arial" w:hAnsi="Arial" w:cs="Arial"/>
          <w:sz w:val="24"/>
          <w:szCs w:val="24"/>
        </w:rPr>
      </w:pPr>
      <w:r w:rsidRPr="000A7A30">
        <w:rPr>
          <w:rFonts w:ascii="Arial" w:hAnsi="Arial" w:cs="Arial"/>
          <w:sz w:val="24"/>
          <w:szCs w:val="24"/>
        </w:rPr>
        <w:t>La corriente de consumo total:</w:t>
      </w:r>
    </w:p>
    <w:p w:rsidR="00F6718B" w:rsidRPr="000A7A30" w:rsidRDefault="00F6718B" w:rsidP="00F6718B">
      <w:pPr>
        <w:pStyle w:val="Prrafodelista"/>
        <w:spacing w:line="360" w:lineRule="auto"/>
        <w:ind w:left="1428"/>
        <w:jc w:val="both"/>
        <w:rPr>
          <w:rFonts w:ascii="Arial" w:hAnsi="Arial" w:cs="Arial"/>
          <w:sz w:val="24"/>
          <w:szCs w:val="24"/>
        </w:rPr>
      </w:pPr>
      <w:r w:rsidRPr="000A7A30">
        <w:rPr>
          <w:rFonts w:ascii="Arial" w:hAnsi="Arial" w:cs="Arial"/>
          <w:sz w:val="24"/>
          <w:szCs w:val="24"/>
        </w:rPr>
        <w:t xml:space="preserve"> I = P / V = </w:t>
      </w:r>
      <w:r w:rsidR="00C00296">
        <w:rPr>
          <w:rFonts w:ascii="Arial" w:hAnsi="Arial" w:cs="Arial"/>
          <w:sz w:val="24"/>
          <w:szCs w:val="24"/>
        </w:rPr>
        <w:t>1752</w:t>
      </w:r>
      <w:r>
        <w:rPr>
          <w:rFonts w:ascii="Arial" w:hAnsi="Arial" w:cs="Arial"/>
          <w:sz w:val="24"/>
          <w:szCs w:val="24"/>
        </w:rPr>
        <w:t xml:space="preserve"> / 120 = </w:t>
      </w:r>
      <w:r w:rsidR="00A774FC">
        <w:rPr>
          <w:rFonts w:ascii="Arial" w:hAnsi="Arial" w:cs="Arial"/>
          <w:sz w:val="24"/>
          <w:szCs w:val="24"/>
        </w:rPr>
        <w:t xml:space="preserve">14,6 A x </w:t>
      </w:r>
      <w:r>
        <w:rPr>
          <w:rFonts w:ascii="Arial" w:hAnsi="Arial" w:cs="Arial"/>
          <w:sz w:val="24"/>
          <w:szCs w:val="24"/>
        </w:rPr>
        <w:t>1.25=</w:t>
      </w:r>
      <w:r w:rsidR="00A774FC">
        <w:rPr>
          <w:rFonts w:ascii="Arial" w:hAnsi="Arial" w:cs="Arial"/>
          <w:sz w:val="24"/>
          <w:szCs w:val="24"/>
        </w:rPr>
        <w:t>18,25 A</w:t>
      </w:r>
    </w:p>
    <w:p w:rsidR="00F6718B" w:rsidRDefault="003F1C8B" w:rsidP="003F1C8B">
      <w:pPr>
        <w:pStyle w:val="Prrafodelista"/>
        <w:spacing w:line="360" w:lineRule="auto"/>
        <w:ind w:left="567"/>
        <w:jc w:val="both"/>
        <w:rPr>
          <w:rFonts w:ascii="Arial" w:hAnsi="Arial" w:cs="Arial"/>
          <w:sz w:val="24"/>
          <w:szCs w:val="24"/>
        </w:rPr>
      </w:pPr>
      <w:r>
        <w:rPr>
          <w:rFonts w:ascii="Arial" w:hAnsi="Arial" w:cs="Arial"/>
          <w:sz w:val="24"/>
          <w:szCs w:val="24"/>
        </w:rPr>
        <w:t>Calculo del conductor por caída de tensión:</w:t>
      </w:r>
    </w:p>
    <w:p w:rsidR="003F1C8B" w:rsidRPr="000A7A30" w:rsidRDefault="003F1C8B" w:rsidP="003F1C8B">
      <w:pPr>
        <w:ind w:left="567" w:firstLine="708"/>
        <w:jc w:val="both"/>
        <w:rPr>
          <w:rFonts w:ascii="Arial" w:hAnsi="Arial" w:cs="Arial"/>
          <w:sz w:val="24"/>
          <w:szCs w:val="24"/>
          <w:lang w:val="es-ES_tradnl"/>
        </w:rPr>
      </w:pPr>
      <w:r w:rsidRPr="000A7A30">
        <w:rPr>
          <w:rFonts w:ascii="Arial" w:hAnsi="Arial" w:cs="Arial"/>
          <w:sz w:val="24"/>
          <w:szCs w:val="24"/>
          <w:lang w:val="es-ES_tradnl"/>
        </w:rPr>
        <w:t>Calcular la capacidad de distribución:</w:t>
      </w:r>
    </w:p>
    <w:p w:rsidR="003F1C8B" w:rsidRPr="000A7A30" w:rsidRDefault="003F1C8B" w:rsidP="003F1C8B">
      <w:pPr>
        <w:ind w:left="567"/>
        <w:jc w:val="both"/>
        <w:rPr>
          <w:rFonts w:ascii="Arial" w:hAnsi="Arial" w:cs="Arial"/>
          <w:b/>
          <w:sz w:val="24"/>
          <w:szCs w:val="24"/>
          <w:lang w:val="es-ES_tradnl"/>
        </w:rPr>
      </w:pPr>
      <w:r w:rsidRPr="000A7A30">
        <w:rPr>
          <w:rFonts w:ascii="Arial" w:hAnsi="Arial" w:cs="Arial"/>
          <w:b/>
          <w:sz w:val="24"/>
          <w:szCs w:val="24"/>
          <w:lang w:val="es-ES_tradnl"/>
        </w:rPr>
        <w:t>CD=  intensidad de corriente del circuito * longitud del circuito</w:t>
      </w:r>
    </w:p>
    <w:p w:rsidR="003F1C8B" w:rsidRPr="000A7A30" w:rsidRDefault="003F1C8B" w:rsidP="003F1C8B">
      <w:pPr>
        <w:ind w:left="567" w:firstLine="708"/>
        <w:jc w:val="both"/>
        <w:rPr>
          <w:rFonts w:ascii="Arial" w:hAnsi="Arial" w:cs="Arial"/>
          <w:sz w:val="24"/>
          <w:szCs w:val="24"/>
          <w:lang w:val="es-ES_tradnl"/>
        </w:rPr>
      </w:pPr>
      <m:oMathPara>
        <m:oMathParaPr>
          <m:jc m:val="left"/>
        </m:oMathParaPr>
        <m:oMath>
          <m:r>
            <w:rPr>
              <w:rFonts w:ascii="Cambria Math" w:hAnsi="Cambria Math" w:cs="Arial"/>
              <w:sz w:val="24"/>
              <w:szCs w:val="24"/>
              <w:lang w:val="es-ES_tradnl"/>
            </w:rPr>
            <m:t>CD=18,25 A*20,71mts=377,95 A.m</m:t>
          </m:r>
        </m:oMath>
      </m:oMathPara>
    </w:p>
    <w:p w:rsidR="003F1C8B" w:rsidRDefault="003F1C8B" w:rsidP="003F1C8B">
      <w:pPr>
        <w:ind w:left="567"/>
        <w:jc w:val="both"/>
        <w:rPr>
          <w:rFonts w:ascii="Arial" w:hAnsi="Arial" w:cs="Arial"/>
          <w:sz w:val="24"/>
          <w:szCs w:val="24"/>
          <w:lang w:val="es-ES_tradnl"/>
        </w:rPr>
      </w:pPr>
      <w:r w:rsidRPr="000A7A30">
        <w:rPr>
          <w:rFonts w:ascii="Arial" w:hAnsi="Arial" w:cs="Arial"/>
          <w:sz w:val="24"/>
          <w:szCs w:val="24"/>
          <w:lang w:val="es-ES_tradnl"/>
        </w:rPr>
        <w:t>F1: Factor de corr</w:t>
      </w:r>
      <w:r w:rsidRPr="00B344A5">
        <w:rPr>
          <w:rFonts w:ascii="Arial" w:hAnsi="Arial" w:cs="Arial"/>
          <w:sz w:val="24"/>
          <w:szCs w:val="24"/>
          <w:lang w:val="es-ES_tradnl"/>
        </w:rPr>
        <w:t>e</w:t>
      </w:r>
      <w:r w:rsidRPr="000A7A30">
        <w:rPr>
          <w:rFonts w:ascii="Arial" w:hAnsi="Arial" w:cs="Arial"/>
          <w:sz w:val="24"/>
          <w:szCs w:val="24"/>
          <w:lang w:val="es-ES_tradnl"/>
        </w:rPr>
        <w:t>cc</w:t>
      </w:r>
      <w:r>
        <w:rPr>
          <w:rFonts w:ascii="Arial" w:hAnsi="Arial" w:cs="Arial"/>
          <w:sz w:val="24"/>
          <w:szCs w:val="24"/>
          <w:lang w:val="es-ES_tradnl"/>
        </w:rPr>
        <w:t xml:space="preserve">ión de caída de voltaje ∆V=2% → </w:t>
      </w:r>
      <w:r w:rsidRPr="000A7A30">
        <w:rPr>
          <w:rFonts w:ascii="Arial" w:hAnsi="Arial" w:cs="Arial"/>
          <w:sz w:val="24"/>
          <w:szCs w:val="24"/>
          <w:lang w:val="es-ES_tradnl"/>
        </w:rPr>
        <w:t>∆V=3%</w:t>
      </w:r>
      <w:r>
        <w:rPr>
          <w:rFonts w:ascii="Arial" w:hAnsi="Arial" w:cs="Arial"/>
          <w:sz w:val="24"/>
          <w:szCs w:val="24"/>
          <w:lang w:val="es-ES_tradnl"/>
        </w:rPr>
        <w:t xml:space="preserve"> </w:t>
      </w:r>
    </w:p>
    <w:p w:rsidR="003F1C8B" w:rsidRPr="000A7A30" w:rsidRDefault="003F1C8B" w:rsidP="003F1C8B">
      <w:pPr>
        <w:ind w:left="567"/>
        <w:jc w:val="both"/>
        <w:rPr>
          <w:rFonts w:ascii="Arial" w:hAnsi="Arial" w:cs="Arial"/>
          <w:sz w:val="24"/>
          <w:szCs w:val="24"/>
          <w:lang w:val="es-ES_tradnl"/>
        </w:rPr>
      </w:pPr>
      <m:oMathPara>
        <m:oMath>
          <m:r>
            <w:rPr>
              <w:rFonts w:ascii="Cambria Math" w:hAnsi="Cambria Math" w:cs="Arial"/>
              <w:sz w:val="24"/>
              <w:szCs w:val="24"/>
              <w:lang w:val="es-ES_tradnl"/>
            </w:rPr>
            <m:t>F1=</m:t>
          </m:r>
          <m:f>
            <m:fPr>
              <m:ctrlPr>
                <w:rPr>
                  <w:rFonts w:ascii="Cambria Math" w:hAnsi="Cambria Math" w:cs="Arial"/>
                  <w:i/>
                  <w:sz w:val="24"/>
                  <w:szCs w:val="24"/>
                  <w:lang w:val="es-ES_tradnl"/>
                </w:rPr>
              </m:ctrlPr>
            </m:fPr>
            <m:num>
              <m:r>
                <w:rPr>
                  <w:rFonts w:ascii="Cambria Math" w:hAnsi="Cambria Math" w:cs="Arial"/>
                  <w:sz w:val="24"/>
                  <w:szCs w:val="24"/>
                  <w:lang w:val="es-ES_tradnl"/>
                </w:rPr>
                <m:t>∆V nueva</m:t>
              </m:r>
            </m:num>
            <m:den>
              <m:r>
                <w:rPr>
                  <w:rFonts w:ascii="Cambria Math" w:hAnsi="Cambria Math" w:cs="Arial"/>
                  <w:sz w:val="24"/>
                  <w:szCs w:val="24"/>
                  <w:lang w:val="es-ES_tradnl"/>
                </w:rPr>
                <m:t>∆V tabla</m:t>
              </m:r>
            </m:den>
          </m:f>
          <m:r>
            <w:rPr>
              <w:rFonts w:ascii="Cambria Math" w:hAnsi="Cambria Math" w:cs="Arial"/>
              <w:sz w:val="24"/>
              <w:szCs w:val="24"/>
              <w:lang w:val="es-ES_tradnl"/>
            </w:rPr>
            <m:t>=</m:t>
          </m:r>
          <m:f>
            <m:fPr>
              <m:ctrlPr>
                <w:rPr>
                  <w:rFonts w:ascii="Cambria Math" w:hAnsi="Cambria Math" w:cs="Arial"/>
                  <w:i/>
                  <w:sz w:val="24"/>
                  <w:szCs w:val="24"/>
                  <w:lang w:val="es-ES_tradnl"/>
                </w:rPr>
              </m:ctrlPr>
            </m:fPr>
            <m:num>
              <m:r>
                <w:rPr>
                  <w:rFonts w:ascii="Cambria Math" w:hAnsi="Cambria Math" w:cs="Arial"/>
                  <w:sz w:val="24"/>
                  <w:szCs w:val="24"/>
                  <w:lang w:val="es-ES_tradnl"/>
                </w:rPr>
                <m:t>3%</m:t>
              </m:r>
            </m:num>
            <m:den>
              <m:r>
                <w:rPr>
                  <w:rFonts w:ascii="Cambria Math" w:hAnsi="Cambria Math" w:cs="Arial"/>
                  <w:sz w:val="24"/>
                  <w:szCs w:val="24"/>
                  <w:lang w:val="es-ES_tradnl"/>
                </w:rPr>
                <m:t>2%</m:t>
              </m:r>
            </m:den>
          </m:f>
          <m:r>
            <w:rPr>
              <w:rFonts w:ascii="Cambria Math" w:hAnsi="Cambria Math" w:cs="Arial"/>
              <w:sz w:val="24"/>
              <w:szCs w:val="24"/>
              <w:lang w:val="es-ES_tradnl"/>
            </w:rPr>
            <m:t>=1.5</m:t>
          </m:r>
        </m:oMath>
      </m:oMathPara>
    </w:p>
    <w:p w:rsidR="003F1C8B" w:rsidRPr="00C86EF6" w:rsidRDefault="003F1C8B" w:rsidP="003F1C8B">
      <w:pPr>
        <w:ind w:left="567"/>
        <w:rPr>
          <w:rFonts w:ascii="Arial" w:hAnsi="Arial" w:cs="Arial"/>
          <w:sz w:val="24"/>
          <w:szCs w:val="24"/>
          <w:lang w:val="es-ES_tradnl"/>
        </w:rPr>
      </w:pPr>
      <w:r w:rsidRPr="00C86EF6">
        <w:rPr>
          <w:rFonts w:ascii="Arial" w:hAnsi="Arial" w:cs="Arial"/>
          <w:sz w:val="24"/>
          <w:szCs w:val="24"/>
          <w:lang w:val="es-ES_tradnl"/>
        </w:rPr>
        <w:t>F2: Factor de corrección por diferente sistema de tensión (120V). (Ver Anexo Nº</w:t>
      </w:r>
      <w:r w:rsidR="003964B3">
        <w:rPr>
          <w:rFonts w:ascii="Arial" w:hAnsi="Arial" w:cs="Arial"/>
          <w:sz w:val="24"/>
          <w:szCs w:val="24"/>
          <w:lang w:val="es-ES_tradnl"/>
        </w:rPr>
        <w:t>20</w:t>
      </w:r>
      <w:r w:rsidRPr="00C86EF6">
        <w:rPr>
          <w:rFonts w:ascii="Arial" w:hAnsi="Arial" w:cs="Arial"/>
          <w:sz w:val="24"/>
          <w:szCs w:val="24"/>
          <w:lang w:val="es-ES_tradnl"/>
        </w:rPr>
        <w:t>)</w:t>
      </w:r>
    </w:p>
    <w:p w:rsidR="003F1C8B" w:rsidRDefault="003F1C8B" w:rsidP="003F1C8B">
      <w:pPr>
        <w:ind w:left="567"/>
        <w:rPr>
          <w:rFonts w:ascii="Arial" w:hAnsi="Arial" w:cs="Arial"/>
          <w:sz w:val="24"/>
          <w:szCs w:val="24"/>
          <w:lang w:val="es-ES_tradnl"/>
        </w:rPr>
      </w:pPr>
      <w:r w:rsidRPr="000A7A30">
        <w:rPr>
          <w:rFonts w:ascii="Arial" w:hAnsi="Arial" w:cs="Arial"/>
          <w:sz w:val="24"/>
          <w:szCs w:val="24"/>
          <w:lang w:val="es-ES_tradnl"/>
        </w:rPr>
        <w:t>F2: 0.5</w:t>
      </w:r>
    </w:p>
    <w:p w:rsidR="003F1C8B" w:rsidRPr="000A7A30" w:rsidRDefault="003F1C8B" w:rsidP="003F1C8B">
      <w:pPr>
        <w:ind w:left="567"/>
        <w:rPr>
          <w:rFonts w:ascii="Arial" w:hAnsi="Arial" w:cs="Arial"/>
          <w:sz w:val="24"/>
          <w:szCs w:val="24"/>
          <w:lang w:val="es-ES_tradnl"/>
        </w:rPr>
      </w:pPr>
      <w:r>
        <w:rPr>
          <w:rFonts w:ascii="Arial" w:hAnsi="Arial" w:cs="Arial"/>
          <w:sz w:val="24"/>
          <w:szCs w:val="24"/>
          <w:lang w:val="es-ES_tradnl"/>
        </w:rPr>
        <w:t xml:space="preserve">C.D=Capacidad de distribución </w:t>
      </w:r>
    </w:p>
    <w:p w:rsidR="003F1C8B" w:rsidRPr="000A7A30" w:rsidRDefault="003F1C8B" w:rsidP="003F1C8B">
      <w:pPr>
        <w:ind w:left="567"/>
        <w:rPr>
          <w:rFonts w:ascii="Arial" w:hAnsi="Arial" w:cs="Arial"/>
          <w:sz w:val="24"/>
          <w:szCs w:val="24"/>
          <w:lang w:val="es-ES_tradnl"/>
        </w:rPr>
      </w:pPr>
      <m:oMathPara>
        <m:oMathParaPr>
          <m:jc m:val="left"/>
        </m:oMathParaPr>
        <m:oMath>
          <m:r>
            <m:rPr>
              <m:sty m:val="p"/>
            </m:rPr>
            <w:rPr>
              <w:rFonts w:ascii="Cambria Math" w:hAnsi="Cambria Math" w:cs="Arial"/>
              <w:sz w:val="24"/>
              <w:szCs w:val="24"/>
              <w:lang w:val="es-ES_tradnl"/>
            </w:rPr>
            <m:t>C.D</m:t>
          </m:r>
          <m:r>
            <w:rPr>
              <w:rFonts w:ascii="Cambria Math" w:hAnsi="Cambria Math" w:cs="Arial"/>
              <w:sz w:val="24"/>
              <w:szCs w:val="24"/>
              <w:lang w:val="es-ES_tradnl"/>
            </w:rPr>
            <m:t>=</m:t>
          </m:r>
          <m:f>
            <m:fPr>
              <m:ctrlPr>
                <w:rPr>
                  <w:rFonts w:ascii="Cambria Math" w:hAnsi="Cambria Math" w:cs="Arial"/>
                  <w:i/>
                  <w:sz w:val="24"/>
                  <w:szCs w:val="24"/>
                  <w:lang w:val="es-ES_tradnl"/>
                </w:rPr>
              </m:ctrlPr>
            </m:fPr>
            <m:num>
              <m:r>
                <w:rPr>
                  <w:rFonts w:ascii="Cambria Math" w:hAnsi="Cambria Math" w:cs="Arial"/>
                  <w:sz w:val="24"/>
                  <w:szCs w:val="24"/>
                  <w:lang w:val="es-ES_tradnl"/>
                </w:rPr>
                <m:t>C.D</m:t>
              </m:r>
            </m:num>
            <m:den>
              <m:r>
                <w:rPr>
                  <w:rFonts w:ascii="Cambria Math" w:hAnsi="Cambria Math" w:cs="Arial"/>
                  <w:sz w:val="24"/>
                  <w:szCs w:val="24"/>
                  <w:lang w:val="es-ES_tradnl"/>
                </w:rPr>
                <m:t>F1.F2</m:t>
              </m:r>
            </m:den>
          </m:f>
          <m:r>
            <w:rPr>
              <w:rFonts w:ascii="Cambria Math" w:hAnsi="Cambria Math" w:cs="Arial"/>
              <w:sz w:val="24"/>
              <w:szCs w:val="24"/>
              <w:lang w:val="es-ES_tradnl"/>
            </w:rPr>
            <m:t>=</m:t>
          </m:r>
          <m:f>
            <m:fPr>
              <m:ctrlPr>
                <w:rPr>
                  <w:rFonts w:ascii="Cambria Math" w:hAnsi="Cambria Math" w:cs="Arial"/>
                  <w:i/>
                  <w:sz w:val="24"/>
                  <w:szCs w:val="24"/>
                  <w:lang w:val="es-ES_tradnl"/>
                </w:rPr>
              </m:ctrlPr>
            </m:fPr>
            <m:num>
              <m:r>
                <w:rPr>
                  <w:rFonts w:ascii="Cambria Math" w:hAnsi="Cambria Math" w:cs="Arial"/>
                  <w:sz w:val="24"/>
                  <w:szCs w:val="24"/>
                  <w:lang w:val="es-ES_tradnl"/>
                </w:rPr>
                <m:t>377,95A.m</m:t>
              </m:r>
            </m:num>
            <m:den>
              <m:r>
                <w:rPr>
                  <w:rFonts w:ascii="Cambria Math" w:hAnsi="Cambria Math" w:cs="Arial"/>
                  <w:sz w:val="24"/>
                  <w:szCs w:val="24"/>
                  <w:lang w:val="es-ES_tradnl"/>
                </w:rPr>
                <m:t>1.5*0.5</m:t>
              </m:r>
            </m:den>
          </m:f>
          <m:r>
            <w:rPr>
              <w:rFonts w:ascii="Cambria Math" w:hAnsi="Cambria Math" w:cs="Arial"/>
              <w:sz w:val="24"/>
              <w:szCs w:val="24"/>
              <w:lang w:val="es-ES_tradnl"/>
            </w:rPr>
            <m:t>=503,93 A.m</m:t>
          </m:r>
        </m:oMath>
      </m:oMathPara>
    </w:p>
    <w:p w:rsidR="003F1C8B" w:rsidRDefault="003F1C8B" w:rsidP="003F1C8B">
      <w:pPr>
        <w:ind w:left="567"/>
        <w:rPr>
          <w:rFonts w:ascii="Arial" w:hAnsi="Arial" w:cs="Arial"/>
          <w:sz w:val="24"/>
          <w:szCs w:val="24"/>
          <w:lang w:val="es-ES_tradnl"/>
        </w:rPr>
      </w:pPr>
      <w:r w:rsidRPr="00DA2266">
        <w:rPr>
          <w:rFonts w:ascii="Arial" w:hAnsi="Arial" w:cs="Arial"/>
          <w:sz w:val="24"/>
          <w:szCs w:val="24"/>
          <w:lang w:val="es-ES_tradnl"/>
        </w:rPr>
        <w:t>F.P= 0.9</w:t>
      </w:r>
    </w:p>
    <w:p w:rsidR="003F1C8B" w:rsidRPr="00B569D2" w:rsidRDefault="00882A03" w:rsidP="003143A6">
      <w:pPr>
        <w:ind w:left="567" w:firstLine="141"/>
        <w:contextualSpacing/>
        <w:jc w:val="both"/>
        <w:rPr>
          <w:rFonts w:ascii="Arial" w:hAnsi="Arial" w:cs="Arial"/>
          <w:color w:val="000000" w:themeColor="text1"/>
          <w:sz w:val="24"/>
          <w:szCs w:val="24"/>
          <w:lang w:val="es-CO"/>
        </w:rPr>
      </w:pPr>
      <w:r>
        <w:rPr>
          <w:rFonts w:ascii="Arial" w:hAnsi="Arial" w:cs="Arial"/>
          <w:color w:val="000000" w:themeColor="text1"/>
          <w:sz w:val="24"/>
          <w:szCs w:val="24"/>
          <w:lang w:val="es-CO"/>
        </w:rPr>
        <w:t>Según la tabla N°17 se selecciona</w:t>
      </w:r>
      <w:r w:rsidR="003F1C8B">
        <w:rPr>
          <w:rFonts w:ascii="Arial" w:hAnsi="Arial" w:cs="Arial"/>
          <w:color w:val="000000" w:themeColor="text1"/>
          <w:sz w:val="24"/>
          <w:szCs w:val="24"/>
          <w:lang w:val="es-CO"/>
        </w:rPr>
        <w:t xml:space="preserve"> </w:t>
      </w:r>
      <w:r w:rsidR="00004DC1">
        <w:rPr>
          <w:rFonts w:ascii="Arial" w:hAnsi="Arial" w:cs="Arial"/>
          <w:color w:val="000000" w:themeColor="text1"/>
          <w:sz w:val="24"/>
          <w:szCs w:val="24"/>
          <w:lang w:val="es-CO"/>
        </w:rPr>
        <w:t>conductor TW Cu 2</w:t>
      </w:r>
      <w:r w:rsidR="003F1C8B">
        <w:rPr>
          <w:rFonts w:ascii="Arial" w:hAnsi="Arial" w:cs="Arial"/>
          <w:color w:val="000000" w:themeColor="text1"/>
          <w:sz w:val="24"/>
          <w:szCs w:val="24"/>
          <w:lang w:val="es-CO"/>
        </w:rPr>
        <w:t>#</w:t>
      </w:r>
      <w:r>
        <w:rPr>
          <w:rFonts w:ascii="Arial" w:hAnsi="Arial" w:cs="Arial"/>
          <w:color w:val="000000" w:themeColor="text1"/>
          <w:sz w:val="24"/>
          <w:szCs w:val="24"/>
          <w:lang w:val="es-CO"/>
        </w:rPr>
        <w:t>10</w:t>
      </w:r>
      <w:r w:rsidR="003F1C8B">
        <w:rPr>
          <w:rFonts w:ascii="Arial" w:hAnsi="Arial" w:cs="Arial"/>
          <w:color w:val="000000" w:themeColor="text1"/>
          <w:sz w:val="24"/>
          <w:szCs w:val="24"/>
          <w:lang w:val="es-CO"/>
        </w:rPr>
        <w:t xml:space="preserve"> AWG en tubería PVC ø </w:t>
      </w:r>
      <w:r>
        <w:rPr>
          <w:rFonts w:ascii="Arial" w:hAnsi="Arial" w:cs="Arial"/>
          <w:color w:val="000000" w:themeColor="text1"/>
          <w:sz w:val="24"/>
          <w:szCs w:val="24"/>
          <w:lang w:val="es-CO"/>
        </w:rPr>
        <w:t>¾”</w:t>
      </w:r>
      <w:r w:rsidR="003F1C8B">
        <w:rPr>
          <w:rFonts w:ascii="Arial" w:hAnsi="Arial" w:cs="Arial"/>
          <w:color w:val="000000" w:themeColor="text1"/>
          <w:sz w:val="24"/>
          <w:szCs w:val="24"/>
          <w:lang w:val="es-CO"/>
        </w:rPr>
        <w:t xml:space="preserve"> con protección de </w:t>
      </w:r>
      <w:r>
        <w:rPr>
          <w:rFonts w:ascii="Arial" w:hAnsi="Arial" w:cs="Arial"/>
          <w:color w:val="000000" w:themeColor="text1"/>
          <w:sz w:val="24"/>
          <w:szCs w:val="24"/>
          <w:lang w:val="es-CO"/>
        </w:rPr>
        <w:t>20</w:t>
      </w:r>
      <w:r w:rsidR="003F1C8B">
        <w:rPr>
          <w:rFonts w:ascii="Arial" w:hAnsi="Arial" w:cs="Arial"/>
          <w:color w:val="000000" w:themeColor="text1"/>
          <w:sz w:val="24"/>
          <w:szCs w:val="24"/>
          <w:lang w:val="es-CO"/>
        </w:rPr>
        <w:t xml:space="preserve"> A</w:t>
      </w:r>
      <w:r w:rsidR="003964B3">
        <w:rPr>
          <w:rFonts w:ascii="Arial" w:hAnsi="Arial" w:cs="Arial"/>
          <w:color w:val="000000" w:themeColor="text1"/>
          <w:sz w:val="24"/>
          <w:szCs w:val="24"/>
          <w:lang w:val="es-CO"/>
        </w:rPr>
        <w:t xml:space="preserve"> como se muestra en la tabla N°</w:t>
      </w:r>
      <w:r w:rsidR="00386654">
        <w:rPr>
          <w:rFonts w:ascii="Arial" w:hAnsi="Arial" w:cs="Arial"/>
          <w:color w:val="000000" w:themeColor="text1"/>
          <w:sz w:val="24"/>
          <w:szCs w:val="24"/>
          <w:lang w:val="es-CO"/>
        </w:rPr>
        <w:t>6</w:t>
      </w:r>
      <w:r w:rsidR="003F1C8B">
        <w:rPr>
          <w:rFonts w:ascii="Arial" w:hAnsi="Arial" w:cs="Arial"/>
          <w:color w:val="000000" w:themeColor="text1"/>
          <w:sz w:val="24"/>
          <w:szCs w:val="24"/>
          <w:lang w:val="es-CO"/>
        </w:rPr>
        <w:t>.</w:t>
      </w:r>
    </w:p>
    <w:p w:rsidR="00F6718B" w:rsidRPr="000A7A30" w:rsidRDefault="00F6718B" w:rsidP="00F6718B">
      <w:pPr>
        <w:pStyle w:val="Prrafodelista"/>
        <w:spacing w:line="360" w:lineRule="auto"/>
        <w:ind w:left="1428"/>
        <w:jc w:val="both"/>
        <w:rPr>
          <w:rFonts w:ascii="Arial" w:hAnsi="Arial" w:cs="Arial"/>
          <w:sz w:val="24"/>
          <w:szCs w:val="24"/>
        </w:rPr>
      </w:pPr>
      <w:r w:rsidRPr="000A7A30">
        <w:rPr>
          <w:rFonts w:ascii="Arial" w:hAnsi="Arial" w:cs="Arial"/>
          <w:b/>
          <w:sz w:val="24"/>
          <w:lang w:val="es-CO"/>
        </w:rPr>
        <w:t>Tabla Nº6 Propuesta</w:t>
      </w:r>
      <w:r w:rsidRPr="000A7A30">
        <w:rPr>
          <w:rFonts w:ascii="Arial" w:hAnsi="Arial" w:cs="Arial"/>
          <w:b/>
          <w:sz w:val="24"/>
          <w:szCs w:val="24"/>
        </w:rPr>
        <w:t xml:space="preserve"> para (2) lavadoras y (2) enfriadores</w:t>
      </w:r>
      <w:r w:rsidR="00826471">
        <w:rPr>
          <w:rFonts w:ascii="Arial" w:hAnsi="Arial" w:cs="Arial"/>
          <w:b/>
          <w:sz w:val="24"/>
          <w:szCs w:val="24"/>
        </w:rPr>
        <w:t>.</w:t>
      </w:r>
    </w:p>
    <w:tbl>
      <w:tblPr>
        <w:tblStyle w:val="Tablaconcuadrcula1"/>
        <w:tblW w:w="0" w:type="auto"/>
        <w:tblLayout w:type="fixed"/>
        <w:tblLook w:val="04A0"/>
      </w:tblPr>
      <w:tblGrid>
        <w:gridCol w:w="1150"/>
        <w:gridCol w:w="1226"/>
        <w:gridCol w:w="1701"/>
        <w:gridCol w:w="1324"/>
        <w:gridCol w:w="1653"/>
        <w:gridCol w:w="1433"/>
      </w:tblGrid>
      <w:tr w:rsidR="00F6718B" w:rsidRPr="000A7A30" w:rsidTr="00385A06">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tcPr>
          <w:p w:rsidR="00F6718B" w:rsidRPr="000A7A30" w:rsidRDefault="00F6718B" w:rsidP="00385A06">
            <w:pPr>
              <w:jc w:val="center"/>
              <w:rPr>
                <w:rFonts w:ascii="Arial" w:eastAsia="Times New Roman" w:hAnsi="Arial" w:cs="Arial"/>
                <w:sz w:val="24"/>
                <w:lang w:val="es-CO"/>
              </w:rPr>
            </w:pPr>
          </w:p>
          <w:p w:rsidR="00F6718B" w:rsidRPr="000A7A30" w:rsidRDefault="00F6718B" w:rsidP="00385A06">
            <w:pPr>
              <w:jc w:val="center"/>
              <w:rPr>
                <w:rFonts w:ascii="Arial" w:eastAsia="Times New Roman" w:hAnsi="Arial" w:cs="Arial"/>
                <w:sz w:val="24"/>
                <w:lang w:val="es-CO"/>
              </w:rPr>
            </w:pPr>
            <w:r w:rsidRPr="000A7A30">
              <w:rPr>
                <w:rFonts w:ascii="Arial" w:eastAsia="Times New Roman" w:hAnsi="Arial" w:cs="Arial"/>
                <w:sz w:val="24"/>
                <w:lang w:val="es-CO"/>
              </w:rPr>
              <w:t>Circuitos</w:t>
            </w:r>
          </w:p>
          <w:p w:rsidR="00F6718B" w:rsidRPr="000A7A30" w:rsidRDefault="00F6718B" w:rsidP="00385A06">
            <w:pPr>
              <w:jc w:val="center"/>
              <w:rPr>
                <w:rFonts w:ascii="Arial" w:eastAsia="Times New Roman" w:hAnsi="Arial" w:cs="Arial"/>
                <w:sz w:val="24"/>
                <w:lang w:val="es-CO"/>
              </w:rPr>
            </w:pPr>
          </w:p>
        </w:tc>
        <w:tc>
          <w:tcPr>
            <w:tcW w:w="1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tcPr>
          <w:p w:rsidR="00F6718B" w:rsidRPr="000A7A30" w:rsidRDefault="00F6718B" w:rsidP="00385A06">
            <w:pPr>
              <w:jc w:val="center"/>
              <w:rPr>
                <w:rFonts w:ascii="Arial" w:eastAsia="Times New Roman" w:hAnsi="Arial" w:cs="Arial"/>
                <w:sz w:val="24"/>
                <w:lang w:val="es-CO"/>
              </w:rPr>
            </w:pPr>
          </w:p>
          <w:p w:rsidR="00F6718B" w:rsidRPr="000A7A30" w:rsidRDefault="00F6718B" w:rsidP="00385A06">
            <w:pPr>
              <w:jc w:val="center"/>
              <w:rPr>
                <w:rFonts w:ascii="Arial" w:eastAsia="Times New Roman" w:hAnsi="Arial" w:cs="Arial"/>
                <w:sz w:val="24"/>
                <w:lang w:val="es-CO"/>
              </w:rPr>
            </w:pPr>
            <w:r w:rsidRPr="000A7A30">
              <w:rPr>
                <w:rFonts w:ascii="Arial" w:eastAsia="Times New Roman" w:hAnsi="Arial" w:cs="Arial"/>
                <w:sz w:val="24"/>
                <w:lang w:val="es-CO"/>
              </w:rPr>
              <w:t>Potencia</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tcPr>
          <w:p w:rsidR="00F6718B" w:rsidRPr="000A7A30" w:rsidRDefault="00F6718B" w:rsidP="00385A06">
            <w:pPr>
              <w:jc w:val="center"/>
              <w:rPr>
                <w:rFonts w:ascii="Arial" w:eastAsia="Times New Roman" w:hAnsi="Arial" w:cs="Arial"/>
                <w:sz w:val="24"/>
                <w:lang w:val="es-CO"/>
              </w:rPr>
            </w:pPr>
          </w:p>
          <w:p w:rsidR="00F6718B" w:rsidRPr="000A7A30" w:rsidRDefault="00F6718B" w:rsidP="00385A06">
            <w:pPr>
              <w:jc w:val="center"/>
              <w:rPr>
                <w:rFonts w:ascii="Arial" w:eastAsia="Times New Roman" w:hAnsi="Arial" w:cs="Arial"/>
                <w:sz w:val="24"/>
                <w:lang w:val="es-CO"/>
              </w:rPr>
            </w:pPr>
            <w:r w:rsidRPr="000A7A30">
              <w:rPr>
                <w:rFonts w:ascii="Arial" w:eastAsia="Times New Roman" w:hAnsi="Arial" w:cs="Arial"/>
                <w:sz w:val="24"/>
                <w:lang w:val="es-CO"/>
              </w:rPr>
              <w:t>Salida</w:t>
            </w:r>
            <w:r>
              <w:rPr>
                <w:rFonts w:ascii="Arial" w:eastAsia="Times New Roman" w:hAnsi="Arial" w:cs="Arial"/>
                <w:sz w:val="24"/>
                <w:lang w:val="es-CO"/>
              </w:rPr>
              <w:t>s</w:t>
            </w:r>
          </w:p>
        </w:tc>
        <w:tc>
          <w:tcPr>
            <w:tcW w:w="13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tcPr>
          <w:p w:rsidR="00F6718B" w:rsidRDefault="00F6718B" w:rsidP="00385A06">
            <w:pPr>
              <w:rPr>
                <w:rFonts w:ascii="Arial" w:eastAsia="Times New Roman" w:hAnsi="Arial" w:cs="Arial"/>
                <w:sz w:val="24"/>
                <w:lang w:val="es-CO"/>
              </w:rPr>
            </w:pPr>
          </w:p>
          <w:p w:rsidR="00F6718B" w:rsidRPr="000A7A30" w:rsidRDefault="00F6718B" w:rsidP="00385A06">
            <w:pPr>
              <w:jc w:val="center"/>
              <w:rPr>
                <w:rFonts w:ascii="Arial" w:eastAsia="Times New Roman" w:hAnsi="Arial" w:cs="Arial"/>
                <w:sz w:val="24"/>
                <w:lang w:val="es-CO"/>
              </w:rPr>
            </w:pPr>
            <w:r w:rsidRPr="000A7A30">
              <w:rPr>
                <w:rFonts w:ascii="Arial" w:eastAsia="Times New Roman" w:hAnsi="Arial" w:cs="Arial"/>
                <w:sz w:val="24"/>
                <w:lang w:val="es-CO"/>
              </w:rPr>
              <w:t>Intensidad nominal</w:t>
            </w:r>
          </w:p>
        </w:tc>
        <w:tc>
          <w:tcPr>
            <w:tcW w:w="16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tcPr>
          <w:p w:rsidR="00F6718B" w:rsidRPr="000A7A30" w:rsidRDefault="00F6718B" w:rsidP="00385A06">
            <w:pPr>
              <w:jc w:val="center"/>
              <w:rPr>
                <w:rFonts w:ascii="Arial" w:eastAsia="Times New Roman" w:hAnsi="Arial" w:cs="Arial"/>
                <w:sz w:val="24"/>
                <w:lang w:val="es-CO"/>
              </w:rPr>
            </w:pPr>
          </w:p>
          <w:p w:rsidR="00F6718B" w:rsidRPr="000A7A30" w:rsidRDefault="0078517E" w:rsidP="00385A06">
            <w:pPr>
              <w:jc w:val="center"/>
              <w:rPr>
                <w:rFonts w:ascii="Arial" w:eastAsia="Times New Roman" w:hAnsi="Arial" w:cs="Arial"/>
                <w:sz w:val="24"/>
                <w:lang w:val="es-CO"/>
              </w:rPr>
            </w:pPr>
            <w:r w:rsidRPr="000A7A30">
              <w:rPr>
                <w:rFonts w:ascii="Arial" w:eastAsia="Times New Roman" w:hAnsi="Arial" w:cs="Arial"/>
                <w:sz w:val="24"/>
                <w:lang w:val="es-CO"/>
              </w:rPr>
              <w:t>L</w:t>
            </w:r>
            <w:r w:rsidR="00F6718B" w:rsidRPr="000A7A30">
              <w:rPr>
                <w:rFonts w:ascii="Arial" w:eastAsia="Times New Roman" w:hAnsi="Arial" w:cs="Arial"/>
                <w:sz w:val="24"/>
                <w:lang w:val="es-CO"/>
              </w:rPr>
              <w:t>ongitud</w:t>
            </w:r>
            <w:r>
              <w:rPr>
                <w:rFonts w:ascii="Arial" w:eastAsia="Times New Roman" w:hAnsi="Arial" w:cs="Arial"/>
                <w:sz w:val="24"/>
                <w:lang w:val="es-CO"/>
              </w:rPr>
              <w:t xml:space="preserve"> (m)</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tcPr>
          <w:p w:rsidR="00F6718B" w:rsidRPr="000A7A30" w:rsidRDefault="00F6718B" w:rsidP="00385A06">
            <w:pPr>
              <w:rPr>
                <w:rFonts w:ascii="Arial" w:eastAsia="Times New Roman" w:hAnsi="Arial" w:cs="Arial"/>
                <w:sz w:val="24"/>
                <w:lang w:val="es-CO"/>
              </w:rPr>
            </w:pPr>
          </w:p>
          <w:p w:rsidR="00F6718B" w:rsidRPr="000A7A30" w:rsidRDefault="00F6718B" w:rsidP="00385A06">
            <w:pPr>
              <w:rPr>
                <w:rFonts w:ascii="Arial" w:eastAsia="Times New Roman" w:hAnsi="Arial" w:cs="Arial"/>
                <w:sz w:val="24"/>
                <w:lang w:val="es-CO"/>
              </w:rPr>
            </w:pPr>
            <w:r w:rsidRPr="000A7A30">
              <w:rPr>
                <w:rFonts w:ascii="Arial" w:eastAsia="Times New Roman" w:hAnsi="Arial" w:cs="Arial"/>
                <w:sz w:val="24"/>
                <w:lang w:val="es-CO"/>
              </w:rPr>
              <w:t>Protección</w:t>
            </w:r>
          </w:p>
        </w:tc>
      </w:tr>
      <w:tr w:rsidR="00F6718B" w:rsidRPr="000A7A30" w:rsidTr="00385A06">
        <w:trPr>
          <w:trHeight w:val="839"/>
        </w:trPr>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8B" w:rsidRPr="000A7A30" w:rsidRDefault="00F6718B" w:rsidP="00385A06">
            <w:pPr>
              <w:jc w:val="both"/>
              <w:rPr>
                <w:rFonts w:ascii="Arial" w:eastAsia="Times New Roman" w:hAnsi="Arial" w:cs="Arial"/>
                <w:sz w:val="24"/>
                <w:lang w:val="es-CO"/>
              </w:rPr>
            </w:pPr>
          </w:p>
          <w:p w:rsidR="00F6718B" w:rsidRPr="000A7A30" w:rsidRDefault="000A1E91" w:rsidP="00385A06">
            <w:pPr>
              <w:jc w:val="center"/>
              <w:rPr>
                <w:rFonts w:ascii="Arial" w:eastAsia="Times New Roman" w:hAnsi="Arial" w:cs="Arial"/>
                <w:sz w:val="24"/>
                <w:lang w:val="es-CO"/>
              </w:rPr>
            </w:pPr>
            <w:r>
              <w:rPr>
                <w:rFonts w:ascii="Arial" w:eastAsia="Times New Roman" w:hAnsi="Arial" w:cs="Arial"/>
                <w:sz w:val="24"/>
                <w:lang w:val="es-CO"/>
              </w:rPr>
              <w:t>C8</w:t>
            </w:r>
          </w:p>
          <w:p w:rsidR="00F6718B" w:rsidRPr="000A7A30" w:rsidRDefault="00F6718B" w:rsidP="00385A06">
            <w:pPr>
              <w:jc w:val="both"/>
              <w:rPr>
                <w:rFonts w:ascii="Arial" w:eastAsia="Times New Roman" w:hAnsi="Arial" w:cs="Arial"/>
                <w:sz w:val="24"/>
                <w:lang w:val="es-CO"/>
              </w:rPr>
            </w:pPr>
          </w:p>
        </w:tc>
        <w:tc>
          <w:tcPr>
            <w:tcW w:w="12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8B" w:rsidRPr="000A7A30" w:rsidRDefault="00F6718B" w:rsidP="00385A06">
            <w:pPr>
              <w:jc w:val="both"/>
              <w:rPr>
                <w:rFonts w:ascii="Arial" w:eastAsia="Times New Roman" w:hAnsi="Arial" w:cs="Arial"/>
                <w:color w:val="000000" w:themeColor="text1"/>
                <w:sz w:val="24"/>
                <w:lang w:val="es-CO"/>
              </w:rPr>
            </w:pPr>
          </w:p>
          <w:p w:rsidR="00F6718B" w:rsidRPr="000A7A30" w:rsidRDefault="007320F1" w:rsidP="00385A06">
            <w:pPr>
              <w:jc w:val="center"/>
              <w:rPr>
                <w:rFonts w:ascii="Arial" w:eastAsia="Times New Roman" w:hAnsi="Arial" w:cs="Arial"/>
                <w:color w:val="000000" w:themeColor="text1"/>
                <w:sz w:val="24"/>
                <w:lang w:val="es-CO"/>
              </w:rPr>
            </w:pPr>
            <w:r>
              <w:rPr>
                <w:rFonts w:ascii="Arial" w:eastAsia="Times New Roman" w:hAnsi="Arial" w:cs="Arial"/>
                <w:color w:val="000000" w:themeColor="text1"/>
                <w:sz w:val="24"/>
                <w:lang w:val="es-CO"/>
              </w:rPr>
              <w:t>1752</w:t>
            </w:r>
            <w:r w:rsidR="00F6718B" w:rsidRPr="000A7A30">
              <w:rPr>
                <w:rFonts w:ascii="Arial" w:eastAsia="Times New Roman" w:hAnsi="Arial" w:cs="Arial"/>
                <w:color w:val="000000" w:themeColor="text1"/>
                <w:sz w:val="24"/>
                <w:lang w:val="es-CO"/>
              </w:rPr>
              <w:t xml:space="preserve"> W</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8B" w:rsidRPr="000A7A30" w:rsidRDefault="00F6718B" w:rsidP="00385A06">
            <w:pPr>
              <w:jc w:val="both"/>
              <w:rPr>
                <w:rFonts w:ascii="Arial" w:eastAsia="Times New Roman" w:hAnsi="Arial" w:cs="Arial"/>
                <w:sz w:val="24"/>
                <w:lang w:val="es-CO"/>
              </w:rPr>
            </w:pPr>
          </w:p>
          <w:p w:rsidR="00F6718B" w:rsidRPr="000A7A30" w:rsidRDefault="0078517E" w:rsidP="00385A06">
            <w:pPr>
              <w:jc w:val="center"/>
              <w:rPr>
                <w:rFonts w:ascii="Arial" w:eastAsia="Times New Roman" w:hAnsi="Arial" w:cs="Arial"/>
                <w:sz w:val="24"/>
                <w:lang w:val="es-CO"/>
              </w:rPr>
            </w:pPr>
            <w:r>
              <w:rPr>
                <w:rFonts w:ascii="Arial" w:eastAsia="Times New Roman" w:hAnsi="Arial" w:cs="Arial"/>
                <w:sz w:val="24"/>
                <w:lang w:val="es-CO"/>
              </w:rPr>
              <w:t>4</w:t>
            </w:r>
          </w:p>
        </w:tc>
        <w:tc>
          <w:tcPr>
            <w:tcW w:w="13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8B" w:rsidRPr="000A7A30" w:rsidRDefault="00F6718B" w:rsidP="00385A06">
            <w:pPr>
              <w:jc w:val="both"/>
              <w:rPr>
                <w:rFonts w:ascii="Arial" w:eastAsia="Times New Roman" w:hAnsi="Arial" w:cs="Arial"/>
                <w:sz w:val="24"/>
                <w:lang w:val="es-CO"/>
              </w:rPr>
            </w:pPr>
          </w:p>
          <w:p w:rsidR="00F6718B" w:rsidRPr="000A7A30" w:rsidRDefault="007320F1" w:rsidP="00385A06">
            <w:pPr>
              <w:jc w:val="center"/>
              <w:rPr>
                <w:rFonts w:ascii="Arial" w:eastAsia="Times New Roman" w:hAnsi="Arial" w:cs="Arial"/>
                <w:sz w:val="24"/>
                <w:lang w:val="es-CO"/>
              </w:rPr>
            </w:pPr>
            <w:r>
              <w:rPr>
                <w:rFonts w:ascii="Arial" w:hAnsi="Arial" w:cs="Arial"/>
                <w:sz w:val="24"/>
                <w:szCs w:val="24"/>
              </w:rPr>
              <w:t>18,25</w:t>
            </w:r>
            <w:r w:rsidR="00F6718B" w:rsidRPr="000A7A30">
              <w:rPr>
                <w:rFonts w:ascii="Arial" w:hAnsi="Arial" w:cs="Arial"/>
                <w:sz w:val="24"/>
                <w:szCs w:val="24"/>
                <w:lang w:val="es-VE"/>
              </w:rPr>
              <w:t xml:space="preserve"> A</w:t>
            </w:r>
          </w:p>
        </w:tc>
        <w:tc>
          <w:tcPr>
            <w:tcW w:w="16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8B" w:rsidRPr="000A7A30" w:rsidRDefault="00F6718B" w:rsidP="00385A06">
            <w:pPr>
              <w:jc w:val="both"/>
              <w:rPr>
                <w:rFonts w:ascii="Arial" w:eastAsia="Times New Roman" w:hAnsi="Arial" w:cs="Arial"/>
                <w:sz w:val="24"/>
                <w:lang w:val="es-CO"/>
              </w:rPr>
            </w:pPr>
          </w:p>
          <w:p w:rsidR="00F6718B" w:rsidRPr="000A7A30" w:rsidRDefault="007320F1" w:rsidP="0078517E">
            <w:pPr>
              <w:jc w:val="center"/>
              <w:rPr>
                <w:rFonts w:ascii="Arial" w:eastAsia="Times New Roman" w:hAnsi="Arial" w:cs="Arial"/>
                <w:sz w:val="24"/>
                <w:lang w:val="es-CO"/>
              </w:rPr>
            </w:pPr>
            <w:r>
              <w:rPr>
                <w:rFonts w:ascii="Arial" w:eastAsia="Times New Roman" w:hAnsi="Arial" w:cs="Arial"/>
                <w:sz w:val="24"/>
                <w:lang w:val="es-CO"/>
              </w:rPr>
              <w:t>20,71</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8B" w:rsidRPr="000A7A30" w:rsidRDefault="00F6718B" w:rsidP="00385A06">
            <w:pPr>
              <w:jc w:val="both"/>
              <w:rPr>
                <w:rFonts w:ascii="Arial" w:eastAsia="Times New Roman" w:hAnsi="Arial" w:cs="Arial"/>
                <w:sz w:val="24"/>
                <w:lang w:val="es-CO"/>
              </w:rPr>
            </w:pPr>
          </w:p>
          <w:p w:rsidR="00F6718B" w:rsidRPr="000A7A30" w:rsidRDefault="00F6718B" w:rsidP="00385A06">
            <w:pPr>
              <w:jc w:val="center"/>
              <w:rPr>
                <w:rFonts w:ascii="Arial" w:eastAsia="Times New Roman" w:hAnsi="Arial" w:cs="Arial"/>
                <w:sz w:val="24"/>
                <w:lang w:val="es-CO"/>
              </w:rPr>
            </w:pPr>
            <w:r w:rsidRPr="000A7A30">
              <w:rPr>
                <w:rFonts w:ascii="Arial" w:eastAsia="Times New Roman" w:hAnsi="Arial" w:cs="Arial"/>
                <w:sz w:val="24"/>
                <w:lang w:val="es-CO"/>
              </w:rPr>
              <w:t>20 A</w:t>
            </w:r>
          </w:p>
        </w:tc>
      </w:tr>
    </w:tbl>
    <w:p w:rsidR="00F6718B" w:rsidRPr="000A7A30" w:rsidRDefault="00F6718B" w:rsidP="00F6718B">
      <w:pPr>
        <w:ind w:left="720"/>
        <w:contextualSpacing/>
        <w:jc w:val="center"/>
        <w:rPr>
          <w:rFonts w:ascii="Arial" w:hAnsi="Arial" w:cs="Arial"/>
          <w:b/>
          <w:sz w:val="24"/>
          <w:lang w:val="es-CO"/>
        </w:rPr>
      </w:pPr>
      <w:r w:rsidRPr="000A7A30">
        <w:rPr>
          <w:rFonts w:ascii="Arial" w:hAnsi="Arial" w:cs="Arial"/>
          <w:b/>
          <w:sz w:val="24"/>
          <w:lang w:val="es-CO"/>
        </w:rPr>
        <w:t>Fuente: Los autores (2013)</w:t>
      </w:r>
    </w:p>
    <w:p w:rsidR="00F6718B" w:rsidRDefault="00F6718B" w:rsidP="00F6718B">
      <w:pPr>
        <w:contextualSpacing/>
        <w:rPr>
          <w:rFonts w:ascii="Arial" w:hAnsi="Arial" w:cs="Arial"/>
          <w:b/>
          <w:sz w:val="28"/>
          <w:szCs w:val="28"/>
        </w:rPr>
      </w:pPr>
    </w:p>
    <w:p w:rsidR="00386654" w:rsidRDefault="00386654" w:rsidP="00F6718B">
      <w:pPr>
        <w:contextualSpacing/>
        <w:rPr>
          <w:rFonts w:ascii="Arial" w:hAnsi="Arial" w:cs="Arial"/>
          <w:b/>
          <w:sz w:val="28"/>
          <w:szCs w:val="28"/>
        </w:rPr>
      </w:pPr>
    </w:p>
    <w:p w:rsidR="00386654" w:rsidRDefault="00386654" w:rsidP="00F6718B">
      <w:pPr>
        <w:contextualSpacing/>
        <w:rPr>
          <w:rFonts w:ascii="Arial" w:hAnsi="Arial" w:cs="Arial"/>
          <w:b/>
          <w:sz w:val="28"/>
          <w:szCs w:val="28"/>
        </w:rPr>
      </w:pPr>
    </w:p>
    <w:p w:rsidR="00386654" w:rsidRPr="000A7A30" w:rsidRDefault="00386654" w:rsidP="00F6718B">
      <w:pPr>
        <w:contextualSpacing/>
        <w:rPr>
          <w:rFonts w:ascii="Arial" w:hAnsi="Arial" w:cs="Arial"/>
          <w:b/>
          <w:sz w:val="28"/>
          <w:szCs w:val="28"/>
        </w:rPr>
      </w:pPr>
    </w:p>
    <w:p w:rsidR="00786840" w:rsidRDefault="001D1C44" w:rsidP="00C529A3">
      <w:pPr>
        <w:tabs>
          <w:tab w:val="left" w:pos="567"/>
        </w:tabs>
        <w:ind w:left="567" w:firstLine="567"/>
        <w:jc w:val="both"/>
        <w:rPr>
          <w:rFonts w:ascii="Arial" w:hAnsi="Arial" w:cs="Arial"/>
          <w:b/>
          <w:sz w:val="24"/>
          <w:szCs w:val="24"/>
        </w:rPr>
      </w:pPr>
      <w:r w:rsidRPr="001D1C44">
        <w:rPr>
          <w:rFonts w:ascii="Arial" w:hAnsi="Arial" w:cs="Arial"/>
          <w:b/>
          <w:sz w:val="24"/>
          <w:szCs w:val="24"/>
        </w:rPr>
        <w:lastRenderedPageBreak/>
        <w:t>ESTUDIO DE CARGA.</w:t>
      </w:r>
    </w:p>
    <w:tbl>
      <w:tblPr>
        <w:tblStyle w:val="Tablaconcuadrcula"/>
        <w:tblW w:w="0" w:type="auto"/>
        <w:tblLook w:val="06A0"/>
      </w:tblPr>
      <w:tblGrid>
        <w:gridCol w:w="2803"/>
        <w:gridCol w:w="2804"/>
        <w:gridCol w:w="2804"/>
      </w:tblGrid>
      <w:tr w:rsidR="001D1C44" w:rsidRPr="000A7A30" w:rsidTr="00962230">
        <w:trPr>
          <w:trHeight w:val="809"/>
        </w:trPr>
        <w:tc>
          <w:tcPr>
            <w:tcW w:w="2803" w:type="dxa"/>
            <w:vMerge w:val="restart"/>
            <w:tcBorders>
              <w:left w:val="single" w:sz="4" w:space="0" w:color="auto"/>
            </w:tcBorders>
            <w:shd w:val="clear" w:color="auto" w:fill="EAF1DD" w:themeFill="accent3" w:themeFillTint="33"/>
          </w:tcPr>
          <w:p w:rsidR="001D1C44" w:rsidRPr="000A7A30" w:rsidRDefault="001D1C44" w:rsidP="00962230">
            <w:pPr>
              <w:spacing w:line="360" w:lineRule="auto"/>
              <w:jc w:val="both"/>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Circuitos ramales de la vivienda</w:t>
            </w:r>
          </w:p>
        </w:tc>
        <w:tc>
          <w:tcPr>
            <w:tcW w:w="5608" w:type="dxa"/>
            <w:gridSpan w:val="2"/>
            <w:shd w:val="clear" w:color="auto" w:fill="EAF1DD" w:themeFill="accent3" w:themeFillTint="33"/>
          </w:tcPr>
          <w:p w:rsidR="001D1C44" w:rsidRPr="000A7A30" w:rsidRDefault="001D1C44" w:rsidP="00962230">
            <w:pPr>
              <w:spacing w:line="360" w:lineRule="auto"/>
              <w:jc w:val="both"/>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Carga en vatios (W) de la vivienda en estudio.</w:t>
            </w:r>
          </w:p>
        </w:tc>
      </w:tr>
      <w:tr w:rsidR="001D1C44" w:rsidRPr="000A7A30" w:rsidTr="00962230">
        <w:tc>
          <w:tcPr>
            <w:tcW w:w="2803" w:type="dxa"/>
            <w:vMerge/>
            <w:tcBorders>
              <w:left w:val="single" w:sz="4" w:space="0" w:color="auto"/>
            </w:tcBorders>
            <w:shd w:val="clear" w:color="auto" w:fill="EAF1DD" w:themeFill="accent3" w:themeFillTint="33"/>
          </w:tcPr>
          <w:p w:rsidR="001D1C44" w:rsidRPr="000A7A30" w:rsidRDefault="001D1C44" w:rsidP="00962230">
            <w:pPr>
              <w:spacing w:line="360" w:lineRule="auto"/>
              <w:jc w:val="both"/>
              <w:rPr>
                <w:rFonts w:ascii="Arial" w:hAnsi="Arial" w:cs="Arial"/>
                <w:sz w:val="24"/>
                <w:szCs w:val="24"/>
              </w:rPr>
            </w:pPr>
          </w:p>
        </w:tc>
        <w:tc>
          <w:tcPr>
            <w:tcW w:w="2804" w:type="dxa"/>
            <w:shd w:val="clear" w:color="auto" w:fill="548DD4" w:themeFill="text2" w:themeFillTint="99"/>
          </w:tcPr>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Fase</w:t>
            </w:r>
          </w:p>
        </w:tc>
        <w:tc>
          <w:tcPr>
            <w:tcW w:w="2804" w:type="dxa"/>
            <w:shd w:val="clear" w:color="auto" w:fill="E5B8B7" w:themeFill="accent2" w:themeFillTint="66"/>
          </w:tcPr>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Neutro</w:t>
            </w:r>
          </w:p>
        </w:tc>
      </w:tr>
      <w:tr w:rsidR="001D1C44" w:rsidRPr="000A7A30" w:rsidTr="00962230">
        <w:tc>
          <w:tcPr>
            <w:tcW w:w="2803" w:type="dxa"/>
            <w:tcBorders>
              <w:left w:val="single" w:sz="4" w:space="0" w:color="auto"/>
            </w:tcBorders>
            <w:shd w:val="clear" w:color="auto" w:fill="EAF1DD" w:themeFill="accent3" w:themeFillTint="33"/>
          </w:tcPr>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Iluminación</w:t>
            </w: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(2 circuitos)</w:t>
            </w:r>
          </w:p>
        </w:tc>
        <w:tc>
          <w:tcPr>
            <w:tcW w:w="2804" w:type="dxa"/>
            <w:shd w:val="clear" w:color="auto" w:fill="548DD4" w:themeFill="text2" w:themeFillTint="99"/>
          </w:tcPr>
          <w:p w:rsidR="001D1C44" w:rsidRPr="000A7A30" w:rsidRDefault="001D1C44" w:rsidP="00962230">
            <w:pPr>
              <w:spacing w:line="360" w:lineRule="auto"/>
              <w:jc w:val="center"/>
              <w:rPr>
                <w:rFonts w:ascii="Arial" w:hAnsi="Arial" w:cs="Arial"/>
                <w:b/>
                <w:sz w:val="24"/>
                <w:szCs w:val="24"/>
                <w:lang w:val="en-US"/>
              </w:rPr>
            </w:pPr>
          </w:p>
          <w:p w:rsidR="001D1C44" w:rsidRPr="000A7A30" w:rsidRDefault="0078517E" w:rsidP="00962230">
            <w:pPr>
              <w:spacing w:line="360" w:lineRule="auto"/>
              <w:jc w:val="center"/>
              <w:rPr>
                <w:rFonts w:ascii="Arial" w:hAnsi="Arial" w:cs="Arial"/>
                <w:b/>
                <w:sz w:val="24"/>
                <w:szCs w:val="24"/>
                <w:lang w:val="en-US"/>
              </w:rPr>
            </w:pPr>
            <w:r>
              <w:rPr>
                <w:rFonts w:ascii="Arial" w:hAnsi="Arial" w:cs="Arial"/>
                <w:sz w:val="24"/>
                <w:szCs w:val="24"/>
                <w:lang w:val="en-US"/>
              </w:rPr>
              <w:t xml:space="preserve">1800 </w:t>
            </w:r>
            <w:r w:rsidR="001D1C44" w:rsidRPr="000A7A30">
              <w:rPr>
                <w:rFonts w:ascii="Arial" w:hAnsi="Arial" w:cs="Arial"/>
                <w:sz w:val="24"/>
                <w:szCs w:val="24"/>
                <w:lang w:val="en-US"/>
              </w:rPr>
              <w:t>W</w:t>
            </w:r>
          </w:p>
          <w:p w:rsidR="001D1C44" w:rsidRPr="000A7A30" w:rsidRDefault="001D1C44" w:rsidP="00962230">
            <w:pPr>
              <w:spacing w:line="360" w:lineRule="auto"/>
              <w:jc w:val="both"/>
              <w:rPr>
                <w:rFonts w:ascii="Arial" w:hAnsi="Arial" w:cs="Arial"/>
                <w:sz w:val="24"/>
                <w:szCs w:val="24"/>
              </w:rPr>
            </w:pPr>
          </w:p>
        </w:tc>
        <w:tc>
          <w:tcPr>
            <w:tcW w:w="2804" w:type="dxa"/>
            <w:shd w:val="clear" w:color="auto" w:fill="E5B8B7" w:themeFill="accent2" w:themeFillTint="66"/>
          </w:tcPr>
          <w:p w:rsidR="001D1C44" w:rsidRPr="000A7A30" w:rsidRDefault="001D1C44" w:rsidP="00962230">
            <w:pPr>
              <w:spacing w:line="360" w:lineRule="auto"/>
              <w:jc w:val="center"/>
              <w:rPr>
                <w:rFonts w:ascii="Arial" w:hAnsi="Arial" w:cs="Arial"/>
                <w:sz w:val="24"/>
                <w:szCs w:val="24"/>
              </w:rPr>
            </w:pPr>
          </w:p>
          <w:p w:rsidR="001D1C44" w:rsidRPr="000A7A30" w:rsidRDefault="0078517E" w:rsidP="003143A6">
            <w:pPr>
              <w:spacing w:line="360" w:lineRule="auto"/>
              <w:ind w:left="360"/>
              <w:jc w:val="center"/>
              <w:rPr>
                <w:rFonts w:ascii="Arial" w:hAnsi="Arial" w:cs="Arial"/>
                <w:b/>
                <w:sz w:val="24"/>
                <w:szCs w:val="24"/>
                <w:lang w:val="en-US"/>
              </w:rPr>
            </w:pPr>
            <w:r>
              <w:rPr>
                <w:rFonts w:ascii="Arial" w:hAnsi="Arial" w:cs="Arial"/>
                <w:sz w:val="24"/>
                <w:szCs w:val="24"/>
                <w:lang w:val="en-US"/>
              </w:rPr>
              <w:t>1800</w:t>
            </w:r>
            <w:r w:rsidR="001D1C44" w:rsidRPr="000A7A30">
              <w:rPr>
                <w:rFonts w:ascii="Arial" w:hAnsi="Arial" w:cs="Arial"/>
                <w:sz w:val="24"/>
                <w:szCs w:val="24"/>
                <w:lang w:val="en-US"/>
              </w:rPr>
              <w:t xml:space="preserve"> W</w:t>
            </w:r>
          </w:p>
          <w:p w:rsidR="001D1C44" w:rsidRPr="000A7A30" w:rsidRDefault="001D1C44" w:rsidP="00962230">
            <w:pPr>
              <w:spacing w:line="360" w:lineRule="auto"/>
              <w:jc w:val="center"/>
              <w:rPr>
                <w:rFonts w:ascii="Arial" w:hAnsi="Arial" w:cs="Arial"/>
                <w:sz w:val="24"/>
                <w:szCs w:val="24"/>
              </w:rPr>
            </w:pPr>
          </w:p>
        </w:tc>
      </w:tr>
      <w:tr w:rsidR="001D1C44" w:rsidRPr="000A7A30" w:rsidTr="00962230">
        <w:tc>
          <w:tcPr>
            <w:tcW w:w="2803" w:type="dxa"/>
            <w:tcBorders>
              <w:left w:val="single" w:sz="4" w:space="0" w:color="auto"/>
            </w:tcBorders>
            <w:shd w:val="clear" w:color="auto" w:fill="EAF1DD" w:themeFill="accent3" w:themeFillTint="33"/>
          </w:tcPr>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Tomacorrientes de uso general</w:t>
            </w:r>
          </w:p>
        </w:tc>
        <w:tc>
          <w:tcPr>
            <w:tcW w:w="2804" w:type="dxa"/>
            <w:shd w:val="clear" w:color="auto" w:fill="548DD4" w:themeFill="text2" w:themeFillTint="99"/>
          </w:tcPr>
          <w:p w:rsidR="001D1C44" w:rsidRPr="000A7A30" w:rsidRDefault="001D1C44" w:rsidP="00962230">
            <w:pPr>
              <w:spacing w:line="360" w:lineRule="auto"/>
              <w:jc w:val="center"/>
              <w:rPr>
                <w:rFonts w:ascii="Arial" w:hAnsi="Arial" w:cs="Arial"/>
                <w:sz w:val="24"/>
                <w:szCs w:val="24"/>
              </w:rPr>
            </w:pPr>
          </w:p>
          <w:p w:rsidR="001D1C44" w:rsidRPr="000A7A30" w:rsidRDefault="0078517E" w:rsidP="00962230">
            <w:pPr>
              <w:spacing w:line="360" w:lineRule="auto"/>
              <w:jc w:val="center"/>
              <w:rPr>
                <w:rFonts w:ascii="Arial" w:hAnsi="Arial" w:cs="Arial"/>
                <w:sz w:val="24"/>
                <w:szCs w:val="24"/>
              </w:rPr>
            </w:pPr>
            <w:r>
              <w:rPr>
                <w:rFonts w:ascii="Arial" w:hAnsi="Arial" w:cs="Arial"/>
                <w:sz w:val="24"/>
                <w:szCs w:val="24"/>
              </w:rPr>
              <w:t>4632</w:t>
            </w:r>
            <w:r w:rsidR="001D1C44" w:rsidRPr="000A7A30">
              <w:rPr>
                <w:rFonts w:ascii="Arial" w:hAnsi="Arial" w:cs="Arial"/>
                <w:sz w:val="24"/>
                <w:szCs w:val="24"/>
              </w:rPr>
              <w:t xml:space="preserve"> W</w:t>
            </w:r>
          </w:p>
        </w:tc>
        <w:tc>
          <w:tcPr>
            <w:tcW w:w="2804" w:type="dxa"/>
            <w:shd w:val="clear" w:color="auto" w:fill="E5B8B7" w:themeFill="accent2" w:themeFillTint="66"/>
          </w:tcPr>
          <w:p w:rsidR="001D1C44" w:rsidRPr="000A7A30" w:rsidRDefault="001D1C44" w:rsidP="00962230">
            <w:pPr>
              <w:spacing w:line="360" w:lineRule="auto"/>
              <w:jc w:val="center"/>
              <w:rPr>
                <w:rFonts w:ascii="Arial" w:hAnsi="Arial" w:cs="Arial"/>
                <w:sz w:val="24"/>
                <w:szCs w:val="24"/>
              </w:rPr>
            </w:pPr>
          </w:p>
          <w:p w:rsidR="001D1C44" w:rsidRPr="000A7A30" w:rsidRDefault="0078517E" w:rsidP="00962230">
            <w:pPr>
              <w:spacing w:line="360" w:lineRule="auto"/>
              <w:jc w:val="center"/>
              <w:rPr>
                <w:rFonts w:ascii="Arial" w:hAnsi="Arial" w:cs="Arial"/>
                <w:sz w:val="24"/>
                <w:szCs w:val="24"/>
              </w:rPr>
            </w:pPr>
            <w:r>
              <w:rPr>
                <w:rFonts w:ascii="Arial" w:hAnsi="Arial" w:cs="Arial"/>
                <w:sz w:val="24"/>
                <w:szCs w:val="24"/>
              </w:rPr>
              <w:t>4632</w:t>
            </w:r>
            <w:r w:rsidR="001D1C44" w:rsidRPr="000A7A30">
              <w:rPr>
                <w:rFonts w:ascii="Arial" w:hAnsi="Arial" w:cs="Arial"/>
                <w:sz w:val="24"/>
                <w:szCs w:val="24"/>
              </w:rPr>
              <w:t xml:space="preserve"> W</w:t>
            </w:r>
          </w:p>
        </w:tc>
      </w:tr>
      <w:tr w:rsidR="001D1C44" w:rsidRPr="000A7A30" w:rsidTr="00962230">
        <w:tc>
          <w:tcPr>
            <w:tcW w:w="2803" w:type="dxa"/>
            <w:tcBorders>
              <w:left w:val="single" w:sz="4" w:space="0" w:color="auto"/>
            </w:tcBorders>
            <w:shd w:val="clear" w:color="auto" w:fill="EAF1DD" w:themeFill="accent3" w:themeFillTint="33"/>
          </w:tcPr>
          <w:p w:rsidR="001D1C44" w:rsidRPr="000A7A30" w:rsidRDefault="001D1C44" w:rsidP="00962230">
            <w:pPr>
              <w:spacing w:line="360" w:lineRule="auto"/>
              <w:jc w:val="both"/>
              <w:rPr>
                <w:rFonts w:ascii="Arial" w:hAnsi="Arial" w:cs="Arial"/>
                <w:sz w:val="24"/>
                <w:szCs w:val="24"/>
              </w:rPr>
            </w:pPr>
            <w:r w:rsidRPr="000A7A30">
              <w:rPr>
                <w:rFonts w:ascii="Arial" w:hAnsi="Arial" w:cs="Arial"/>
                <w:sz w:val="24"/>
                <w:szCs w:val="24"/>
              </w:rPr>
              <w:t>1 Reserva (Lavadero)</w:t>
            </w:r>
          </w:p>
        </w:tc>
        <w:tc>
          <w:tcPr>
            <w:tcW w:w="2804" w:type="dxa"/>
            <w:shd w:val="clear" w:color="auto" w:fill="548DD4" w:themeFill="text2" w:themeFillTint="99"/>
          </w:tcPr>
          <w:p w:rsidR="001D1C44" w:rsidRPr="000A7A30" w:rsidRDefault="0078517E" w:rsidP="00962230">
            <w:pPr>
              <w:spacing w:line="360" w:lineRule="auto"/>
              <w:jc w:val="center"/>
              <w:rPr>
                <w:rFonts w:ascii="Arial" w:hAnsi="Arial" w:cs="Arial"/>
                <w:sz w:val="24"/>
                <w:szCs w:val="24"/>
              </w:rPr>
            </w:pPr>
            <w:r>
              <w:rPr>
                <w:rFonts w:ascii="Arial" w:hAnsi="Arial" w:cs="Arial"/>
                <w:sz w:val="24"/>
                <w:szCs w:val="24"/>
              </w:rPr>
              <w:t>1440</w:t>
            </w:r>
            <w:r w:rsidR="001D1C44" w:rsidRPr="000A7A30">
              <w:rPr>
                <w:rFonts w:ascii="Arial" w:hAnsi="Arial" w:cs="Arial"/>
                <w:sz w:val="24"/>
                <w:szCs w:val="24"/>
              </w:rPr>
              <w:t xml:space="preserve"> W</w:t>
            </w:r>
          </w:p>
        </w:tc>
        <w:tc>
          <w:tcPr>
            <w:tcW w:w="2804" w:type="dxa"/>
            <w:shd w:val="clear" w:color="auto" w:fill="E5B8B7" w:themeFill="accent2" w:themeFillTint="66"/>
          </w:tcPr>
          <w:p w:rsidR="001D1C44" w:rsidRPr="000A7A30" w:rsidRDefault="0078517E" w:rsidP="00962230">
            <w:pPr>
              <w:spacing w:line="360" w:lineRule="auto"/>
              <w:jc w:val="center"/>
              <w:rPr>
                <w:rFonts w:ascii="Arial" w:hAnsi="Arial" w:cs="Arial"/>
                <w:sz w:val="24"/>
                <w:szCs w:val="24"/>
              </w:rPr>
            </w:pPr>
            <w:r>
              <w:rPr>
                <w:rFonts w:ascii="Arial" w:hAnsi="Arial" w:cs="Arial"/>
                <w:sz w:val="24"/>
                <w:szCs w:val="24"/>
              </w:rPr>
              <w:t>1440</w:t>
            </w:r>
            <w:r w:rsidR="001D1C44" w:rsidRPr="000A7A30">
              <w:rPr>
                <w:rFonts w:ascii="Arial" w:hAnsi="Arial" w:cs="Arial"/>
                <w:sz w:val="24"/>
                <w:szCs w:val="24"/>
              </w:rPr>
              <w:t xml:space="preserve"> W</w:t>
            </w:r>
          </w:p>
        </w:tc>
      </w:tr>
      <w:tr w:rsidR="001D1C44" w:rsidRPr="000A7A30" w:rsidTr="00962230">
        <w:tc>
          <w:tcPr>
            <w:tcW w:w="2803" w:type="dxa"/>
            <w:tcBorders>
              <w:left w:val="single" w:sz="4" w:space="0" w:color="auto"/>
            </w:tcBorders>
            <w:shd w:val="clear" w:color="auto" w:fill="EAF1DD" w:themeFill="accent3" w:themeFillTint="33"/>
          </w:tcPr>
          <w:p w:rsidR="001D1C44" w:rsidRPr="000A7A30" w:rsidRDefault="001D1C44" w:rsidP="00962230">
            <w:pPr>
              <w:ind w:left="-54"/>
              <w:jc w:val="right"/>
              <w:rPr>
                <w:rFonts w:ascii="Arial" w:hAnsi="Arial" w:cs="Arial"/>
                <w:sz w:val="24"/>
                <w:szCs w:val="24"/>
                <w:lang w:val="es-ES_tradnl"/>
              </w:rPr>
            </w:pPr>
            <w:r w:rsidRPr="000A7A30">
              <w:rPr>
                <w:rFonts w:ascii="Arial" w:hAnsi="Arial" w:cs="Arial"/>
                <w:b/>
                <w:sz w:val="24"/>
                <w:szCs w:val="24"/>
                <w:lang w:val="es-ES_tradnl"/>
              </w:rPr>
              <w:t>Total:</w:t>
            </w:r>
          </w:p>
        </w:tc>
        <w:tc>
          <w:tcPr>
            <w:tcW w:w="2804" w:type="dxa"/>
            <w:shd w:val="clear" w:color="auto" w:fill="548DD4" w:themeFill="text2" w:themeFillTint="99"/>
          </w:tcPr>
          <w:p w:rsidR="001D1C44" w:rsidRPr="000A7A30" w:rsidRDefault="0009319D" w:rsidP="00962230">
            <w:pPr>
              <w:spacing w:line="360" w:lineRule="auto"/>
              <w:jc w:val="center"/>
              <w:rPr>
                <w:rFonts w:ascii="Arial" w:hAnsi="Arial" w:cs="Arial"/>
                <w:sz w:val="24"/>
                <w:szCs w:val="24"/>
              </w:rPr>
            </w:pPr>
            <w:r>
              <w:rPr>
                <w:rFonts w:ascii="Arial" w:hAnsi="Arial" w:cs="Arial"/>
                <w:sz w:val="24"/>
                <w:szCs w:val="24"/>
              </w:rPr>
              <w:t xml:space="preserve">7872 </w:t>
            </w:r>
            <w:r w:rsidR="001D1C44" w:rsidRPr="000A7A30">
              <w:rPr>
                <w:rFonts w:ascii="Arial" w:hAnsi="Arial" w:cs="Arial"/>
                <w:sz w:val="24"/>
                <w:szCs w:val="24"/>
              </w:rPr>
              <w:t>W</w:t>
            </w:r>
          </w:p>
        </w:tc>
        <w:tc>
          <w:tcPr>
            <w:tcW w:w="2804" w:type="dxa"/>
            <w:shd w:val="clear" w:color="auto" w:fill="E5B8B7" w:themeFill="accent2" w:themeFillTint="66"/>
          </w:tcPr>
          <w:p w:rsidR="001D1C44" w:rsidRPr="000A7A30" w:rsidRDefault="0009319D" w:rsidP="00962230">
            <w:pPr>
              <w:spacing w:line="360" w:lineRule="auto"/>
              <w:jc w:val="center"/>
              <w:rPr>
                <w:rFonts w:ascii="Arial" w:hAnsi="Arial" w:cs="Arial"/>
                <w:sz w:val="24"/>
                <w:szCs w:val="24"/>
              </w:rPr>
            </w:pPr>
            <w:r>
              <w:rPr>
                <w:rFonts w:ascii="Arial" w:hAnsi="Arial" w:cs="Arial"/>
                <w:sz w:val="24"/>
                <w:szCs w:val="24"/>
              </w:rPr>
              <w:t>7872</w:t>
            </w:r>
            <w:r w:rsidR="001D1C44" w:rsidRPr="000A7A30">
              <w:rPr>
                <w:rFonts w:ascii="Arial" w:hAnsi="Arial" w:cs="Arial"/>
                <w:sz w:val="24"/>
                <w:szCs w:val="24"/>
              </w:rPr>
              <w:t xml:space="preserve"> W</w:t>
            </w:r>
          </w:p>
        </w:tc>
      </w:tr>
      <w:tr w:rsidR="001D1C44" w:rsidRPr="000A7A30" w:rsidTr="00962230">
        <w:tc>
          <w:tcPr>
            <w:tcW w:w="2803" w:type="dxa"/>
            <w:tcBorders>
              <w:left w:val="single" w:sz="4" w:space="0" w:color="auto"/>
            </w:tcBorders>
            <w:shd w:val="clear" w:color="auto" w:fill="EAF1DD" w:themeFill="accent3" w:themeFillTint="33"/>
          </w:tcPr>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Aplicando F.D</w:t>
            </w: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(220-C.E.N)</w:t>
            </w: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Los primeros 3000 al 100%</w:t>
            </w:r>
          </w:p>
          <w:p w:rsidR="001D1C44" w:rsidRPr="000A7A30" w:rsidRDefault="001D1C44" w:rsidP="00962230">
            <w:pPr>
              <w:spacing w:line="360" w:lineRule="auto"/>
              <w:jc w:val="center"/>
              <w:rPr>
                <w:rFonts w:ascii="Arial" w:hAnsi="Arial" w:cs="Arial"/>
                <w:sz w:val="24"/>
                <w:szCs w:val="24"/>
              </w:rPr>
            </w:pPr>
            <w:r w:rsidRPr="000A7A30">
              <w:rPr>
                <w:rFonts w:ascii="Arial" w:hAnsi="Arial" w:cs="Arial"/>
                <w:b/>
                <w:sz w:val="24"/>
                <w:szCs w:val="24"/>
                <w:lang w:val="es-ES_tradnl"/>
              </w:rPr>
              <w:t>Resto → 35%</w:t>
            </w:r>
          </w:p>
        </w:tc>
        <w:tc>
          <w:tcPr>
            <w:tcW w:w="2804" w:type="dxa"/>
            <w:shd w:val="clear" w:color="auto" w:fill="548DD4" w:themeFill="text2" w:themeFillTint="99"/>
          </w:tcPr>
          <w:p w:rsidR="001D1C44" w:rsidRPr="000A7A30" w:rsidRDefault="001D1C44" w:rsidP="00962230">
            <w:pPr>
              <w:spacing w:line="360" w:lineRule="auto"/>
              <w:jc w:val="both"/>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3000 W</w:t>
            </w:r>
          </w:p>
          <w:p w:rsidR="001D1C44" w:rsidRPr="000A7A30" w:rsidRDefault="001D1C44" w:rsidP="00962230">
            <w:pPr>
              <w:spacing w:line="360" w:lineRule="auto"/>
              <w:jc w:val="center"/>
              <w:rPr>
                <w:rFonts w:ascii="Arial" w:hAnsi="Arial" w:cs="Arial"/>
                <w:sz w:val="24"/>
                <w:szCs w:val="24"/>
              </w:rPr>
            </w:pPr>
          </w:p>
          <w:p w:rsidR="001D1C44" w:rsidRPr="000A7A30" w:rsidRDefault="000E7526" w:rsidP="00962230">
            <w:pPr>
              <w:spacing w:line="360" w:lineRule="auto"/>
              <w:jc w:val="center"/>
              <w:rPr>
                <w:rFonts w:ascii="Arial" w:hAnsi="Arial" w:cs="Arial"/>
                <w:sz w:val="24"/>
                <w:szCs w:val="24"/>
              </w:rPr>
            </w:pPr>
            <w:r>
              <w:rPr>
                <w:rFonts w:ascii="Arial" w:hAnsi="Arial" w:cs="Arial"/>
                <w:sz w:val="24"/>
                <w:szCs w:val="24"/>
              </w:rPr>
              <w:t>1705,2</w:t>
            </w:r>
            <w:r w:rsidR="001D1C44" w:rsidRPr="000A7A30">
              <w:rPr>
                <w:rFonts w:ascii="Arial" w:hAnsi="Arial" w:cs="Arial"/>
                <w:sz w:val="24"/>
                <w:szCs w:val="24"/>
              </w:rPr>
              <w:t xml:space="preserve"> W</w:t>
            </w:r>
          </w:p>
        </w:tc>
        <w:tc>
          <w:tcPr>
            <w:tcW w:w="2804" w:type="dxa"/>
            <w:shd w:val="clear" w:color="auto" w:fill="E5B8B7" w:themeFill="accent2" w:themeFillTint="66"/>
          </w:tcPr>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3000 W</w:t>
            </w:r>
          </w:p>
          <w:p w:rsidR="001D1C44" w:rsidRPr="000A7A30" w:rsidRDefault="001D1C44" w:rsidP="00962230">
            <w:pPr>
              <w:spacing w:line="360" w:lineRule="auto"/>
              <w:jc w:val="center"/>
              <w:rPr>
                <w:rFonts w:ascii="Arial" w:hAnsi="Arial" w:cs="Arial"/>
                <w:sz w:val="24"/>
                <w:szCs w:val="24"/>
              </w:rPr>
            </w:pPr>
          </w:p>
          <w:p w:rsidR="001D1C44" w:rsidRPr="000A7A30" w:rsidRDefault="000E7526" w:rsidP="00962230">
            <w:pPr>
              <w:spacing w:line="360" w:lineRule="auto"/>
              <w:jc w:val="center"/>
              <w:rPr>
                <w:rFonts w:ascii="Arial" w:hAnsi="Arial" w:cs="Arial"/>
                <w:sz w:val="24"/>
                <w:szCs w:val="24"/>
              </w:rPr>
            </w:pPr>
            <w:r>
              <w:rPr>
                <w:rFonts w:ascii="Arial" w:hAnsi="Arial" w:cs="Arial"/>
                <w:sz w:val="24"/>
                <w:szCs w:val="24"/>
              </w:rPr>
              <w:t>1705,2</w:t>
            </w:r>
            <w:r w:rsidR="001D1C44" w:rsidRPr="000A7A30">
              <w:rPr>
                <w:rFonts w:ascii="Arial" w:hAnsi="Arial" w:cs="Arial"/>
                <w:sz w:val="24"/>
                <w:szCs w:val="24"/>
              </w:rPr>
              <w:t xml:space="preserve"> W</w:t>
            </w:r>
          </w:p>
        </w:tc>
      </w:tr>
      <w:tr w:rsidR="001D1C44" w:rsidRPr="000A7A30" w:rsidTr="00962230">
        <w:tc>
          <w:tcPr>
            <w:tcW w:w="2803" w:type="dxa"/>
            <w:tcBorders>
              <w:left w:val="single" w:sz="4" w:space="0" w:color="auto"/>
            </w:tcBorders>
            <w:shd w:val="clear" w:color="auto" w:fill="EAF1DD" w:themeFill="accent3" w:themeFillTint="33"/>
          </w:tcPr>
          <w:p w:rsidR="001D1C44" w:rsidRPr="000A7A30" w:rsidRDefault="001D1C44" w:rsidP="00962230">
            <w:pPr>
              <w:spacing w:line="360" w:lineRule="auto"/>
              <w:jc w:val="right"/>
              <w:rPr>
                <w:rFonts w:ascii="Arial" w:hAnsi="Arial" w:cs="Arial"/>
                <w:sz w:val="24"/>
                <w:szCs w:val="24"/>
              </w:rPr>
            </w:pPr>
            <w:r w:rsidRPr="000A7A30">
              <w:rPr>
                <w:rFonts w:ascii="Arial" w:hAnsi="Arial" w:cs="Arial"/>
                <w:b/>
                <w:sz w:val="24"/>
                <w:szCs w:val="24"/>
                <w:lang w:val="es-ES_tradnl"/>
              </w:rPr>
              <w:t>Total:</w:t>
            </w:r>
          </w:p>
        </w:tc>
        <w:tc>
          <w:tcPr>
            <w:tcW w:w="2804" w:type="dxa"/>
            <w:shd w:val="clear" w:color="auto" w:fill="548DD4" w:themeFill="text2" w:themeFillTint="99"/>
          </w:tcPr>
          <w:p w:rsidR="001D1C44" w:rsidRPr="000A7A30" w:rsidRDefault="000E7526" w:rsidP="00962230">
            <w:pPr>
              <w:spacing w:line="360" w:lineRule="auto"/>
              <w:jc w:val="center"/>
              <w:rPr>
                <w:rFonts w:ascii="Arial" w:hAnsi="Arial" w:cs="Arial"/>
                <w:sz w:val="24"/>
                <w:szCs w:val="24"/>
              </w:rPr>
            </w:pPr>
            <w:r>
              <w:rPr>
                <w:rFonts w:ascii="Arial" w:hAnsi="Arial" w:cs="Arial"/>
                <w:sz w:val="24"/>
                <w:szCs w:val="24"/>
              </w:rPr>
              <w:t>4705,2</w:t>
            </w:r>
            <w:r w:rsidR="001D1C44" w:rsidRPr="000A7A30">
              <w:rPr>
                <w:rFonts w:ascii="Arial" w:hAnsi="Arial" w:cs="Arial"/>
                <w:sz w:val="24"/>
                <w:szCs w:val="24"/>
              </w:rPr>
              <w:t xml:space="preserve"> W</w:t>
            </w:r>
          </w:p>
        </w:tc>
        <w:tc>
          <w:tcPr>
            <w:tcW w:w="2804" w:type="dxa"/>
            <w:shd w:val="clear" w:color="auto" w:fill="E5B8B7" w:themeFill="accent2" w:themeFillTint="66"/>
          </w:tcPr>
          <w:p w:rsidR="001D1C44" w:rsidRPr="000A7A30" w:rsidRDefault="000E7526" w:rsidP="00962230">
            <w:pPr>
              <w:spacing w:line="360" w:lineRule="auto"/>
              <w:jc w:val="center"/>
              <w:rPr>
                <w:rFonts w:ascii="Arial" w:hAnsi="Arial" w:cs="Arial"/>
                <w:sz w:val="24"/>
                <w:szCs w:val="24"/>
              </w:rPr>
            </w:pPr>
            <w:r>
              <w:rPr>
                <w:rFonts w:ascii="Arial" w:hAnsi="Arial" w:cs="Arial"/>
                <w:sz w:val="24"/>
                <w:szCs w:val="24"/>
              </w:rPr>
              <w:t>4705,2</w:t>
            </w:r>
            <w:r w:rsidR="001D1C44" w:rsidRPr="000A7A30">
              <w:rPr>
                <w:rFonts w:ascii="Arial" w:hAnsi="Arial" w:cs="Arial"/>
                <w:sz w:val="24"/>
                <w:szCs w:val="24"/>
              </w:rPr>
              <w:t xml:space="preserve"> W</w:t>
            </w:r>
          </w:p>
        </w:tc>
      </w:tr>
      <w:tr w:rsidR="001D1C44" w:rsidRPr="000A7A30" w:rsidTr="00962230">
        <w:trPr>
          <w:trHeight w:val="1252"/>
        </w:trPr>
        <w:tc>
          <w:tcPr>
            <w:tcW w:w="2803" w:type="dxa"/>
            <w:tcBorders>
              <w:left w:val="single" w:sz="4" w:space="0" w:color="auto"/>
            </w:tcBorders>
            <w:shd w:val="clear" w:color="auto" w:fill="EAF1DD" w:themeFill="accent3" w:themeFillTint="33"/>
          </w:tcPr>
          <w:p w:rsidR="001D1C44" w:rsidRPr="000A7A30" w:rsidRDefault="001D1C44" w:rsidP="00962230">
            <w:pPr>
              <w:spacing w:line="360" w:lineRule="auto"/>
              <w:rPr>
                <w:rFonts w:ascii="Arial" w:hAnsi="Arial" w:cs="Arial"/>
                <w:sz w:val="24"/>
                <w:szCs w:val="24"/>
              </w:rPr>
            </w:pPr>
            <w:r w:rsidRPr="000A7A30">
              <w:rPr>
                <w:rFonts w:ascii="Arial" w:hAnsi="Arial" w:cs="Arial"/>
                <w:sz w:val="24"/>
                <w:szCs w:val="24"/>
              </w:rPr>
              <w:t>Circuitos especiales:</w:t>
            </w:r>
          </w:p>
          <w:p w:rsidR="001D1C44" w:rsidRPr="000A7A30" w:rsidRDefault="001D1C44" w:rsidP="00962230">
            <w:pPr>
              <w:spacing w:line="360" w:lineRule="auto"/>
              <w:rPr>
                <w:rFonts w:ascii="Arial" w:hAnsi="Arial" w:cs="Arial"/>
                <w:sz w:val="24"/>
                <w:szCs w:val="24"/>
              </w:rPr>
            </w:pPr>
            <w:r w:rsidRPr="000A7A30">
              <w:rPr>
                <w:rFonts w:ascii="Arial" w:hAnsi="Arial" w:cs="Arial"/>
                <w:sz w:val="24"/>
                <w:szCs w:val="24"/>
              </w:rPr>
              <w:t>*Aire acondicionado (1) 12000 BTU</w:t>
            </w:r>
          </w:p>
          <w:p w:rsidR="001D1C44" w:rsidRPr="000A7A30" w:rsidRDefault="001D1C44" w:rsidP="00962230">
            <w:pPr>
              <w:spacing w:line="360" w:lineRule="auto"/>
              <w:rPr>
                <w:rFonts w:ascii="Arial" w:hAnsi="Arial" w:cs="Arial"/>
                <w:sz w:val="24"/>
                <w:szCs w:val="24"/>
              </w:rPr>
            </w:pPr>
            <w:r>
              <w:rPr>
                <w:rFonts w:ascii="Arial" w:hAnsi="Arial" w:cs="Arial"/>
                <w:sz w:val="24"/>
                <w:szCs w:val="24"/>
              </w:rPr>
              <w:t>*Calentador</w:t>
            </w:r>
            <w:r w:rsidRPr="000A7A30">
              <w:rPr>
                <w:rFonts w:ascii="Arial" w:hAnsi="Arial" w:cs="Arial"/>
                <w:sz w:val="24"/>
                <w:szCs w:val="24"/>
              </w:rPr>
              <w:t xml:space="preserve"> de agua</w:t>
            </w:r>
          </w:p>
        </w:tc>
        <w:tc>
          <w:tcPr>
            <w:tcW w:w="2804" w:type="dxa"/>
            <w:shd w:val="clear" w:color="auto" w:fill="548DD4" w:themeFill="text2" w:themeFillTint="99"/>
          </w:tcPr>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1900 W</w:t>
            </w:r>
          </w:p>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Pr>
                <w:rFonts w:ascii="Arial" w:hAnsi="Arial" w:cs="Arial"/>
                <w:sz w:val="24"/>
                <w:szCs w:val="24"/>
              </w:rPr>
              <w:t>5500</w:t>
            </w:r>
            <w:r w:rsidRPr="000A7A30">
              <w:rPr>
                <w:rFonts w:ascii="Arial" w:hAnsi="Arial" w:cs="Arial"/>
                <w:sz w:val="24"/>
                <w:szCs w:val="24"/>
              </w:rPr>
              <w:t xml:space="preserve"> W</w:t>
            </w:r>
          </w:p>
        </w:tc>
        <w:tc>
          <w:tcPr>
            <w:tcW w:w="2804" w:type="dxa"/>
            <w:shd w:val="clear" w:color="auto" w:fill="E5B8B7" w:themeFill="accent2" w:themeFillTint="66"/>
          </w:tcPr>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1900 W</w:t>
            </w:r>
          </w:p>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Pr>
                <w:rFonts w:ascii="Arial" w:hAnsi="Arial" w:cs="Arial"/>
                <w:sz w:val="24"/>
                <w:szCs w:val="24"/>
              </w:rPr>
              <w:t xml:space="preserve">5500 </w:t>
            </w:r>
            <w:r w:rsidRPr="000A7A30">
              <w:rPr>
                <w:rFonts w:ascii="Arial" w:hAnsi="Arial" w:cs="Arial"/>
                <w:sz w:val="24"/>
                <w:szCs w:val="24"/>
              </w:rPr>
              <w:t>W</w:t>
            </w:r>
          </w:p>
        </w:tc>
      </w:tr>
      <w:tr w:rsidR="001D1C44" w:rsidRPr="000A7A30" w:rsidTr="00962230">
        <w:tc>
          <w:tcPr>
            <w:tcW w:w="2803" w:type="dxa"/>
            <w:tcBorders>
              <w:left w:val="single" w:sz="4" w:space="0" w:color="auto"/>
            </w:tcBorders>
            <w:shd w:val="clear" w:color="auto" w:fill="EAF1DD" w:themeFill="accent3" w:themeFillTint="33"/>
          </w:tcPr>
          <w:p w:rsidR="001D1C44" w:rsidRPr="000A7A30" w:rsidRDefault="001D1C44" w:rsidP="00962230">
            <w:pPr>
              <w:spacing w:line="360" w:lineRule="auto"/>
              <w:jc w:val="both"/>
              <w:rPr>
                <w:rFonts w:ascii="Arial" w:hAnsi="Arial" w:cs="Arial"/>
                <w:sz w:val="24"/>
                <w:szCs w:val="24"/>
              </w:rPr>
            </w:pPr>
            <w:r w:rsidRPr="000A7A30">
              <w:rPr>
                <w:rFonts w:ascii="Arial" w:hAnsi="Arial" w:cs="Arial"/>
                <w:sz w:val="24"/>
                <w:szCs w:val="24"/>
              </w:rPr>
              <w:t>× EL 25% del motor</w:t>
            </w:r>
          </w:p>
          <w:p w:rsidR="001D1C44" w:rsidRPr="000A7A30" w:rsidRDefault="001D1C44" w:rsidP="00962230">
            <w:pPr>
              <w:spacing w:line="360" w:lineRule="auto"/>
              <w:jc w:val="both"/>
              <w:rPr>
                <w:rFonts w:ascii="Arial" w:hAnsi="Arial" w:cs="Arial"/>
                <w:sz w:val="24"/>
                <w:szCs w:val="24"/>
              </w:rPr>
            </w:pPr>
            <w:r w:rsidRPr="000A7A30">
              <w:rPr>
                <w:rFonts w:ascii="Arial" w:hAnsi="Arial" w:cs="Arial"/>
                <w:sz w:val="24"/>
                <w:szCs w:val="24"/>
              </w:rPr>
              <w:t>mas grande(0.25×1900)</w:t>
            </w:r>
          </w:p>
        </w:tc>
        <w:tc>
          <w:tcPr>
            <w:tcW w:w="2804" w:type="dxa"/>
            <w:shd w:val="clear" w:color="auto" w:fill="548DD4" w:themeFill="text2" w:themeFillTint="99"/>
          </w:tcPr>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475 W</w:t>
            </w:r>
          </w:p>
        </w:tc>
        <w:tc>
          <w:tcPr>
            <w:tcW w:w="2804" w:type="dxa"/>
            <w:shd w:val="clear" w:color="auto" w:fill="E5B8B7" w:themeFill="accent2" w:themeFillTint="66"/>
          </w:tcPr>
          <w:p w:rsidR="001D1C44" w:rsidRPr="000A7A30" w:rsidRDefault="001D1C44" w:rsidP="00962230">
            <w:pPr>
              <w:spacing w:line="360" w:lineRule="auto"/>
              <w:jc w:val="center"/>
              <w:rPr>
                <w:rFonts w:ascii="Arial" w:hAnsi="Arial" w:cs="Arial"/>
                <w:sz w:val="24"/>
                <w:szCs w:val="24"/>
              </w:rPr>
            </w:pPr>
          </w:p>
          <w:p w:rsidR="001D1C44" w:rsidRPr="000A7A30" w:rsidRDefault="001D1C44" w:rsidP="00962230">
            <w:pPr>
              <w:spacing w:line="360" w:lineRule="auto"/>
              <w:jc w:val="center"/>
              <w:rPr>
                <w:rFonts w:ascii="Arial" w:hAnsi="Arial" w:cs="Arial"/>
                <w:sz w:val="24"/>
                <w:szCs w:val="24"/>
              </w:rPr>
            </w:pPr>
            <w:r w:rsidRPr="000A7A30">
              <w:rPr>
                <w:rFonts w:ascii="Arial" w:hAnsi="Arial" w:cs="Arial"/>
                <w:sz w:val="24"/>
                <w:szCs w:val="24"/>
              </w:rPr>
              <w:t>475 W</w:t>
            </w:r>
          </w:p>
        </w:tc>
      </w:tr>
      <w:tr w:rsidR="001D1C44" w:rsidRPr="000A7A30" w:rsidTr="00962230">
        <w:trPr>
          <w:trHeight w:val="478"/>
        </w:trPr>
        <w:tc>
          <w:tcPr>
            <w:tcW w:w="2803" w:type="dxa"/>
            <w:shd w:val="clear" w:color="auto" w:fill="0070C0"/>
          </w:tcPr>
          <w:p w:rsidR="001D1C44" w:rsidRPr="000A7A30" w:rsidRDefault="001D1C44" w:rsidP="00962230">
            <w:pPr>
              <w:spacing w:line="360" w:lineRule="auto"/>
              <w:jc w:val="right"/>
              <w:rPr>
                <w:rFonts w:ascii="Arial" w:hAnsi="Arial" w:cs="Arial"/>
                <w:b/>
                <w:sz w:val="24"/>
                <w:szCs w:val="24"/>
              </w:rPr>
            </w:pPr>
            <w:r w:rsidRPr="000A7A30">
              <w:rPr>
                <w:rFonts w:ascii="Arial" w:hAnsi="Arial" w:cs="Arial"/>
                <w:b/>
                <w:sz w:val="24"/>
                <w:szCs w:val="24"/>
              </w:rPr>
              <w:t>Total del consumo:</w:t>
            </w:r>
          </w:p>
        </w:tc>
        <w:tc>
          <w:tcPr>
            <w:tcW w:w="2804" w:type="dxa"/>
            <w:shd w:val="clear" w:color="auto" w:fill="0070C0"/>
          </w:tcPr>
          <w:p w:rsidR="001D1C44" w:rsidRPr="000A7A30" w:rsidRDefault="008B7995" w:rsidP="00962230">
            <w:pPr>
              <w:spacing w:line="360" w:lineRule="auto"/>
              <w:jc w:val="center"/>
              <w:rPr>
                <w:rFonts w:ascii="Arial" w:hAnsi="Arial" w:cs="Arial"/>
                <w:sz w:val="24"/>
                <w:szCs w:val="24"/>
              </w:rPr>
            </w:pPr>
            <w:r>
              <w:rPr>
                <w:rFonts w:ascii="Arial" w:hAnsi="Arial" w:cs="Arial"/>
                <w:sz w:val="24"/>
                <w:szCs w:val="24"/>
              </w:rPr>
              <w:t>12580,2</w:t>
            </w:r>
            <w:r w:rsidR="001D1C44" w:rsidRPr="000A7A30">
              <w:rPr>
                <w:rFonts w:ascii="Arial" w:hAnsi="Arial" w:cs="Arial"/>
                <w:sz w:val="24"/>
                <w:szCs w:val="24"/>
              </w:rPr>
              <w:t xml:space="preserve"> W</w:t>
            </w:r>
          </w:p>
        </w:tc>
        <w:tc>
          <w:tcPr>
            <w:tcW w:w="2804" w:type="dxa"/>
            <w:shd w:val="clear" w:color="auto" w:fill="0070C0"/>
          </w:tcPr>
          <w:p w:rsidR="001D1C44" w:rsidRPr="000A7A30" w:rsidRDefault="008B7995" w:rsidP="00962230">
            <w:pPr>
              <w:spacing w:line="360" w:lineRule="auto"/>
              <w:jc w:val="center"/>
              <w:rPr>
                <w:rFonts w:ascii="Arial" w:hAnsi="Arial" w:cs="Arial"/>
                <w:sz w:val="24"/>
                <w:szCs w:val="24"/>
              </w:rPr>
            </w:pPr>
            <w:r>
              <w:rPr>
                <w:rFonts w:ascii="Arial" w:hAnsi="Arial" w:cs="Arial"/>
                <w:sz w:val="24"/>
                <w:szCs w:val="24"/>
              </w:rPr>
              <w:t>12580,2</w:t>
            </w:r>
            <w:r w:rsidR="001D1C44" w:rsidRPr="000A7A30">
              <w:rPr>
                <w:rFonts w:ascii="Arial" w:hAnsi="Arial" w:cs="Arial"/>
                <w:sz w:val="24"/>
                <w:szCs w:val="24"/>
              </w:rPr>
              <w:t xml:space="preserve"> W</w:t>
            </w:r>
          </w:p>
        </w:tc>
      </w:tr>
    </w:tbl>
    <w:p w:rsidR="001D1C44" w:rsidRDefault="001D1C44" w:rsidP="00FB69DA">
      <w:pPr>
        <w:tabs>
          <w:tab w:val="left" w:pos="567"/>
        </w:tabs>
        <w:spacing w:line="360" w:lineRule="auto"/>
        <w:ind w:left="567" w:firstLine="567"/>
        <w:jc w:val="both"/>
        <w:rPr>
          <w:rFonts w:ascii="Arial" w:hAnsi="Arial" w:cs="Arial"/>
          <w:sz w:val="24"/>
          <w:szCs w:val="24"/>
        </w:rPr>
      </w:pPr>
    </w:p>
    <w:p w:rsidR="00223D4B" w:rsidRDefault="00223D4B" w:rsidP="00FB69DA">
      <w:pPr>
        <w:spacing w:line="360" w:lineRule="auto"/>
        <w:ind w:left="567" w:firstLine="567"/>
        <w:jc w:val="both"/>
        <w:rPr>
          <w:rFonts w:ascii="Arial" w:hAnsi="Arial" w:cs="Arial"/>
          <w:sz w:val="24"/>
          <w:szCs w:val="24"/>
          <w:lang w:val="es-ES_tradnl"/>
        </w:rPr>
      </w:pPr>
      <w:r>
        <w:rPr>
          <w:rFonts w:ascii="Arial" w:hAnsi="Arial" w:cs="Arial"/>
          <w:sz w:val="24"/>
          <w:szCs w:val="24"/>
          <w:lang w:val="es-ES_tradnl"/>
        </w:rPr>
        <w:t>La corriente total de demanda es:</w:t>
      </w:r>
    </w:p>
    <w:p w:rsidR="00223D4B" w:rsidRDefault="00223D4B" w:rsidP="00FB69DA">
      <w:pPr>
        <w:spacing w:line="360" w:lineRule="auto"/>
        <w:ind w:left="567" w:firstLine="567"/>
        <w:jc w:val="both"/>
        <w:rPr>
          <w:rFonts w:ascii="Arial" w:hAnsi="Arial" w:cs="Arial"/>
          <w:sz w:val="24"/>
          <w:szCs w:val="24"/>
          <w:lang w:val="es-ES_tradnl"/>
        </w:rPr>
      </w:pPr>
      <m:oMathPara>
        <m:oMath>
          <m:r>
            <w:rPr>
              <w:rFonts w:ascii="Cambria Math" w:hAnsi="Cambria Math" w:cs="Arial"/>
              <w:sz w:val="36"/>
              <w:szCs w:val="36"/>
            </w:rPr>
            <m:t>I=</m:t>
          </m:r>
          <m:f>
            <m:fPr>
              <m:ctrlPr>
                <w:rPr>
                  <w:rFonts w:ascii="Cambria Math" w:hAnsi="Cambria Math" w:cs="Arial"/>
                  <w:i/>
                  <w:sz w:val="36"/>
                  <w:szCs w:val="36"/>
                </w:rPr>
              </m:ctrlPr>
            </m:fPr>
            <m:num>
              <m:r>
                <w:rPr>
                  <w:rFonts w:ascii="Cambria Math" w:hAnsi="Cambria Math" w:cs="Arial"/>
                  <w:sz w:val="36"/>
                  <w:szCs w:val="36"/>
                </w:rPr>
                <m:t>P</m:t>
              </m:r>
            </m:num>
            <m:den>
              <m:r>
                <w:rPr>
                  <w:rFonts w:ascii="Cambria Math" w:hAnsi="Cambria Math" w:cs="Arial"/>
                  <w:sz w:val="36"/>
                  <w:szCs w:val="36"/>
                </w:rPr>
                <m:t>V×FP</m:t>
              </m:r>
            </m:den>
          </m:f>
          <m:r>
            <w:rPr>
              <w:rFonts w:ascii="Cambria Math" w:hAnsi="Cambria Math" w:cs="Arial"/>
              <w:sz w:val="36"/>
              <w:szCs w:val="36"/>
            </w:rPr>
            <m:t>=</m:t>
          </m:r>
          <m:f>
            <m:fPr>
              <m:ctrlPr>
                <w:rPr>
                  <w:rFonts w:ascii="Cambria Math" w:hAnsi="Cambria Math" w:cs="Arial"/>
                  <w:i/>
                  <w:sz w:val="36"/>
                  <w:szCs w:val="36"/>
                </w:rPr>
              </m:ctrlPr>
            </m:fPr>
            <m:num>
              <m:r>
                <w:rPr>
                  <w:rFonts w:ascii="Cambria Math" w:hAnsi="Cambria Math" w:cs="Arial"/>
                  <w:sz w:val="36"/>
                  <w:szCs w:val="36"/>
                </w:rPr>
                <m:t>12580,2 W</m:t>
              </m:r>
            </m:num>
            <m:den>
              <m:r>
                <w:rPr>
                  <w:rFonts w:ascii="Cambria Math" w:hAnsi="Cambria Math" w:cs="Arial"/>
                  <w:sz w:val="36"/>
                  <w:szCs w:val="36"/>
                </w:rPr>
                <m:t>120V×0,9</m:t>
              </m:r>
            </m:den>
          </m:f>
          <m:r>
            <w:rPr>
              <w:rFonts w:ascii="Cambria Math" w:hAnsi="Cambria Math" w:cs="Arial"/>
              <w:sz w:val="36"/>
              <w:szCs w:val="36"/>
            </w:rPr>
            <m:t>=116,48 Amp</m:t>
          </m:r>
        </m:oMath>
      </m:oMathPara>
    </w:p>
    <w:p w:rsidR="00E3400C" w:rsidRDefault="00E3400C" w:rsidP="00FB69DA">
      <w:pPr>
        <w:spacing w:line="360" w:lineRule="auto"/>
        <w:ind w:left="567" w:firstLine="567"/>
        <w:jc w:val="both"/>
        <w:rPr>
          <w:rFonts w:ascii="Arial" w:hAnsi="Arial" w:cs="Arial"/>
          <w:sz w:val="24"/>
          <w:szCs w:val="24"/>
          <w:lang w:val="es-ES_tradnl"/>
        </w:rPr>
      </w:pPr>
      <w:r>
        <w:rPr>
          <w:rFonts w:ascii="Arial" w:hAnsi="Arial" w:cs="Arial"/>
          <w:sz w:val="24"/>
          <w:szCs w:val="24"/>
          <w:lang w:val="es-ES_tradnl"/>
        </w:rPr>
        <w:lastRenderedPageBreak/>
        <w:t xml:space="preserve">Esta corriente es muy alta y se recomienda cambiar la alimentación monofásica por bifásica para reducir el consumo de corriente, la cual </w:t>
      </w:r>
      <w:r w:rsidR="00400073">
        <w:rPr>
          <w:rFonts w:ascii="Arial" w:hAnsi="Arial" w:cs="Arial"/>
          <w:sz w:val="24"/>
          <w:szCs w:val="24"/>
          <w:lang w:val="es-ES_tradnl"/>
        </w:rPr>
        <w:t>sería</w:t>
      </w:r>
      <w:r>
        <w:rPr>
          <w:rFonts w:ascii="Arial" w:hAnsi="Arial" w:cs="Arial"/>
          <w:sz w:val="24"/>
          <w:szCs w:val="24"/>
          <w:lang w:val="es-ES_tradnl"/>
        </w:rPr>
        <w:t>:</w:t>
      </w:r>
    </w:p>
    <w:p w:rsidR="00F41DAE" w:rsidRPr="005D5CBE" w:rsidRDefault="00F41DAE" w:rsidP="00F41DAE">
      <w:pPr>
        <w:spacing w:line="360" w:lineRule="auto"/>
        <w:ind w:firstLine="567"/>
        <w:rPr>
          <w:rFonts w:ascii="Arial" w:hAnsi="Arial" w:cs="Arial"/>
          <w:sz w:val="36"/>
          <w:szCs w:val="36"/>
        </w:rPr>
      </w:pPr>
      <m:oMathPara>
        <m:oMath>
          <m:r>
            <w:rPr>
              <w:rFonts w:ascii="Cambria Math" w:hAnsi="Cambria Math" w:cs="Arial"/>
              <w:sz w:val="36"/>
              <w:szCs w:val="36"/>
            </w:rPr>
            <m:t>I=</m:t>
          </m:r>
          <m:f>
            <m:fPr>
              <m:ctrlPr>
                <w:rPr>
                  <w:rFonts w:ascii="Cambria Math" w:hAnsi="Cambria Math" w:cs="Arial"/>
                  <w:i/>
                  <w:sz w:val="36"/>
                  <w:szCs w:val="36"/>
                </w:rPr>
              </m:ctrlPr>
            </m:fPr>
            <m:num>
              <m:r>
                <w:rPr>
                  <w:rFonts w:ascii="Cambria Math" w:hAnsi="Cambria Math" w:cs="Arial"/>
                  <w:sz w:val="36"/>
                  <w:szCs w:val="36"/>
                </w:rPr>
                <m:t>P</m:t>
              </m:r>
            </m:num>
            <m:den>
              <m:r>
                <w:rPr>
                  <w:rFonts w:ascii="Cambria Math" w:hAnsi="Cambria Math" w:cs="Arial"/>
                  <w:sz w:val="36"/>
                  <w:szCs w:val="36"/>
                </w:rPr>
                <m:t>V×FP</m:t>
              </m:r>
            </m:den>
          </m:f>
          <m:r>
            <w:rPr>
              <w:rFonts w:ascii="Cambria Math" w:hAnsi="Cambria Math" w:cs="Arial"/>
              <w:sz w:val="36"/>
              <w:szCs w:val="36"/>
            </w:rPr>
            <m:t>=</m:t>
          </m:r>
          <m:f>
            <m:fPr>
              <m:ctrlPr>
                <w:rPr>
                  <w:rFonts w:ascii="Cambria Math" w:hAnsi="Cambria Math" w:cs="Arial"/>
                  <w:i/>
                  <w:sz w:val="36"/>
                  <w:szCs w:val="36"/>
                </w:rPr>
              </m:ctrlPr>
            </m:fPr>
            <m:num>
              <m:r>
                <w:rPr>
                  <w:rFonts w:ascii="Cambria Math" w:hAnsi="Cambria Math" w:cs="Arial"/>
                  <w:sz w:val="36"/>
                  <w:szCs w:val="36"/>
                </w:rPr>
                <m:t>12580,2 W</m:t>
              </m:r>
            </m:num>
            <m:den>
              <m:r>
                <w:rPr>
                  <w:rFonts w:ascii="Cambria Math" w:hAnsi="Cambria Math" w:cs="Arial"/>
                  <w:sz w:val="36"/>
                  <w:szCs w:val="36"/>
                </w:rPr>
                <m:t>220V×0,9</m:t>
              </m:r>
            </m:den>
          </m:f>
          <m:r>
            <w:rPr>
              <w:rFonts w:ascii="Cambria Math" w:hAnsi="Cambria Math" w:cs="Arial"/>
              <w:sz w:val="36"/>
              <w:szCs w:val="36"/>
            </w:rPr>
            <m:t>=63,53 Amp</m:t>
          </m:r>
        </m:oMath>
      </m:oMathPara>
    </w:p>
    <w:p w:rsidR="003E0D0C" w:rsidRDefault="00E3400C" w:rsidP="00E3400C">
      <w:pPr>
        <w:pStyle w:val="Prrafodelista"/>
        <w:spacing w:line="360" w:lineRule="auto"/>
        <w:ind w:left="567" w:firstLine="141"/>
        <w:jc w:val="both"/>
        <w:rPr>
          <w:rFonts w:ascii="Arial" w:hAnsi="Arial" w:cs="Arial"/>
          <w:sz w:val="24"/>
          <w:szCs w:val="24"/>
        </w:rPr>
      </w:pPr>
      <w:r>
        <w:rPr>
          <w:rFonts w:ascii="Arial" w:hAnsi="Arial" w:cs="Arial"/>
          <w:sz w:val="24"/>
          <w:szCs w:val="24"/>
        </w:rPr>
        <w:t>Estableciendo una caída de tensión de 1%</w:t>
      </w:r>
      <w:r w:rsidR="00400073">
        <w:rPr>
          <w:rFonts w:ascii="Arial" w:hAnsi="Arial" w:cs="Arial"/>
          <w:sz w:val="24"/>
          <w:szCs w:val="24"/>
        </w:rPr>
        <w:t xml:space="preserve">, un factor de </w:t>
      </w:r>
      <w:r w:rsidR="009E56E9">
        <w:rPr>
          <w:rFonts w:ascii="Arial" w:hAnsi="Arial" w:cs="Arial"/>
          <w:sz w:val="24"/>
          <w:szCs w:val="24"/>
        </w:rPr>
        <w:t>corrección</w:t>
      </w:r>
      <w:r w:rsidR="00400073">
        <w:rPr>
          <w:rFonts w:ascii="Arial" w:hAnsi="Arial" w:cs="Arial"/>
          <w:sz w:val="24"/>
          <w:szCs w:val="24"/>
        </w:rPr>
        <w:t xml:space="preserve"> de 1,</w:t>
      </w:r>
      <w:r>
        <w:rPr>
          <w:rFonts w:ascii="Arial" w:hAnsi="Arial" w:cs="Arial"/>
          <w:sz w:val="24"/>
          <w:szCs w:val="24"/>
        </w:rPr>
        <w:t xml:space="preserve"> d</w:t>
      </w:r>
      <w:r w:rsidR="00400073">
        <w:rPr>
          <w:rFonts w:ascii="Arial" w:hAnsi="Arial" w:cs="Arial"/>
          <w:sz w:val="24"/>
          <w:szCs w:val="24"/>
        </w:rPr>
        <w:t>istancia desde</w:t>
      </w:r>
      <w:r>
        <w:rPr>
          <w:rFonts w:ascii="Arial" w:hAnsi="Arial" w:cs="Arial"/>
          <w:sz w:val="24"/>
          <w:szCs w:val="24"/>
        </w:rPr>
        <w:t xml:space="preserve"> el medidor de energía hasta el tablero principal</w:t>
      </w:r>
      <w:r w:rsidR="00400073">
        <w:rPr>
          <w:rFonts w:ascii="Arial" w:hAnsi="Arial" w:cs="Arial"/>
          <w:sz w:val="24"/>
          <w:szCs w:val="24"/>
        </w:rPr>
        <w:t xml:space="preserve"> de 7 metros</w:t>
      </w:r>
      <w:r>
        <w:rPr>
          <w:rFonts w:ascii="Arial" w:hAnsi="Arial" w:cs="Arial"/>
          <w:sz w:val="24"/>
          <w:szCs w:val="24"/>
        </w:rPr>
        <w:t>, se calcula el conductor que será usado como alimentador principal:</w:t>
      </w:r>
    </w:p>
    <w:p w:rsidR="00755105" w:rsidRDefault="00755105" w:rsidP="00E3400C">
      <w:pPr>
        <w:pStyle w:val="Prrafodelista"/>
        <w:spacing w:line="360" w:lineRule="auto"/>
        <w:ind w:left="567" w:firstLine="141"/>
        <w:jc w:val="both"/>
        <w:rPr>
          <w:rFonts w:ascii="Arial" w:hAnsi="Arial" w:cs="Arial"/>
          <w:sz w:val="24"/>
          <w:szCs w:val="24"/>
        </w:rPr>
      </w:pPr>
      <w:r>
        <w:rPr>
          <w:rFonts w:ascii="Arial" w:hAnsi="Arial" w:cs="Arial"/>
          <w:sz w:val="24"/>
          <w:szCs w:val="24"/>
        </w:rPr>
        <w:t>Factor de corrección por caída de tensión a 1%:</w:t>
      </w:r>
    </w:p>
    <w:p w:rsidR="00755105" w:rsidRPr="00755105" w:rsidRDefault="00755105" w:rsidP="00E3400C">
      <w:pPr>
        <w:pStyle w:val="Prrafodelista"/>
        <w:spacing w:line="360" w:lineRule="auto"/>
        <w:ind w:left="567" w:firstLine="141"/>
        <w:jc w:val="both"/>
        <w:rPr>
          <w:rFonts w:ascii="Arial" w:hAnsi="Arial" w:cs="Arial"/>
          <w:sz w:val="24"/>
          <w:szCs w:val="24"/>
        </w:rPr>
      </w:pPr>
      <m:oMathPara>
        <m:oMath>
          <m:r>
            <w:rPr>
              <w:rFonts w:ascii="Cambria Math" w:hAnsi="Cambria Math" w:cs="Arial"/>
              <w:sz w:val="24"/>
              <w:szCs w:val="24"/>
            </w:rPr>
            <m:t>F1=</m:t>
          </m:r>
          <m:f>
            <m:fPr>
              <m:ctrlPr>
                <w:rPr>
                  <w:rFonts w:ascii="Cambria Math" w:hAnsi="Cambria Math" w:cs="Arial"/>
                  <w:i/>
                  <w:sz w:val="24"/>
                  <w:szCs w:val="24"/>
                </w:rPr>
              </m:ctrlPr>
            </m:fPr>
            <m:num>
              <m:r>
                <w:rPr>
                  <w:rFonts w:ascii="Cambria Math" w:hAnsi="Cambria Math" w:cs="Arial"/>
                  <w:sz w:val="24"/>
                  <w:szCs w:val="24"/>
                </w:rPr>
                <m:t>∆V nueva</m:t>
              </m:r>
            </m:num>
            <m:den>
              <m:r>
                <w:rPr>
                  <w:rFonts w:ascii="Cambria Math" w:hAnsi="Cambria Math" w:cs="Arial"/>
                  <w:sz w:val="24"/>
                  <w:szCs w:val="24"/>
                </w:rPr>
                <m:t>∆V tabl</m:t>
              </m:r>
              <m:r>
                <w:rPr>
                  <w:rFonts w:ascii="Cambria Math" w:hAnsi="Cambria Math" w:cs="Arial"/>
                  <w:sz w:val="24"/>
                  <w:szCs w:val="24"/>
                </w:rPr>
                <m:t>a</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=0.5</m:t>
          </m:r>
        </m:oMath>
      </m:oMathPara>
    </w:p>
    <w:p w:rsidR="00755105" w:rsidRDefault="00755105" w:rsidP="00E3400C">
      <w:pPr>
        <w:pStyle w:val="Prrafodelista"/>
        <w:spacing w:line="360" w:lineRule="auto"/>
        <w:ind w:left="567" w:firstLine="141"/>
        <w:jc w:val="both"/>
        <w:rPr>
          <w:rFonts w:ascii="Arial" w:hAnsi="Arial" w:cs="Arial"/>
          <w:sz w:val="24"/>
          <w:szCs w:val="24"/>
        </w:rPr>
      </w:pPr>
      <w:r>
        <w:rPr>
          <w:rFonts w:ascii="Arial" w:hAnsi="Arial" w:cs="Arial"/>
          <w:sz w:val="24"/>
          <w:szCs w:val="24"/>
        </w:rPr>
        <w:t>Factor de corrección por ser el voltaje 120V (Ver anexo N°</w:t>
      </w:r>
      <w:r w:rsidR="00826471">
        <w:rPr>
          <w:rFonts w:ascii="Arial" w:hAnsi="Arial" w:cs="Arial"/>
          <w:sz w:val="24"/>
          <w:szCs w:val="24"/>
        </w:rPr>
        <w:t>20</w:t>
      </w:r>
      <w:r>
        <w:rPr>
          <w:rFonts w:ascii="Arial" w:hAnsi="Arial" w:cs="Arial"/>
          <w:sz w:val="24"/>
          <w:szCs w:val="24"/>
        </w:rPr>
        <w:t>):</w:t>
      </w:r>
    </w:p>
    <w:p w:rsidR="00755105" w:rsidRPr="004D19C8" w:rsidRDefault="00755105" w:rsidP="00E3400C">
      <w:pPr>
        <w:pStyle w:val="Prrafodelista"/>
        <w:spacing w:line="360" w:lineRule="auto"/>
        <w:ind w:left="567" w:firstLine="141"/>
        <w:jc w:val="both"/>
        <w:rPr>
          <w:rFonts w:ascii="Arial" w:hAnsi="Arial" w:cs="Arial"/>
          <w:sz w:val="24"/>
          <w:szCs w:val="24"/>
          <w:lang w:val="en-US"/>
        </w:rPr>
      </w:pPr>
      <w:r w:rsidRPr="004D19C8">
        <w:rPr>
          <w:rFonts w:ascii="Arial" w:hAnsi="Arial" w:cs="Arial"/>
          <w:sz w:val="24"/>
          <w:szCs w:val="24"/>
          <w:lang w:val="en-US"/>
        </w:rPr>
        <w:t>F2 = 0.5</w:t>
      </w:r>
    </w:p>
    <w:p w:rsidR="00400073" w:rsidRPr="004D19C8" w:rsidRDefault="00400073" w:rsidP="00E3400C">
      <w:pPr>
        <w:pStyle w:val="Prrafodelista"/>
        <w:spacing w:line="360" w:lineRule="auto"/>
        <w:ind w:left="567" w:firstLine="141"/>
        <w:jc w:val="both"/>
        <w:rPr>
          <w:rFonts w:ascii="Arial" w:hAnsi="Arial" w:cs="Arial"/>
          <w:sz w:val="24"/>
          <w:szCs w:val="24"/>
          <w:lang w:val="en-US"/>
        </w:rPr>
      </w:pPr>
      <m:oMath>
        <m:r>
          <w:rPr>
            <w:rFonts w:ascii="Cambria Math" w:hAnsi="Cambria Math" w:cs="Arial"/>
            <w:sz w:val="28"/>
            <w:szCs w:val="28"/>
          </w:rPr>
          <m:t>CD</m:t>
        </m:r>
        <m:r>
          <w:rPr>
            <w:rFonts w:ascii="Cambria Math" w:hAnsi="Cambria Math" w:cs="Arial"/>
            <w:sz w:val="28"/>
            <w:szCs w:val="28"/>
            <w:lang w:val="en-US"/>
          </w:rPr>
          <m:t>=</m:t>
        </m:r>
        <m:f>
          <m:fPr>
            <m:ctrlPr>
              <w:rPr>
                <w:rFonts w:ascii="Cambria Math" w:hAnsi="Cambria Math" w:cs="Arial"/>
                <w:i/>
                <w:sz w:val="28"/>
                <w:szCs w:val="28"/>
              </w:rPr>
            </m:ctrlPr>
          </m:fPr>
          <m:num>
            <m:r>
              <w:rPr>
                <w:rFonts w:ascii="Cambria Math" w:hAnsi="Cambria Math" w:cs="Arial"/>
                <w:sz w:val="28"/>
                <w:szCs w:val="28"/>
              </w:rPr>
              <m:t>I</m:t>
            </m:r>
            <m:r>
              <w:rPr>
                <w:rFonts w:ascii="Cambria Math" w:hAnsi="Cambria Math" w:cs="Arial"/>
                <w:sz w:val="28"/>
                <w:szCs w:val="28"/>
                <w:lang w:val="en-US"/>
              </w:rPr>
              <m:t>×</m:t>
            </m:r>
            <m:r>
              <w:rPr>
                <w:rFonts w:ascii="Cambria Math" w:hAnsi="Cambria Math" w:cs="Arial"/>
                <w:sz w:val="28"/>
                <w:szCs w:val="28"/>
              </w:rPr>
              <m:t>L</m:t>
            </m:r>
          </m:num>
          <m:den>
            <m:r>
              <w:rPr>
                <w:rFonts w:ascii="Cambria Math" w:hAnsi="Cambria Math" w:cs="Arial"/>
                <w:sz w:val="28"/>
                <w:szCs w:val="28"/>
              </w:rPr>
              <m:t>F</m:t>
            </m:r>
            <m:r>
              <w:rPr>
                <w:rFonts w:ascii="Cambria Math" w:hAnsi="Cambria Math" w:cs="Arial"/>
                <w:sz w:val="28"/>
                <w:szCs w:val="28"/>
                <w:lang w:val="en-US"/>
              </w:rPr>
              <m:t>1×</m:t>
            </m:r>
            <m:r>
              <w:rPr>
                <w:rFonts w:ascii="Cambria Math" w:hAnsi="Cambria Math" w:cs="Arial"/>
                <w:sz w:val="28"/>
                <w:szCs w:val="28"/>
              </w:rPr>
              <m:t>F</m:t>
            </m:r>
            <m:r>
              <w:rPr>
                <w:rFonts w:ascii="Cambria Math" w:hAnsi="Cambria Math" w:cs="Arial"/>
                <w:sz w:val="28"/>
                <w:szCs w:val="28"/>
                <w:lang w:val="en-US"/>
              </w:rPr>
              <m:t>2</m:t>
            </m:r>
          </m:den>
        </m:f>
        <m:r>
          <w:rPr>
            <w:rFonts w:ascii="Cambria Math" w:hAnsi="Cambria Math" w:cs="Arial"/>
            <w:sz w:val="28"/>
            <w:szCs w:val="28"/>
            <w:lang w:val="en-US"/>
          </w:rPr>
          <m:t>=</m:t>
        </m:r>
        <m:f>
          <m:fPr>
            <m:ctrlPr>
              <w:rPr>
                <w:rFonts w:ascii="Cambria Math" w:hAnsi="Cambria Math" w:cs="Arial"/>
                <w:i/>
                <w:sz w:val="28"/>
                <w:szCs w:val="28"/>
              </w:rPr>
            </m:ctrlPr>
          </m:fPr>
          <m:num>
            <m:r>
              <w:rPr>
                <w:rFonts w:ascii="Cambria Math" w:hAnsi="Cambria Math" w:cs="Arial"/>
                <w:sz w:val="28"/>
                <w:szCs w:val="28"/>
                <w:lang w:val="en-US"/>
              </w:rPr>
              <m:t>63,69</m:t>
            </m:r>
            <m:r>
              <w:rPr>
                <w:rFonts w:ascii="Cambria Math" w:hAnsi="Cambria Math" w:cs="Arial"/>
                <w:sz w:val="28"/>
                <w:szCs w:val="28"/>
              </w:rPr>
              <m:t>A</m:t>
            </m:r>
            <m:r>
              <w:rPr>
                <w:rFonts w:ascii="Cambria Math" w:hAnsi="Cambria Math" w:cs="Arial"/>
                <w:sz w:val="28"/>
                <w:szCs w:val="28"/>
                <w:lang w:val="en-US"/>
              </w:rPr>
              <m:t xml:space="preserve"> ×7 </m:t>
            </m:r>
            <m:r>
              <w:rPr>
                <w:rFonts w:ascii="Cambria Math" w:hAnsi="Cambria Math" w:cs="Arial"/>
                <w:sz w:val="28"/>
                <w:szCs w:val="28"/>
              </w:rPr>
              <m:t>m</m:t>
            </m:r>
          </m:num>
          <m:den>
            <m:r>
              <w:rPr>
                <w:rFonts w:ascii="Cambria Math" w:hAnsi="Cambria Math" w:cs="Arial"/>
                <w:sz w:val="28"/>
                <w:szCs w:val="28"/>
                <w:lang w:val="en-US"/>
              </w:rPr>
              <m:t>0,5×0,5</m:t>
            </m:r>
          </m:den>
        </m:f>
        <m:r>
          <w:rPr>
            <w:rFonts w:ascii="Cambria Math" w:hAnsi="Cambria Math" w:cs="Arial"/>
            <w:sz w:val="28"/>
            <w:szCs w:val="28"/>
            <w:lang w:val="en-US"/>
          </w:rPr>
          <m:t xml:space="preserve">=1783,32 </m:t>
        </m:r>
        <m:r>
          <w:rPr>
            <w:rFonts w:ascii="Cambria Math" w:hAnsi="Cambria Math" w:cs="Arial"/>
            <w:sz w:val="28"/>
            <w:szCs w:val="28"/>
          </w:rPr>
          <m:t>A</m:t>
        </m:r>
        <m:r>
          <w:rPr>
            <w:rFonts w:ascii="Cambria Math" w:hAnsi="Cambria Math" w:cs="Arial"/>
            <w:sz w:val="28"/>
            <w:szCs w:val="28"/>
            <w:lang w:val="en-US"/>
          </w:rPr>
          <m:t>.</m:t>
        </m:r>
        <m:r>
          <w:rPr>
            <w:rFonts w:ascii="Cambria Math" w:hAnsi="Cambria Math" w:cs="Arial"/>
            <w:sz w:val="28"/>
            <w:szCs w:val="28"/>
          </w:rPr>
          <m:t>m</m:t>
        </m:r>
        <m:r>
          <w:rPr>
            <w:rFonts w:ascii="Cambria Math" w:hAnsi="Cambria Math" w:cs="Arial"/>
            <w:sz w:val="28"/>
            <w:szCs w:val="28"/>
            <w:lang w:val="en-US"/>
          </w:rPr>
          <m:t xml:space="preserve"> </m:t>
        </m:r>
      </m:oMath>
      <w:r w:rsidRPr="004D19C8">
        <w:rPr>
          <w:rFonts w:ascii="Arial" w:hAnsi="Arial" w:cs="Arial"/>
          <w:sz w:val="24"/>
          <w:szCs w:val="24"/>
          <w:lang w:val="en-US"/>
        </w:rPr>
        <w:t xml:space="preserve"> </w:t>
      </w:r>
    </w:p>
    <w:p w:rsidR="00186F91" w:rsidRDefault="00BD74A7" w:rsidP="00E3400C">
      <w:pPr>
        <w:pStyle w:val="Prrafodelista"/>
        <w:spacing w:line="360" w:lineRule="auto"/>
        <w:ind w:left="567" w:firstLine="141"/>
        <w:jc w:val="both"/>
        <w:rPr>
          <w:rFonts w:ascii="Arial" w:hAnsi="Arial" w:cs="Arial"/>
          <w:sz w:val="24"/>
          <w:szCs w:val="24"/>
        </w:rPr>
      </w:pPr>
      <w:r>
        <w:rPr>
          <w:rFonts w:ascii="Arial" w:hAnsi="Arial" w:cs="Arial"/>
          <w:sz w:val="24"/>
          <w:szCs w:val="24"/>
        </w:rPr>
        <w:t>Dónde</w:t>
      </w:r>
      <w:r w:rsidR="00186F91">
        <w:rPr>
          <w:rFonts w:ascii="Arial" w:hAnsi="Arial" w:cs="Arial"/>
          <w:sz w:val="24"/>
          <w:szCs w:val="24"/>
        </w:rPr>
        <w:t>:</w:t>
      </w:r>
    </w:p>
    <w:p w:rsidR="00186F91" w:rsidRDefault="00186F91" w:rsidP="00E3400C">
      <w:pPr>
        <w:pStyle w:val="Prrafodelista"/>
        <w:spacing w:line="360" w:lineRule="auto"/>
        <w:ind w:left="567" w:firstLine="141"/>
        <w:jc w:val="both"/>
        <w:rPr>
          <w:rFonts w:ascii="Arial" w:hAnsi="Arial" w:cs="Arial"/>
          <w:sz w:val="24"/>
          <w:szCs w:val="24"/>
        </w:rPr>
      </w:pPr>
      <w:r>
        <w:rPr>
          <w:rFonts w:ascii="Arial" w:hAnsi="Arial" w:cs="Arial"/>
          <w:sz w:val="24"/>
          <w:szCs w:val="24"/>
        </w:rPr>
        <w:t>CD: Capacidad de distribución.</w:t>
      </w:r>
    </w:p>
    <w:p w:rsidR="00186F91" w:rsidRPr="00CF23EF" w:rsidRDefault="00F35CD3" w:rsidP="00CF23EF">
      <w:pPr>
        <w:spacing w:line="360" w:lineRule="auto"/>
        <w:ind w:left="567"/>
        <w:jc w:val="both"/>
        <w:rPr>
          <w:rFonts w:ascii="Arial" w:hAnsi="Arial" w:cs="Arial"/>
          <w:sz w:val="24"/>
          <w:szCs w:val="24"/>
        </w:rPr>
      </w:pPr>
      <w:r w:rsidRPr="00CF23EF">
        <w:rPr>
          <w:rFonts w:ascii="Arial" w:hAnsi="Arial" w:cs="Arial"/>
          <w:sz w:val="24"/>
          <w:szCs w:val="24"/>
        </w:rPr>
        <w:t>Por capacidad de corriente,</w:t>
      </w:r>
      <w:r w:rsidR="00CF23EF" w:rsidRPr="00CF23EF">
        <w:rPr>
          <w:rFonts w:ascii="Arial" w:hAnsi="Arial" w:cs="Arial"/>
          <w:sz w:val="24"/>
          <w:szCs w:val="24"/>
        </w:rPr>
        <w:t xml:space="preserve"> se usa conductor TW Cu 2#4 AWG, </w:t>
      </w:r>
      <w:r w:rsidRPr="00CF23EF">
        <w:rPr>
          <w:rFonts w:ascii="Arial" w:hAnsi="Arial" w:cs="Arial"/>
          <w:sz w:val="24"/>
          <w:szCs w:val="24"/>
        </w:rPr>
        <w:t xml:space="preserve">tubería PVC ø </w:t>
      </w:r>
      <w:r w:rsidR="00F924F7" w:rsidRPr="00CF23EF">
        <w:rPr>
          <w:rFonts w:ascii="Arial" w:hAnsi="Arial" w:cs="Arial"/>
          <w:sz w:val="24"/>
          <w:szCs w:val="24"/>
        </w:rPr>
        <w:t>1</w:t>
      </w:r>
      <w:r w:rsidRPr="00CF23EF">
        <w:rPr>
          <w:rFonts w:ascii="Arial" w:hAnsi="Arial" w:cs="Arial"/>
          <w:sz w:val="24"/>
          <w:szCs w:val="24"/>
        </w:rPr>
        <w:t>” y protección de 75A.</w:t>
      </w:r>
    </w:p>
    <w:p w:rsidR="00F35CD3" w:rsidRPr="00CF23EF" w:rsidRDefault="00F35CD3" w:rsidP="00CF23EF">
      <w:pPr>
        <w:spacing w:line="360" w:lineRule="auto"/>
        <w:ind w:left="567"/>
        <w:jc w:val="both"/>
        <w:rPr>
          <w:rFonts w:ascii="Arial" w:hAnsi="Arial" w:cs="Arial"/>
          <w:sz w:val="24"/>
          <w:szCs w:val="24"/>
        </w:rPr>
      </w:pPr>
      <w:r w:rsidRPr="00CF23EF">
        <w:rPr>
          <w:rFonts w:ascii="Arial" w:hAnsi="Arial" w:cs="Arial"/>
          <w:sz w:val="24"/>
          <w:szCs w:val="24"/>
        </w:rPr>
        <w:t>Para el neutro se elige un conductor TW Cu #6 AWG.</w:t>
      </w:r>
    </w:p>
    <w:p w:rsidR="00E3400C" w:rsidRDefault="00E3400C" w:rsidP="003E0D0C">
      <w:pPr>
        <w:pStyle w:val="Prrafodelista"/>
        <w:spacing w:line="360" w:lineRule="auto"/>
        <w:ind w:left="792"/>
        <w:jc w:val="both"/>
        <w:rPr>
          <w:rFonts w:ascii="Arial" w:hAnsi="Arial" w:cs="Arial"/>
          <w:sz w:val="24"/>
          <w:szCs w:val="24"/>
        </w:rPr>
      </w:pPr>
    </w:p>
    <w:p w:rsidR="005B09A5" w:rsidRPr="00807935" w:rsidRDefault="00EA1657" w:rsidP="00230A16">
      <w:pPr>
        <w:pStyle w:val="Prrafodelista"/>
        <w:numPr>
          <w:ilvl w:val="0"/>
          <w:numId w:val="19"/>
        </w:numPr>
        <w:spacing w:line="360" w:lineRule="auto"/>
        <w:ind w:left="567"/>
        <w:jc w:val="both"/>
        <w:rPr>
          <w:rFonts w:ascii="Arial" w:hAnsi="Arial" w:cs="Arial"/>
          <w:sz w:val="24"/>
          <w:szCs w:val="24"/>
        </w:rPr>
      </w:pPr>
      <w:r>
        <w:rPr>
          <w:rFonts w:ascii="Arial" w:hAnsi="Arial" w:cs="Arial"/>
          <w:b/>
          <w:sz w:val="24"/>
          <w:szCs w:val="24"/>
        </w:rPr>
        <w:t xml:space="preserve">FASE II: </w:t>
      </w:r>
      <w:r w:rsidR="006C49E7" w:rsidRPr="006C49E7">
        <w:rPr>
          <w:rFonts w:ascii="Arial" w:hAnsi="Arial" w:cs="Arial"/>
          <w:b/>
          <w:sz w:val="24"/>
          <w:szCs w:val="24"/>
        </w:rPr>
        <w:t>PROPUESTA DE ADECUACIÓN DE LA INSTALACIÓN ELÉCTRICA DEL AMBULATORIO RURAL TIPO II DE LA PARROQUIA TRES ESQUINAS, MUNICIPIO TRUJILLO DEL ESTADO TRUJILLO</w:t>
      </w:r>
      <w:r w:rsidR="006C49E7">
        <w:rPr>
          <w:rFonts w:ascii="Arial" w:hAnsi="Arial" w:cs="Arial"/>
          <w:sz w:val="24"/>
          <w:szCs w:val="24"/>
        </w:rPr>
        <w:t>.</w:t>
      </w:r>
    </w:p>
    <w:p w:rsidR="00EA1657" w:rsidRDefault="00EA1657" w:rsidP="00EA1657">
      <w:pPr>
        <w:pStyle w:val="Prrafodelista"/>
        <w:spacing w:line="360" w:lineRule="auto"/>
        <w:ind w:left="360"/>
        <w:jc w:val="both"/>
        <w:rPr>
          <w:rFonts w:ascii="Arial" w:hAnsi="Arial" w:cs="Arial"/>
          <w:b/>
          <w:sz w:val="24"/>
          <w:szCs w:val="24"/>
        </w:rPr>
      </w:pPr>
    </w:p>
    <w:p w:rsidR="00CA4423" w:rsidRDefault="00CA4423" w:rsidP="00CA4423">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t>Objetivo General.</w:t>
      </w:r>
    </w:p>
    <w:p w:rsidR="00295DDE" w:rsidRPr="00295DDE" w:rsidRDefault="00295DDE" w:rsidP="00295DDE">
      <w:pPr>
        <w:pStyle w:val="Prrafodelista"/>
        <w:spacing w:line="360" w:lineRule="auto"/>
        <w:ind w:left="360" w:firstLine="348"/>
        <w:jc w:val="both"/>
        <w:rPr>
          <w:rFonts w:ascii="Arial" w:hAnsi="Arial" w:cs="Arial"/>
          <w:b/>
          <w:sz w:val="24"/>
          <w:szCs w:val="24"/>
        </w:rPr>
      </w:pPr>
      <w:r w:rsidRPr="00295DDE">
        <w:rPr>
          <w:rFonts w:ascii="Arial" w:hAnsi="Arial" w:cs="Arial"/>
          <w:sz w:val="24"/>
          <w:szCs w:val="24"/>
        </w:rPr>
        <w:t xml:space="preserve">Presentar una propuesta de adecuación del sistema eléctrico de una entidad de administración pública ubicada en el sector “Tres”, Parroquia Tres Esquinas, Municipio Trujillo del Edo Trujillo, mediante la elaboración de </w:t>
      </w:r>
      <w:r w:rsidRPr="00295DDE">
        <w:rPr>
          <w:rFonts w:ascii="Arial" w:hAnsi="Arial" w:cs="Arial"/>
          <w:sz w:val="24"/>
          <w:szCs w:val="24"/>
        </w:rPr>
        <w:lastRenderedPageBreak/>
        <w:t>cómputos métricos de materiales, equipos, herramientas y mano de obra bajo la aplicación del código eléctrico nacional (C.E.N).</w:t>
      </w:r>
    </w:p>
    <w:p w:rsidR="00CA4423" w:rsidRDefault="00295DDE" w:rsidP="00CA4423">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t>Objetivos específicos.</w:t>
      </w:r>
    </w:p>
    <w:p w:rsidR="00A74C01" w:rsidRPr="00A74C01" w:rsidRDefault="00A74C01" w:rsidP="000C37B3">
      <w:pPr>
        <w:pStyle w:val="Prrafodelista"/>
        <w:numPr>
          <w:ilvl w:val="0"/>
          <w:numId w:val="27"/>
        </w:numPr>
        <w:spacing w:line="360" w:lineRule="auto"/>
        <w:ind w:left="993" w:hanging="426"/>
        <w:jc w:val="both"/>
        <w:rPr>
          <w:rFonts w:ascii="Arial" w:hAnsi="Arial" w:cs="Arial"/>
          <w:sz w:val="24"/>
          <w:szCs w:val="24"/>
        </w:rPr>
      </w:pPr>
      <w:r w:rsidRPr="00A74C01">
        <w:rPr>
          <w:rFonts w:ascii="Arial" w:hAnsi="Arial" w:cs="Arial"/>
          <w:sz w:val="24"/>
          <w:szCs w:val="24"/>
        </w:rPr>
        <w:t>Describir la situación actual que presenta la instalación eléctrica de la entidad en estudio.</w:t>
      </w:r>
    </w:p>
    <w:p w:rsidR="00A74C01" w:rsidRPr="00A74C01" w:rsidRDefault="00A74C01" w:rsidP="000C37B3">
      <w:pPr>
        <w:pStyle w:val="Prrafodelista"/>
        <w:numPr>
          <w:ilvl w:val="0"/>
          <w:numId w:val="27"/>
        </w:numPr>
        <w:spacing w:line="360" w:lineRule="auto"/>
        <w:ind w:left="993" w:hanging="426"/>
        <w:jc w:val="both"/>
        <w:rPr>
          <w:rFonts w:ascii="Arial" w:hAnsi="Arial" w:cs="Arial"/>
          <w:sz w:val="24"/>
          <w:szCs w:val="24"/>
        </w:rPr>
      </w:pPr>
      <w:r w:rsidRPr="00A74C01">
        <w:rPr>
          <w:rFonts w:ascii="Arial" w:hAnsi="Arial" w:cs="Arial"/>
          <w:sz w:val="24"/>
          <w:szCs w:val="24"/>
        </w:rPr>
        <w:t>Identificar las cargas de los equipos eléctricos presentes en la entidad pública.</w:t>
      </w:r>
    </w:p>
    <w:p w:rsidR="00A74C01" w:rsidRPr="00A74C01" w:rsidRDefault="00A74C01" w:rsidP="000C37B3">
      <w:pPr>
        <w:pStyle w:val="Prrafodelista"/>
        <w:numPr>
          <w:ilvl w:val="0"/>
          <w:numId w:val="27"/>
        </w:numPr>
        <w:spacing w:line="360" w:lineRule="auto"/>
        <w:ind w:left="993" w:hanging="426"/>
        <w:jc w:val="both"/>
        <w:rPr>
          <w:rFonts w:ascii="Arial" w:hAnsi="Arial" w:cs="Arial"/>
          <w:sz w:val="24"/>
          <w:szCs w:val="24"/>
        </w:rPr>
      </w:pPr>
      <w:r w:rsidRPr="00A74C01">
        <w:rPr>
          <w:rFonts w:ascii="Arial" w:hAnsi="Arial" w:cs="Arial"/>
          <w:sz w:val="24"/>
          <w:szCs w:val="24"/>
        </w:rPr>
        <w:t>Aplicar criterios de diseño para el cálculo de circuitos ramales, alimentadores y protecciones.</w:t>
      </w:r>
    </w:p>
    <w:p w:rsidR="00A74C01" w:rsidRPr="00A74C01" w:rsidRDefault="00A74C01" w:rsidP="000C37B3">
      <w:pPr>
        <w:pStyle w:val="Prrafodelista"/>
        <w:numPr>
          <w:ilvl w:val="0"/>
          <w:numId w:val="27"/>
        </w:numPr>
        <w:spacing w:line="360" w:lineRule="auto"/>
        <w:ind w:left="993" w:hanging="426"/>
        <w:jc w:val="both"/>
        <w:rPr>
          <w:rFonts w:ascii="Arial" w:hAnsi="Arial" w:cs="Arial"/>
          <w:sz w:val="24"/>
          <w:szCs w:val="24"/>
        </w:rPr>
      </w:pPr>
      <w:r w:rsidRPr="00A74C01">
        <w:rPr>
          <w:rFonts w:ascii="Arial" w:hAnsi="Arial" w:cs="Arial"/>
          <w:sz w:val="24"/>
          <w:szCs w:val="24"/>
        </w:rPr>
        <w:t>Realizar el estudio de carga para seleccionar las características del tablero, protecciones y acometida.</w:t>
      </w:r>
    </w:p>
    <w:p w:rsidR="00A74C01" w:rsidRPr="00A74C01" w:rsidRDefault="00A74C01" w:rsidP="000C37B3">
      <w:pPr>
        <w:pStyle w:val="Prrafodelista"/>
        <w:numPr>
          <w:ilvl w:val="0"/>
          <w:numId w:val="27"/>
        </w:numPr>
        <w:spacing w:line="360" w:lineRule="auto"/>
        <w:ind w:left="993" w:hanging="426"/>
        <w:jc w:val="both"/>
        <w:rPr>
          <w:rFonts w:ascii="Arial" w:hAnsi="Arial" w:cs="Arial"/>
          <w:sz w:val="24"/>
          <w:szCs w:val="24"/>
        </w:rPr>
      </w:pPr>
      <w:r w:rsidRPr="00A74C01">
        <w:rPr>
          <w:rFonts w:ascii="Arial" w:hAnsi="Arial" w:cs="Arial"/>
          <w:sz w:val="24"/>
          <w:szCs w:val="24"/>
        </w:rPr>
        <w:t>Elaborar el plano de la instalación eléctrica propuesta.</w:t>
      </w:r>
    </w:p>
    <w:p w:rsidR="00A74C01" w:rsidRDefault="00A74C01" w:rsidP="000C37B3">
      <w:pPr>
        <w:pStyle w:val="Prrafodelista"/>
        <w:numPr>
          <w:ilvl w:val="0"/>
          <w:numId w:val="27"/>
        </w:numPr>
        <w:spacing w:line="360" w:lineRule="auto"/>
        <w:ind w:left="993" w:hanging="426"/>
        <w:jc w:val="both"/>
        <w:rPr>
          <w:rFonts w:ascii="Arial" w:hAnsi="Arial" w:cs="Arial"/>
          <w:sz w:val="24"/>
          <w:szCs w:val="24"/>
        </w:rPr>
      </w:pPr>
      <w:r w:rsidRPr="00A74C01">
        <w:rPr>
          <w:rFonts w:ascii="Arial" w:hAnsi="Arial" w:cs="Arial"/>
          <w:sz w:val="24"/>
          <w:szCs w:val="24"/>
        </w:rPr>
        <w:t>Presentar un análisis de costo de los materiales, mano de obra utilizada en la propuesta del sistema eléctrico.</w:t>
      </w:r>
    </w:p>
    <w:p w:rsidR="00AF506F" w:rsidRDefault="00AF506F" w:rsidP="00AF506F">
      <w:pPr>
        <w:spacing w:line="360" w:lineRule="auto"/>
        <w:jc w:val="both"/>
        <w:rPr>
          <w:rFonts w:ascii="Arial" w:hAnsi="Arial" w:cs="Arial"/>
          <w:sz w:val="24"/>
          <w:szCs w:val="24"/>
        </w:rPr>
      </w:pPr>
    </w:p>
    <w:p w:rsidR="00AF506F" w:rsidRDefault="00AF506F" w:rsidP="00AF506F">
      <w:pPr>
        <w:spacing w:line="360" w:lineRule="auto"/>
        <w:jc w:val="both"/>
        <w:rPr>
          <w:rFonts w:ascii="Arial" w:hAnsi="Arial" w:cs="Arial"/>
          <w:sz w:val="24"/>
          <w:szCs w:val="24"/>
        </w:rPr>
      </w:pPr>
    </w:p>
    <w:p w:rsidR="00AF506F" w:rsidRDefault="00AF506F" w:rsidP="00AF506F">
      <w:pPr>
        <w:spacing w:line="360" w:lineRule="auto"/>
        <w:jc w:val="both"/>
        <w:rPr>
          <w:rFonts w:ascii="Arial" w:hAnsi="Arial" w:cs="Arial"/>
          <w:sz w:val="24"/>
          <w:szCs w:val="24"/>
        </w:rPr>
      </w:pPr>
    </w:p>
    <w:p w:rsidR="00AF506F" w:rsidRDefault="00AF506F" w:rsidP="00AF506F">
      <w:pPr>
        <w:spacing w:line="360" w:lineRule="auto"/>
        <w:jc w:val="both"/>
        <w:rPr>
          <w:rFonts w:ascii="Arial" w:hAnsi="Arial" w:cs="Arial"/>
          <w:sz w:val="24"/>
          <w:szCs w:val="24"/>
        </w:rPr>
      </w:pPr>
    </w:p>
    <w:p w:rsidR="00AF506F" w:rsidRDefault="00AF506F" w:rsidP="00AF506F">
      <w:pPr>
        <w:spacing w:line="360" w:lineRule="auto"/>
        <w:jc w:val="both"/>
        <w:rPr>
          <w:rFonts w:ascii="Arial" w:hAnsi="Arial" w:cs="Arial"/>
          <w:sz w:val="24"/>
          <w:szCs w:val="24"/>
        </w:rPr>
      </w:pPr>
    </w:p>
    <w:p w:rsidR="009C71FF" w:rsidRDefault="009C71FF" w:rsidP="00AF506F">
      <w:pPr>
        <w:spacing w:line="360" w:lineRule="auto"/>
        <w:jc w:val="both"/>
        <w:rPr>
          <w:rFonts w:ascii="Arial" w:hAnsi="Arial" w:cs="Arial"/>
          <w:sz w:val="24"/>
          <w:szCs w:val="24"/>
        </w:rPr>
      </w:pPr>
    </w:p>
    <w:p w:rsidR="009C71FF" w:rsidRDefault="009C71FF" w:rsidP="00AF506F">
      <w:pPr>
        <w:spacing w:line="360" w:lineRule="auto"/>
        <w:jc w:val="both"/>
        <w:rPr>
          <w:rFonts w:ascii="Arial" w:hAnsi="Arial" w:cs="Arial"/>
          <w:sz w:val="24"/>
          <w:szCs w:val="24"/>
        </w:rPr>
      </w:pPr>
    </w:p>
    <w:p w:rsidR="009C71FF" w:rsidRDefault="009C71FF" w:rsidP="00AF506F">
      <w:pPr>
        <w:spacing w:line="360" w:lineRule="auto"/>
        <w:jc w:val="both"/>
        <w:rPr>
          <w:rFonts w:ascii="Arial" w:hAnsi="Arial" w:cs="Arial"/>
          <w:sz w:val="24"/>
          <w:szCs w:val="24"/>
        </w:rPr>
      </w:pPr>
    </w:p>
    <w:p w:rsidR="009C71FF" w:rsidRDefault="009C71FF" w:rsidP="00AF506F">
      <w:pPr>
        <w:spacing w:line="360" w:lineRule="auto"/>
        <w:jc w:val="both"/>
        <w:rPr>
          <w:rFonts w:ascii="Arial" w:hAnsi="Arial" w:cs="Arial"/>
          <w:sz w:val="24"/>
          <w:szCs w:val="24"/>
        </w:rPr>
      </w:pPr>
    </w:p>
    <w:p w:rsidR="009C71FF" w:rsidRDefault="009C71FF" w:rsidP="00AF506F">
      <w:pPr>
        <w:spacing w:line="360" w:lineRule="auto"/>
        <w:jc w:val="both"/>
        <w:rPr>
          <w:rFonts w:ascii="Arial" w:hAnsi="Arial" w:cs="Arial"/>
          <w:sz w:val="24"/>
          <w:szCs w:val="24"/>
        </w:rPr>
      </w:pPr>
    </w:p>
    <w:p w:rsidR="009C71FF" w:rsidRDefault="009C71FF" w:rsidP="00AF506F">
      <w:pPr>
        <w:spacing w:line="360" w:lineRule="auto"/>
        <w:jc w:val="both"/>
        <w:rPr>
          <w:rFonts w:ascii="Arial" w:hAnsi="Arial" w:cs="Arial"/>
          <w:sz w:val="24"/>
          <w:szCs w:val="24"/>
        </w:rPr>
      </w:pPr>
    </w:p>
    <w:p w:rsidR="00A01EE0" w:rsidRDefault="00A01EE0" w:rsidP="00CA4423">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Cronograma de actividades.</w:t>
      </w:r>
    </w:p>
    <w:p w:rsidR="00DA2588" w:rsidRDefault="005B09EE" w:rsidP="00DA2588">
      <w:pPr>
        <w:pStyle w:val="Prrafodelista"/>
        <w:spacing w:line="360" w:lineRule="auto"/>
        <w:ind w:left="792"/>
        <w:jc w:val="both"/>
        <w:rPr>
          <w:rFonts w:ascii="Arial" w:hAnsi="Arial" w:cs="Arial"/>
          <w:b/>
          <w:sz w:val="24"/>
          <w:szCs w:val="24"/>
        </w:rPr>
      </w:pPr>
      <w:r>
        <w:rPr>
          <w:rFonts w:ascii="Arial" w:hAnsi="Arial" w:cs="Arial"/>
          <w:b/>
          <w:sz w:val="24"/>
          <w:szCs w:val="24"/>
        </w:rPr>
        <w:t>Tabla N°7</w:t>
      </w:r>
      <w:r w:rsidR="00DA2588">
        <w:rPr>
          <w:rFonts w:ascii="Arial" w:hAnsi="Arial" w:cs="Arial"/>
          <w:b/>
          <w:sz w:val="24"/>
          <w:szCs w:val="24"/>
        </w:rPr>
        <w:t>. Cronograma de actividades</w:t>
      </w:r>
      <w:r w:rsidR="000024DE">
        <w:rPr>
          <w:rFonts w:ascii="Arial" w:hAnsi="Arial" w:cs="Arial"/>
          <w:b/>
          <w:sz w:val="24"/>
          <w:szCs w:val="24"/>
        </w:rPr>
        <w:t xml:space="preserve"> de la fase II</w:t>
      </w:r>
      <w:r w:rsidR="00360EBD">
        <w:rPr>
          <w:rFonts w:ascii="Arial" w:hAnsi="Arial" w:cs="Arial"/>
          <w:b/>
          <w:sz w:val="24"/>
          <w:szCs w:val="24"/>
        </w:rPr>
        <w:t>.</w:t>
      </w:r>
    </w:p>
    <w:tbl>
      <w:tblPr>
        <w:tblW w:w="0" w:type="auto"/>
        <w:jc w:val="center"/>
        <w:tblInd w:w="-133" w:type="dxa"/>
        <w:tblLayout w:type="fixed"/>
        <w:tblCellMar>
          <w:left w:w="0" w:type="dxa"/>
          <w:right w:w="0" w:type="dxa"/>
        </w:tblCellMar>
        <w:tblLook w:val="0000"/>
      </w:tblPr>
      <w:tblGrid>
        <w:gridCol w:w="2715"/>
        <w:gridCol w:w="500"/>
        <w:gridCol w:w="563"/>
        <w:gridCol w:w="568"/>
        <w:gridCol w:w="568"/>
        <w:gridCol w:w="569"/>
        <w:gridCol w:w="567"/>
        <w:gridCol w:w="568"/>
        <w:gridCol w:w="568"/>
        <w:gridCol w:w="569"/>
        <w:gridCol w:w="568"/>
        <w:gridCol w:w="576"/>
        <w:gridCol w:w="575"/>
        <w:gridCol w:w="30"/>
        <w:gridCol w:w="40"/>
      </w:tblGrid>
      <w:tr w:rsidR="00DA2588" w:rsidTr="00E4286D">
        <w:trPr>
          <w:gridAfter w:val="1"/>
          <w:wAfter w:w="40" w:type="dxa"/>
          <w:trHeight w:val="466"/>
          <w:jc w:val="center"/>
        </w:trPr>
        <w:tc>
          <w:tcPr>
            <w:tcW w:w="2715" w:type="dxa"/>
            <w:vMerge w:val="restart"/>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jc w:val="center"/>
              <w:rPr>
                <w:rFonts w:ascii="Arial" w:hAnsi="Arial" w:cs="Arial"/>
                <w:sz w:val="20"/>
                <w:szCs w:val="20"/>
              </w:rPr>
            </w:pPr>
            <w:r>
              <w:rPr>
                <w:rFonts w:ascii="Arial" w:hAnsi="Arial" w:cs="Arial"/>
                <w:sz w:val="24"/>
                <w:szCs w:val="24"/>
              </w:rPr>
              <w:t>Actividades</w:t>
            </w:r>
          </w:p>
        </w:tc>
        <w:tc>
          <w:tcPr>
            <w:tcW w:w="6759" w:type="dxa"/>
            <w:gridSpan w:val="12"/>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jc w:val="center"/>
            </w:pPr>
            <w:r>
              <w:rPr>
                <w:rFonts w:ascii="Arial" w:hAnsi="Arial" w:cs="Arial"/>
                <w:sz w:val="20"/>
                <w:szCs w:val="20"/>
              </w:rPr>
              <w:t>Semanas del proyecto</w:t>
            </w:r>
          </w:p>
        </w:tc>
        <w:tc>
          <w:tcPr>
            <w:tcW w:w="30" w:type="dxa"/>
            <w:tcBorders>
              <w:left w:val="single" w:sz="8" w:space="0" w:color="000000"/>
            </w:tcBorders>
            <w:shd w:val="clear" w:color="auto" w:fill="auto"/>
          </w:tcPr>
          <w:p w:rsidR="00DA2588" w:rsidRDefault="00DA2588" w:rsidP="00E4286D">
            <w:pPr>
              <w:snapToGrid w:val="0"/>
            </w:pPr>
          </w:p>
        </w:tc>
      </w:tr>
      <w:tr w:rsidR="00DA2588" w:rsidTr="00E4286D">
        <w:tblPrEx>
          <w:tblCellMar>
            <w:left w:w="108" w:type="dxa"/>
            <w:right w:w="108" w:type="dxa"/>
          </w:tblCellMar>
        </w:tblPrEx>
        <w:trPr>
          <w:trHeight w:val="291"/>
          <w:jc w:val="center"/>
        </w:trPr>
        <w:tc>
          <w:tcPr>
            <w:tcW w:w="2715" w:type="dxa"/>
            <w:vMerge/>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00"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 xml:space="preserve">1 </w:t>
            </w:r>
          </w:p>
        </w:tc>
        <w:tc>
          <w:tcPr>
            <w:tcW w:w="563"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 xml:space="preserve">2 </w:t>
            </w: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 xml:space="preserve">3 </w:t>
            </w: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4</w:t>
            </w: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5</w:t>
            </w:r>
          </w:p>
        </w:tc>
        <w:tc>
          <w:tcPr>
            <w:tcW w:w="567"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6</w:t>
            </w: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7</w:t>
            </w: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 xml:space="preserve">8 </w:t>
            </w: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9</w:t>
            </w: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10</w:t>
            </w:r>
          </w:p>
        </w:tc>
        <w:tc>
          <w:tcPr>
            <w:tcW w:w="576" w:type="dxa"/>
            <w:tcBorders>
              <w:top w:val="single" w:sz="8" w:space="0" w:color="000000"/>
              <w:left w:val="single" w:sz="8" w:space="0" w:color="000000"/>
              <w:bottom w:val="single" w:sz="8" w:space="0" w:color="000000"/>
            </w:tcBorders>
            <w:shd w:val="clear" w:color="auto" w:fill="FFFFFF"/>
          </w:tcPr>
          <w:p w:rsidR="00DA2588" w:rsidRDefault="00DA2588" w:rsidP="00E4286D">
            <w:pPr>
              <w:spacing w:after="0" w:line="360" w:lineRule="auto"/>
              <w:rPr>
                <w:rFonts w:ascii="Arial" w:hAnsi="Arial" w:cs="Arial"/>
                <w:sz w:val="20"/>
                <w:szCs w:val="20"/>
              </w:rPr>
            </w:pPr>
            <w:r>
              <w:rPr>
                <w:rFonts w:ascii="Arial" w:hAnsi="Arial" w:cs="Arial"/>
                <w:sz w:val="20"/>
                <w:szCs w:val="20"/>
              </w:rPr>
              <w:t xml:space="preserve">11 </w:t>
            </w:r>
          </w:p>
        </w:tc>
        <w:tc>
          <w:tcPr>
            <w:tcW w:w="645" w:type="dxa"/>
            <w:gridSpan w:val="3"/>
            <w:tcBorders>
              <w:top w:val="single" w:sz="8" w:space="0" w:color="000000"/>
              <w:left w:val="single" w:sz="8" w:space="0" w:color="000000"/>
              <w:bottom w:val="single" w:sz="8" w:space="0" w:color="000000"/>
              <w:right w:val="single" w:sz="8" w:space="0" w:color="000000"/>
            </w:tcBorders>
            <w:shd w:val="clear" w:color="auto" w:fill="FFFFFF"/>
          </w:tcPr>
          <w:p w:rsidR="00DA2588" w:rsidRDefault="00DA2588" w:rsidP="00E4286D">
            <w:pPr>
              <w:spacing w:after="0" w:line="360" w:lineRule="auto"/>
            </w:pPr>
            <w:r>
              <w:rPr>
                <w:rFonts w:ascii="Arial" w:hAnsi="Arial" w:cs="Arial"/>
                <w:sz w:val="20"/>
                <w:szCs w:val="20"/>
              </w:rPr>
              <w:t>12</w:t>
            </w:r>
          </w:p>
        </w:tc>
      </w:tr>
      <w:tr w:rsidR="00DA2588" w:rsidTr="00E4286D">
        <w:tblPrEx>
          <w:tblCellMar>
            <w:left w:w="108" w:type="dxa"/>
            <w:right w:w="108" w:type="dxa"/>
          </w:tblCellMar>
        </w:tblPrEx>
        <w:trPr>
          <w:trHeight w:val="1510"/>
          <w:jc w:val="center"/>
        </w:trPr>
        <w:tc>
          <w:tcPr>
            <w:tcW w:w="2715" w:type="dxa"/>
            <w:tcBorders>
              <w:top w:val="single" w:sz="8" w:space="0" w:color="000000"/>
              <w:left w:val="single" w:sz="8" w:space="0" w:color="000000"/>
              <w:bottom w:val="single" w:sz="8" w:space="0" w:color="000000"/>
            </w:tcBorders>
            <w:shd w:val="clear" w:color="auto" w:fill="00B0F0"/>
          </w:tcPr>
          <w:p w:rsidR="00DA2588" w:rsidRDefault="00DA2588" w:rsidP="00E4286D">
            <w:pPr>
              <w:spacing w:after="0" w:line="360" w:lineRule="auto"/>
              <w:rPr>
                <w:sz w:val="20"/>
                <w:szCs w:val="20"/>
              </w:rPr>
            </w:pPr>
            <w:r>
              <w:rPr>
                <w:rFonts w:ascii="Arial" w:hAnsi="Arial" w:cs="Arial"/>
                <w:sz w:val="20"/>
                <w:szCs w:val="20"/>
              </w:rPr>
              <w:t>Describir la situación actual que presenta la instalación eléctrica de la entidad en estudio.</w:t>
            </w:r>
          </w:p>
        </w:tc>
        <w:tc>
          <w:tcPr>
            <w:tcW w:w="500" w:type="dxa"/>
            <w:tcBorders>
              <w:top w:val="single" w:sz="8" w:space="0" w:color="000000"/>
              <w:left w:val="single" w:sz="8" w:space="0" w:color="000000"/>
              <w:bottom w:val="single" w:sz="8" w:space="0" w:color="000000"/>
            </w:tcBorders>
            <w:shd w:val="clear" w:color="auto" w:fill="00B0F0"/>
          </w:tcPr>
          <w:p w:rsidR="00DA2588" w:rsidRDefault="00DA2588" w:rsidP="00E4286D">
            <w:pPr>
              <w:snapToGrid w:val="0"/>
              <w:spacing w:after="0" w:line="360" w:lineRule="auto"/>
              <w:rPr>
                <w:sz w:val="20"/>
                <w:szCs w:val="20"/>
              </w:rPr>
            </w:pPr>
          </w:p>
        </w:tc>
        <w:tc>
          <w:tcPr>
            <w:tcW w:w="563" w:type="dxa"/>
            <w:tcBorders>
              <w:top w:val="single" w:sz="8" w:space="0" w:color="000000"/>
              <w:left w:val="single" w:sz="8" w:space="0" w:color="000000"/>
              <w:bottom w:val="single" w:sz="8" w:space="0" w:color="000000"/>
            </w:tcBorders>
            <w:shd w:val="clear" w:color="auto" w:fill="00B0F0"/>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7"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76"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645" w:type="dxa"/>
            <w:gridSpan w:val="3"/>
            <w:tcBorders>
              <w:top w:val="single" w:sz="8" w:space="0" w:color="000000"/>
              <w:left w:val="single" w:sz="8" w:space="0" w:color="000000"/>
              <w:bottom w:val="single" w:sz="8" w:space="0" w:color="000000"/>
              <w:right w:val="single" w:sz="8" w:space="0" w:color="000000"/>
            </w:tcBorders>
            <w:shd w:val="clear" w:color="auto" w:fill="FFFFFF"/>
          </w:tcPr>
          <w:p w:rsidR="00DA2588" w:rsidRDefault="00DA2588" w:rsidP="00E4286D">
            <w:pPr>
              <w:snapToGrid w:val="0"/>
              <w:spacing w:after="0" w:line="360" w:lineRule="auto"/>
            </w:pPr>
          </w:p>
        </w:tc>
      </w:tr>
      <w:tr w:rsidR="00DA2588" w:rsidTr="00E4286D">
        <w:tblPrEx>
          <w:tblCellMar>
            <w:left w:w="108" w:type="dxa"/>
            <w:right w:w="108" w:type="dxa"/>
          </w:tblCellMar>
        </w:tblPrEx>
        <w:trPr>
          <w:trHeight w:val="1390"/>
          <w:jc w:val="center"/>
        </w:trPr>
        <w:tc>
          <w:tcPr>
            <w:tcW w:w="2715" w:type="dxa"/>
            <w:tcBorders>
              <w:top w:val="single" w:sz="8" w:space="0" w:color="000000"/>
              <w:left w:val="single" w:sz="8" w:space="0" w:color="000000"/>
              <w:bottom w:val="single" w:sz="8" w:space="0" w:color="000000"/>
            </w:tcBorders>
            <w:shd w:val="clear" w:color="auto" w:fill="FFC000"/>
          </w:tcPr>
          <w:p w:rsidR="00DA2588" w:rsidRDefault="00DA2588" w:rsidP="00E4286D">
            <w:pPr>
              <w:spacing w:line="360" w:lineRule="auto"/>
              <w:jc w:val="both"/>
              <w:rPr>
                <w:sz w:val="20"/>
                <w:szCs w:val="20"/>
              </w:rPr>
            </w:pPr>
            <w:r>
              <w:rPr>
                <w:rFonts w:ascii="Arial" w:hAnsi="Arial" w:cs="Arial"/>
                <w:sz w:val="20"/>
                <w:szCs w:val="20"/>
              </w:rPr>
              <w:t>Identificar las cargas de los equipos eléctricos presentes en la entidad pública.</w:t>
            </w:r>
          </w:p>
        </w:tc>
        <w:tc>
          <w:tcPr>
            <w:tcW w:w="500"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3"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C000"/>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C000"/>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7"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76"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645" w:type="dxa"/>
            <w:gridSpan w:val="3"/>
            <w:tcBorders>
              <w:top w:val="single" w:sz="8" w:space="0" w:color="000000"/>
              <w:left w:val="single" w:sz="8" w:space="0" w:color="000000"/>
              <w:bottom w:val="single" w:sz="8" w:space="0" w:color="000000"/>
              <w:right w:val="single" w:sz="8" w:space="0" w:color="000000"/>
            </w:tcBorders>
            <w:shd w:val="clear" w:color="auto" w:fill="FFFFFF"/>
          </w:tcPr>
          <w:p w:rsidR="00DA2588" w:rsidRDefault="00DA2588" w:rsidP="00E4286D">
            <w:pPr>
              <w:snapToGrid w:val="0"/>
              <w:spacing w:after="0" w:line="360" w:lineRule="auto"/>
            </w:pPr>
          </w:p>
        </w:tc>
      </w:tr>
      <w:tr w:rsidR="00DA2588" w:rsidTr="00E4286D">
        <w:tblPrEx>
          <w:tblCellMar>
            <w:left w:w="108" w:type="dxa"/>
            <w:right w:w="108" w:type="dxa"/>
          </w:tblCellMar>
        </w:tblPrEx>
        <w:trPr>
          <w:trHeight w:val="799"/>
          <w:jc w:val="center"/>
        </w:trPr>
        <w:tc>
          <w:tcPr>
            <w:tcW w:w="2715" w:type="dxa"/>
            <w:tcBorders>
              <w:top w:val="single" w:sz="8" w:space="0" w:color="000000"/>
              <w:left w:val="single" w:sz="8" w:space="0" w:color="000000"/>
              <w:bottom w:val="single" w:sz="8" w:space="0" w:color="000000"/>
            </w:tcBorders>
            <w:shd w:val="clear" w:color="auto" w:fill="92D050"/>
          </w:tcPr>
          <w:p w:rsidR="00DA2588" w:rsidRDefault="00DA2588" w:rsidP="00E4286D">
            <w:pPr>
              <w:spacing w:after="0" w:line="360" w:lineRule="auto"/>
              <w:rPr>
                <w:sz w:val="20"/>
                <w:szCs w:val="20"/>
              </w:rPr>
            </w:pPr>
            <w:r>
              <w:rPr>
                <w:rFonts w:ascii="Arial" w:hAnsi="Arial" w:cs="Arial"/>
                <w:sz w:val="20"/>
                <w:szCs w:val="20"/>
              </w:rPr>
              <w:t>Aplicar criterios de diseño para el cálculo de circuitos ramales, alimentadores y protecciones.</w:t>
            </w:r>
          </w:p>
        </w:tc>
        <w:tc>
          <w:tcPr>
            <w:tcW w:w="500"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3"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92D050"/>
          </w:tcPr>
          <w:p w:rsidR="00DA2588" w:rsidRDefault="00DA2588" w:rsidP="00E4286D">
            <w:pPr>
              <w:snapToGrid w:val="0"/>
              <w:spacing w:after="0" w:line="360" w:lineRule="auto"/>
            </w:pPr>
          </w:p>
        </w:tc>
        <w:tc>
          <w:tcPr>
            <w:tcW w:w="567" w:type="dxa"/>
            <w:tcBorders>
              <w:top w:val="single" w:sz="8" w:space="0" w:color="000000"/>
              <w:left w:val="single" w:sz="8" w:space="0" w:color="000000"/>
              <w:bottom w:val="single" w:sz="8" w:space="0" w:color="000000"/>
            </w:tcBorders>
            <w:shd w:val="clear" w:color="auto" w:fill="92D050"/>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76"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645" w:type="dxa"/>
            <w:gridSpan w:val="3"/>
            <w:tcBorders>
              <w:top w:val="single" w:sz="8" w:space="0" w:color="000000"/>
              <w:left w:val="single" w:sz="8" w:space="0" w:color="000000"/>
              <w:bottom w:val="single" w:sz="8" w:space="0" w:color="000000"/>
              <w:right w:val="single" w:sz="8" w:space="0" w:color="000000"/>
            </w:tcBorders>
            <w:shd w:val="clear" w:color="auto" w:fill="FFFFFF"/>
          </w:tcPr>
          <w:p w:rsidR="00DA2588" w:rsidRDefault="00DA2588" w:rsidP="00E4286D">
            <w:pPr>
              <w:snapToGrid w:val="0"/>
              <w:spacing w:after="0" w:line="360" w:lineRule="auto"/>
            </w:pPr>
          </w:p>
        </w:tc>
      </w:tr>
      <w:tr w:rsidR="00DA2588" w:rsidTr="00E4286D">
        <w:tblPrEx>
          <w:tblCellMar>
            <w:left w:w="108" w:type="dxa"/>
            <w:right w:w="108" w:type="dxa"/>
          </w:tblCellMar>
        </w:tblPrEx>
        <w:trPr>
          <w:trHeight w:val="1081"/>
          <w:jc w:val="center"/>
        </w:trPr>
        <w:tc>
          <w:tcPr>
            <w:tcW w:w="2715" w:type="dxa"/>
            <w:tcBorders>
              <w:top w:val="single" w:sz="8" w:space="0" w:color="000000"/>
              <w:left w:val="single" w:sz="8" w:space="0" w:color="000000"/>
              <w:bottom w:val="single" w:sz="8" w:space="0" w:color="000000"/>
            </w:tcBorders>
            <w:shd w:val="clear" w:color="auto" w:fill="7030A0"/>
          </w:tcPr>
          <w:p w:rsidR="00DA2588" w:rsidRDefault="00DA2588" w:rsidP="00E4286D">
            <w:pPr>
              <w:spacing w:after="0" w:line="360" w:lineRule="auto"/>
              <w:rPr>
                <w:sz w:val="20"/>
                <w:szCs w:val="20"/>
              </w:rPr>
            </w:pPr>
            <w:r>
              <w:rPr>
                <w:rFonts w:ascii="Arial" w:hAnsi="Arial" w:cs="Arial"/>
                <w:sz w:val="20"/>
                <w:szCs w:val="20"/>
              </w:rPr>
              <w:t>Realizar el estudio de carga para seleccionar las características del tablero, protecciones y acometida</w:t>
            </w:r>
          </w:p>
        </w:tc>
        <w:tc>
          <w:tcPr>
            <w:tcW w:w="500"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3"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7"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7030A0"/>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7030A0"/>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76"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645" w:type="dxa"/>
            <w:gridSpan w:val="3"/>
            <w:tcBorders>
              <w:top w:val="single" w:sz="8" w:space="0" w:color="000000"/>
              <w:left w:val="single" w:sz="8" w:space="0" w:color="000000"/>
              <w:bottom w:val="single" w:sz="8" w:space="0" w:color="000000"/>
              <w:right w:val="single" w:sz="8" w:space="0" w:color="000000"/>
            </w:tcBorders>
            <w:shd w:val="clear" w:color="auto" w:fill="FFFFFF"/>
          </w:tcPr>
          <w:p w:rsidR="00DA2588" w:rsidRDefault="00DA2588" w:rsidP="00E4286D">
            <w:pPr>
              <w:snapToGrid w:val="0"/>
              <w:spacing w:after="0" w:line="360" w:lineRule="auto"/>
            </w:pPr>
          </w:p>
        </w:tc>
      </w:tr>
      <w:tr w:rsidR="00DA2588" w:rsidTr="00E4286D">
        <w:tblPrEx>
          <w:tblCellMar>
            <w:left w:w="108" w:type="dxa"/>
            <w:right w:w="108" w:type="dxa"/>
          </w:tblCellMar>
        </w:tblPrEx>
        <w:trPr>
          <w:trHeight w:val="1070"/>
          <w:jc w:val="center"/>
        </w:trPr>
        <w:tc>
          <w:tcPr>
            <w:tcW w:w="2715" w:type="dxa"/>
            <w:tcBorders>
              <w:top w:val="single" w:sz="8" w:space="0" w:color="000000"/>
              <w:left w:val="single" w:sz="8" w:space="0" w:color="000000"/>
              <w:bottom w:val="single" w:sz="8" w:space="0" w:color="000000"/>
            </w:tcBorders>
            <w:shd w:val="clear" w:color="auto" w:fill="FFFF00"/>
          </w:tcPr>
          <w:p w:rsidR="00DA2588" w:rsidRDefault="00DA2588" w:rsidP="00E4286D">
            <w:pPr>
              <w:spacing w:after="0" w:line="360" w:lineRule="auto"/>
              <w:rPr>
                <w:sz w:val="20"/>
                <w:szCs w:val="20"/>
              </w:rPr>
            </w:pPr>
            <w:r>
              <w:rPr>
                <w:rFonts w:ascii="Arial" w:hAnsi="Arial" w:cs="Arial"/>
                <w:sz w:val="20"/>
                <w:szCs w:val="20"/>
              </w:rPr>
              <w:t>Elaborar el plano de la instalación eléctrica propuesta.</w:t>
            </w:r>
          </w:p>
        </w:tc>
        <w:tc>
          <w:tcPr>
            <w:tcW w:w="500"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3"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7"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00"/>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00"/>
          </w:tcPr>
          <w:p w:rsidR="00DA2588" w:rsidRDefault="00DA2588" w:rsidP="00E4286D">
            <w:pPr>
              <w:snapToGrid w:val="0"/>
              <w:spacing w:after="0" w:line="360" w:lineRule="auto"/>
            </w:pPr>
          </w:p>
        </w:tc>
        <w:tc>
          <w:tcPr>
            <w:tcW w:w="576"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645" w:type="dxa"/>
            <w:gridSpan w:val="3"/>
            <w:tcBorders>
              <w:top w:val="single" w:sz="8" w:space="0" w:color="000000"/>
              <w:left w:val="single" w:sz="8" w:space="0" w:color="000000"/>
              <w:bottom w:val="single" w:sz="8" w:space="0" w:color="000000"/>
              <w:right w:val="single" w:sz="8" w:space="0" w:color="000000"/>
            </w:tcBorders>
            <w:shd w:val="clear" w:color="auto" w:fill="FFFFFF"/>
          </w:tcPr>
          <w:p w:rsidR="00DA2588" w:rsidRDefault="00DA2588" w:rsidP="00E4286D">
            <w:pPr>
              <w:snapToGrid w:val="0"/>
              <w:spacing w:after="0" w:line="360" w:lineRule="auto"/>
            </w:pPr>
          </w:p>
        </w:tc>
      </w:tr>
      <w:tr w:rsidR="00DA2588" w:rsidTr="00E4286D">
        <w:tblPrEx>
          <w:tblCellMar>
            <w:left w:w="108" w:type="dxa"/>
            <w:right w:w="108" w:type="dxa"/>
          </w:tblCellMar>
        </w:tblPrEx>
        <w:trPr>
          <w:trHeight w:val="1212"/>
          <w:jc w:val="center"/>
        </w:trPr>
        <w:tc>
          <w:tcPr>
            <w:tcW w:w="2715" w:type="dxa"/>
            <w:tcBorders>
              <w:top w:val="single" w:sz="8" w:space="0" w:color="000000"/>
              <w:left w:val="single" w:sz="8" w:space="0" w:color="000000"/>
              <w:bottom w:val="single" w:sz="8" w:space="0" w:color="000000"/>
            </w:tcBorders>
            <w:shd w:val="clear" w:color="auto" w:fill="B8CCE4"/>
          </w:tcPr>
          <w:p w:rsidR="00DA2588" w:rsidRDefault="00DA2588" w:rsidP="00E4286D">
            <w:pPr>
              <w:spacing w:after="0" w:line="360" w:lineRule="auto"/>
              <w:rPr>
                <w:sz w:val="20"/>
                <w:szCs w:val="20"/>
              </w:rPr>
            </w:pPr>
            <w:r>
              <w:rPr>
                <w:rFonts w:ascii="Arial" w:hAnsi="Arial" w:cs="Arial"/>
                <w:sz w:val="20"/>
                <w:szCs w:val="20"/>
              </w:rPr>
              <w:t>Presentar un análisis de costo de los materiales, mano de obra utilizada en la propuesta del sistema eléctrico</w:t>
            </w:r>
          </w:p>
        </w:tc>
        <w:tc>
          <w:tcPr>
            <w:tcW w:w="500"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3"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rPr>
                <w:sz w:val="20"/>
                <w:szCs w:val="20"/>
              </w:rPr>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7"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9"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68" w:type="dxa"/>
            <w:tcBorders>
              <w:top w:val="single" w:sz="8" w:space="0" w:color="000000"/>
              <w:left w:val="single" w:sz="8" w:space="0" w:color="000000"/>
              <w:bottom w:val="single" w:sz="8" w:space="0" w:color="000000"/>
            </w:tcBorders>
            <w:shd w:val="clear" w:color="auto" w:fill="FFFFFF"/>
          </w:tcPr>
          <w:p w:rsidR="00DA2588" w:rsidRDefault="00DA2588" w:rsidP="00E4286D">
            <w:pPr>
              <w:snapToGrid w:val="0"/>
              <w:spacing w:after="0" w:line="360" w:lineRule="auto"/>
            </w:pPr>
          </w:p>
        </w:tc>
        <w:tc>
          <w:tcPr>
            <w:tcW w:w="576" w:type="dxa"/>
            <w:tcBorders>
              <w:top w:val="single" w:sz="8" w:space="0" w:color="000000"/>
              <w:left w:val="single" w:sz="8" w:space="0" w:color="000000"/>
              <w:bottom w:val="single" w:sz="8" w:space="0" w:color="000000"/>
            </w:tcBorders>
            <w:shd w:val="clear" w:color="auto" w:fill="B8CCE4"/>
          </w:tcPr>
          <w:p w:rsidR="00DA2588" w:rsidRDefault="00DA2588" w:rsidP="00E4286D">
            <w:pPr>
              <w:snapToGrid w:val="0"/>
              <w:spacing w:after="0" w:line="360" w:lineRule="auto"/>
            </w:pPr>
          </w:p>
        </w:tc>
        <w:tc>
          <w:tcPr>
            <w:tcW w:w="645" w:type="dxa"/>
            <w:gridSpan w:val="3"/>
            <w:tcBorders>
              <w:top w:val="single" w:sz="8" w:space="0" w:color="000000"/>
              <w:left w:val="single" w:sz="8" w:space="0" w:color="000000"/>
              <w:bottom w:val="single" w:sz="8" w:space="0" w:color="000000"/>
              <w:right w:val="single" w:sz="8" w:space="0" w:color="000000"/>
            </w:tcBorders>
            <w:shd w:val="clear" w:color="auto" w:fill="B8CCE4"/>
          </w:tcPr>
          <w:p w:rsidR="00DA2588" w:rsidRDefault="00DA2588" w:rsidP="00E4286D">
            <w:pPr>
              <w:snapToGrid w:val="0"/>
              <w:spacing w:after="0" w:line="360" w:lineRule="auto"/>
            </w:pPr>
          </w:p>
        </w:tc>
      </w:tr>
    </w:tbl>
    <w:p w:rsidR="00DA2588" w:rsidRDefault="00DA2588" w:rsidP="00DA2588">
      <w:pPr>
        <w:pStyle w:val="Prrafodelista"/>
        <w:spacing w:line="360" w:lineRule="auto"/>
        <w:ind w:left="792"/>
        <w:jc w:val="both"/>
        <w:rPr>
          <w:rFonts w:ascii="Arial" w:hAnsi="Arial" w:cs="Arial"/>
          <w:b/>
          <w:sz w:val="24"/>
          <w:szCs w:val="24"/>
        </w:rPr>
      </w:pPr>
    </w:p>
    <w:p w:rsidR="00DA2588" w:rsidRDefault="00DA2588" w:rsidP="00DA2588">
      <w:pPr>
        <w:pStyle w:val="Prrafodelista"/>
        <w:spacing w:line="360" w:lineRule="auto"/>
        <w:ind w:left="792"/>
        <w:jc w:val="both"/>
        <w:rPr>
          <w:rFonts w:ascii="Arial" w:hAnsi="Arial" w:cs="Arial"/>
          <w:b/>
          <w:sz w:val="24"/>
          <w:szCs w:val="24"/>
        </w:rPr>
      </w:pPr>
    </w:p>
    <w:p w:rsidR="00DA2588" w:rsidRDefault="00DA2588" w:rsidP="00DA2588">
      <w:pPr>
        <w:pStyle w:val="Prrafodelista"/>
        <w:spacing w:line="360" w:lineRule="auto"/>
        <w:ind w:left="792"/>
        <w:jc w:val="both"/>
        <w:rPr>
          <w:rFonts w:ascii="Arial" w:hAnsi="Arial" w:cs="Arial"/>
          <w:b/>
          <w:sz w:val="24"/>
          <w:szCs w:val="24"/>
        </w:rPr>
      </w:pPr>
    </w:p>
    <w:p w:rsidR="00DA2588" w:rsidRDefault="00DA2588" w:rsidP="00DA2588">
      <w:pPr>
        <w:pStyle w:val="Prrafodelista"/>
        <w:spacing w:line="360" w:lineRule="auto"/>
        <w:ind w:left="792"/>
        <w:jc w:val="both"/>
        <w:rPr>
          <w:rFonts w:ascii="Arial" w:hAnsi="Arial" w:cs="Arial"/>
          <w:b/>
          <w:sz w:val="24"/>
          <w:szCs w:val="24"/>
        </w:rPr>
      </w:pPr>
    </w:p>
    <w:p w:rsidR="00DA2588" w:rsidRDefault="00DA2588" w:rsidP="00DA2588">
      <w:pPr>
        <w:pStyle w:val="Prrafodelista"/>
        <w:spacing w:line="360" w:lineRule="auto"/>
        <w:ind w:left="792"/>
        <w:jc w:val="both"/>
        <w:rPr>
          <w:rFonts w:ascii="Arial" w:hAnsi="Arial" w:cs="Arial"/>
          <w:b/>
          <w:sz w:val="24"/>
          <w:szCs w:val="24"/>
        </w:rPr>
      </w:pPr>
    </w:p>
    <w:p w:rsidR="00A01EE0" w:rsidRDefault="00A01EE0" w:rsidP="00CA4423">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Memoria descriptiva.</w:t>
      </w:r>
    </w:p>
    <w:p w:rsidR="005E672D" w:rsidRPr="005E672D" w:rsidRDefault="005E672D" w:rsidP="005E672D">
      <w:pPr>
        <w:pStyle w:val="Prrafodelista"/>
        <w:spacing w:line="360" w:lineRule="auto"/>
        <w:ind w:left="567" w:firstLine="624"/>
        <w:jc w:val="both"/>
        <w:rPr>
          <w:rFonts w:ascii="Arial" w:hAnsi="Arial" w:cs="Arial"/>
          <w:sz w:val="24"/>
          <w:szCs w:val="24"/>
        </w:rPr>
      </w:pPr>
      <w:r w:rsidRPr="005E672D">
        <w:rPr>
          <w:rFonts w:ascii="Arial" w:hAnsi="Arial" w:cs="Arial"/>
          <w:sz w:val="24"/>
          <w:szCs w:val="24"/>
        </w:rPr>
        <w:t>La entidad pública en estudio se trata del Ambulatorio Rural tipo II de Tres Esquinas de 424.94m² donde está dividida por áreas de sala de espera, un (1)</w:t>
      </w:r>
      <w:r w:rsidR="00A555C1">
        <w:rPr>
          <w:rFonts w:ascii="Arial" w:hAnsi="Arial" w:cs="Arial"/>
          <w:sz w:val="24"/>
          <w:szCs w:val="24"/>
        </w:rPr>
        <w:t xml:space="preserve"> </w:t>
      </w:r>
      <w:r w:rsidRPr="005E672D">
        <w:rPr>
          <w:rFonts w:ascii="Arial" w:hAnsi="Arial" w:cs="Arial"/>
          <w:sz w:val="24"/>
          <w:szCs w:val="24"/>
        </w:rPr>
        <w:t>servicio de trabajo social, una (1) coordinación de secretarias, una (1)</w:t>
      </w:r>
      <w:r w:rsidR="00A555C1">
        <w:rPr>
          <w:rFonts w:ascii="Arial" w:hAnsi="Arial" w:cs="Arial"/>
          <w:sz w:val="24"/>
          <w:szCs w:val="24"/>
        </w:rPr>
        <w:t xml:space="preserve"> </w:t>
      </w:r>
      <w:r w:rsidRPr="005E672D">
        <w:rPr>
          <w:rFonts w:ascii="Arial" w:hAnsi="Arial" w:cs="Arial"/>
          <w:sz w:val="24"/>
          <w:szCs w:val="24"/>
        </w:rPr>
        <w:t>medicina vial, una (1)</w:t>
      </w:r>
      <w:r w:rsidR="00A555C1">
        <w:rPr>
          <w:rFonts w:ascii="Arial" w:hAnsi="Arial" w:cs="Arial"/>
          <w:sz w:val="24"/>
          <w:szCs w:val="24"/>
        </w:rPr>
        <w:t xml:space="preserve"> </w:t>
      </w:r>
      <w:r w:rsidRPr="005E672D">
        <w:rPr>
          <w:rFonts w:ascii="Arial" w:hAnsi="Arial" w:cs="Arial"/>
          <w:sz w:val="24"/>
          <w:szCs w:val="24"/>
        </w:rPr>
        <w:t>recepción, (1)</w:t>
      </w:r>
      <w:r w:rsidR="00A555C1">
        <w:rPr>
          <w:rFonts w:ascii="Arial" w:hAnsi="Arial" w:cs="Arial"/>
          <w:sz w:val="24"/>
          <w:szCs w:val="24"/>
        </w:rPr>
        <w:t xml:space="preserve"> </w:t>
      </w:r>
      <w:r w:rsidRPr="005E672D">
        <w:rPr>
          <w:rFonts w:ascii="Arial" w:hAnsi="Arial" w:cs="Arial"/>
          <w:sz w:val="24"/>
          <w:szCs w:val="24"/>
        </w:rPr>
        <w:t>observaciones, una (1)</w:t>
      </w:r>
      <w:r w:rsidR="00A555C1">
        <w:rPr>
          <w:rFonts w:ascii="Arial" w:hAnsi="Arial" w:cs="Arial"/>
          <w:sz w:val="24"/>
          <w:szCs w:val="24"/>
        </w:rPr>
        <w:t xml:space="preserve"> </w:t>
      </w:r>
      <w:r w:rsidRPr="005E672D">
        <w:rPr>
          <w:rFonts w:ascii="Arial" w:hAnsi="Arial" w:cs="Arial"/>
          <w:sz w:val="24"/>
          <w:szCs w:val="24"/>
        </w:rPr>
        <w:t>sala de curas, un (1)</w:t>
      </w:r>
      <w:r w:rsidR="00A555C1">
        <w:rPr>
          <w:rFonts w:ascii="Arial" w:hAnsi="Arial" w:cs="Arial"/>
          <w:sz w:val="24"/>
          <w:szCs w:val="24"/>
        </w:rPr>
        <w:t xml:space="preserve"> </w:t>
      </w:r>
      <w:r w:rsidRPr="005E672D">
        <w:rPr>
          <w:rFonts w:ascii="Arial" w:hAnsi="Arial" w:cs="Arial"/>
          <w:sz w:val="24"/>
          <w:szCs w:val="24"/>
        </w:rPr>
        <w:t>puesto de enfermería,(1) observaciones de mujeres, ocho (8) baños, una (1) cocina, tres (3) patios, una (1) pediatría, una (1) farmacia, una (1) odontología, una (1) organización, una (1) planificación familiar, dos (2)lavandería; y en el mismo terreno del ambulatorio está construida una pequeña casa para los médicos lo cual está distribuida por los espacios de dos (2) dormitorios, un (1) baño, una (1) sala comedor. También se encuentra un (1) depósito de basura, un (1) caja de agua, un (1) cuarto para la planta de emergencia, un (1) cuarto de bombas.</w:t>
      </w:r>
    </w:p>
    <w:p w:rsidR="005E672D" w:rsidRDefault="005E672D" w:rsidP="005E672D">
      <w:pPr>
        <w:pStyle w:val="Prrafodelista"/>
        <w:spacing w:line="360" w:lineRule="auto"/>
        <w:ind w:left="567" w:firstLine="624"/>
        <w:jc w:val="both"/>
        <w:rPr>
          <w:rFonts w:ascii="Arial" w:hAnsi="Arial" w:cs="Arial"/>
          <w:sz w:val="24"/>
          <w:szCs w:val="24"/>
        </w:rPr>
      </w:pPr>
      <w:r w:rsidRPr="005E672D">
        <w:rPr>
          <w:rFonts w:ascii="Arial" w:hAnsi="Arial" w:cs="Arial"/>
          <w:sz w:val="24"/>
          <w:szCs w:val="24"/>
        </w:rPr>
        <w:t xml:space="preserve">El suministro de energía eléctrica del ambulatorio proviene de un transformador de 37.5KVA, su acometida es bifásica (220/110), y va de manera subterránea donde el conductor principal es THW Cu AWG #1, que va directamente al medidor y del mismo medidor al interruptor principal, cuyo conductor es THW </w:t>
      </w:r>
      <w:r w:rsidR="00D862AB">
        <w:rPr>
          <w:rFonts w:ascii="Arial" w:hAnsi="Arial" w:cs="Arial"/>
          <w:sz w:val="24"/>
          <w:szCs w:val="24"/>
        </w:rPr>
        <w:t xml:space="preserve">Cu </w:t>
      </w:r>
      <w:r w:rsidRPr="005E672D">
        <w:rPr>
          <w:rFonts w:ascii="Arial" w:hAnsi="Arial" w:cs="Arial"/>
          <w:sz w:val="24"/>
          <w:szCs w:val="24"/>
        </w:rPr>
        <w:t xml:space="preserve">calibre AWG 1/0. En el tablero principal se encuentran un (1) interruptor el cual su capacidad es 175 A donde hace las derivaciones hacia un (1) el interruptor tipo breaker (ambulatorio) de 125 A y el otro (1) interruptor (casa de los médicos) de 60 A, (lo indica </w:t>
      </w:r>
      <w:r w:rsidR="00FB4C5C">
        <w:rPr>
          <w:rFonts w:ascii="Arial" w:hAnsi="Arial" w:cs="Arial"/>
          <w:sz w:val="24"/>
          <w:szCs w:val="24"/>
        </w:rPr>
        <w:t>la figura</w:t>
      </w:r>
      <w:r w:rsidRPr="005E672D">
        <w:rPr>
          <w:rFonts w:ascii="Arial" w:hAnsi="Arial" w:cs="Arial"/>
          <w:sz w:val="24"/>
          <w:szCs w:val="24"/>
        </w:rPr>
        <w:t xml:space="preserve"> 1, </w:t>
      </w:r>
      <w:r w:rsidR="00826471">
        <w:rPr>
          <w:rFonts w:ascii="Arial" w:hAnsi="Arial" w:cs="Arial"/>
          <w:sz w:val="24"/>
          <w:szCs w:val="24"/>
        </w:rPr>
        <w:t>9 y 10</w:t>
      </w:r>
      <w:r w:rsidRPr="005E672D">
        <w:rPr>
          <w:rFonts w:ascii="Arial" w:hAnsi="Arial" w:cs="Arial"/>
          <w:sz w:val="24"/>
          <w:szCs w:val="24"/>
        </w:rPr>
        <w:t>).</w:t>
      </w:r>
    </w:p>
    <w:p w:rsidR="00AB7176" w:rsidRPr="00AB7176" w:rsidRDefault="00AB7176" w:rsidP="00AB7176">
      <w:pPr>
        <w:pStyle w:val="Prrafodelista"/>
        <w:spacing w:line="360" w:lineRule="auto"/>
        <w:ind w:left="567" w:firstLine="567"/>
        <w:jc w:val="both"/>
        <w:rPr>
          <w:rFonts w:ascii="Arial" w:hAnsi="Arial" w:cs="Arial"/>
          <w:sz w:val="24"/>
          <w:szCs w:val="24"/>
        </w:rPr>
      </w:pPr>
      <w:r w:rsidRPr="00AB7176">
        <w:rPr>
          <w:rFonts w:ascii="Arial" w:hAnsi="Arial" w:cs="Arial"/>
          <w:sz w:val="24"/>
          <w:szCs w:val="24"/>
        </w:rPr>
        <w:t>En el tablero monofásico hay dieciséis (16) breaker de 1 polo de 30 A cada uno los cuales son solo para los tomacorrientes e iluminaria. En las lámparas hay 55 salidas distribuidas según muestra el plano actual N°</w:t>
      </w:r>
      <w:r w:rsidR="003E201E">
        <w:rPr>
          <w:rFonts w:ascii="Arial" w:hAnsi="Arial" w:cs="Arial"/>
          <w:sz w:val="24"/>
          <w:szCs w:val="24"/>
        </w:rPr>
        <w:t>8</w:t>
      </w:r>
      <w:r w:rsidRPr="00AB7176">
        <w:rPr>
          <w:rFonts w:ascii="Arial" w:hAnsi="Arial" w:cs="Arial"/>
          <w:sz w:val="24"/>
          <w:szCs w:val="24"/>
        </w:rPr>
        <w:t xml:space="preserve"> y el plano actual N°</w:t>
      </w:r>
      <w:r w:rsidR="003E201E">
        <w:rPr>
          <w:rFonts w:ascii="Arial" w:hAnsi="Arial" w:cs="Arial"/>
          <w:sz w:val="24"/>
          <w:szCs w:val="24"/>
        </w:rPr>
        <w:t>7</w:t>
      </w:r>
      <w:r w:rsidRPr="00AB7176">
        <w:rPr>
          <w:rFonts w:ascii="Arial" w:hAnsi="Arial" w:cs="Arial"/>
          <w:sz w:val="24"/>
          <w:szCs w:val="24"/>
        </w:rPr>
        <w:t xml:space="preserve"> de los tomacorrientes consta de 58 salidas.</w:t>
      </w:r>
    </w:p>
    <w:p w:rsidR="00AB7176" w:rsidRDefault="00AB7176" w:rsidP="00AB7176">
      <w:pPr>
        <w:pStyle w:val="Prrafodelista"/>
        <w:spacing w:line="360" w:lineRule="auto"/>
        <w:ind w:left="567" w:firstLine="567"/>
        <w:jc w:val="both"/>
        <w:rPr>
          <w:rFonts w:ascii="Arial" w:hAnsi="Arial" w:cs="Arial"/>
          <w:sz w:val="24"/>
          <w:szCs w:val="24"/>
        </w:rPr>
      </w:pPr>
      <w:r w:rsidRPr="00AB7176">
        <w:rPr>
          <w:rFonts w:ascii="Arial" w:hAnsi="Arial" w:cs="Arial"/>
          <w:sz w:val="24"/>
          <w:szCs w:val="24"/>
        </w:rPr>
        <w:t xml:space="preserve">En el tablero bifásico hay diez (10) breaker de 1 polo y tres (3) de dos polos destinados a alimentar los aires acondicionados de 220v. Están conectados cinco (5) aires acondicionados los cuales dos (2) son de 120V y tres (3) son de 220V. Hay dos (2) áreas que no tienen aire acondicionado (observación de mujeres, sala de curas), debido a que se dañaron y quedaron como reserva.  </w:t>
      </w:r>
    </w:p>
    <w:p w:rsidR="00A01EE0" w:rsidRDefault="00A01EE0" w:rsidP="00CA4423">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Análisis de resultados.</w:t>
      </w:r>
    </w:p>
    <w:p w:rsidR="003D2417" w:rsidRDefault="003D2417" w:rsidP="003D2417">
      <w:pPr>
        <w:spacing w:line="360" w:lineRule="auto"/>
        <w:jc w:val="both"/>
        <w:rPr>
          <w:rFonts w:ascii="Arial" w:hAnsi="Arial" w:cs="Arial"/>
          <w:b/>
          <w:sz w:val="24"/>
          <w:szCs w:val="24"/>
        </w:rPr>
      </w:pPr>
      <w:r>
        <w:rPr>
          <w:rFonts w:ascii="Arial" w:hAnsi="Arial" w:cs="Arial"/>
          <w:b/>
          <w:sz w:val="24"/>
          <w:szCs w:val="24"/>
        </w:rPr>
        <w:t>Calculo de Circuitos Ramales:</w:t>
      </w:r>
    </w:p>
    <w:p w:rsidR="003D2417" w:rsidRDefault="003D2417" w:rsidP="003D2417">
      <w:pPr>
        <w:spacing w:line="360" w:lineRule="auto"/>
        <w:jc w:val="both"/>
        <w:rPr>
          <w:rFonts w:ascii="Arial" w:hAnsi="Arial" w:cs="Arial"/>
          <w:sz w:val="24"/>
          <w:szCs w:val="24"/>
        </w:rPr>
      </w:pPr>
      <w:r>
        <w:rPr>
          <w:rFonts w:ascii="Arial" w:hAnsi="Arial" w:cs="Arial"/>
          <w:b/>
          <w:sz w:val="24"/>
          <w:szCs w:val="24"/>
        </w:rPr>
        <w:t>Área Efectiva = 424.94m</w:t>
      </w:r>
      <w:r>
        <w:rPr>
          <w:rFonts w:ascii="Arial" w:hAnsi="Arial" w:cs="Arial"/>
          <w:b/>
          <w:sz w:val="24"/>
          <w:szCs w:val="24"/>
          <w:vertAlign w:val="superscript"/>
        </w:rPr>
        <w:t>2</w:t>
      </w:r>
    </w:p>
    <w:p w:rsidR="003D2417" w:rsidRDefault="003D2417" w:rsidP="003D2417">
      <w:pPr>
        <w:spacing w:line="360" w:lineRule="auto"/>
        <w:ind w:firstLine="708"/>
        <w:jc w:val="both"/>
        <w:rPr>
          <w:rFonts w:ascii="Arial" w:hAnsi="Arial" w:cs="Arial"/>
          <w:b/>
          <w:sz w:val="24"/>
          <w:szCs w:val="24"/>
        </w:rPr>
      </w:pPr>
      <w:r>
        <w:rPr>
          <w:rFonts w:ascii="Arial" w:hAnsi="Arial" w:cs="Arial"/>
          <w:sz w:val="24"/>
          <w:szCs w:val="24"/>
        </w:rPr>
        <w:t>Ya que hay diferentes aéreas dentro de todo el ambulatorio como la casa de los doctores, área externa y el módulo de atención  (ambulatorio) los cálculo de iluminación de tomacorriente de uso general y sus circuitos especiales se realizara separados, es decir</w:t>
      </w:r>
      <w:r w:rsidR="007F044A">
        <w:rPr>
          <w:rFonts w:ascii="Arial" w:hAnsi="Arial" w:cs="Arial"/>
          <w:sz w:val="24"/>
          <w:szCs w:val="24"/>
        </w:rPr>
        <w:t>,</w:t>
      </w:r>
      <w:r>
        <w:rPr>
          <w:rFonts w:ascii="Arial" w:hAnsi="Arial" w:cs="Arial"/>
          <w:sz w:val="24"/>
          <w:szCs w:val="24"/>
        </w:rPr>
        <w:t xml:space="preserve"> por área.</w:t>
      </w:r>
    </w:p>
    <w:p w:rsidR="003D2417" w:rsidRDefault="003D2417" w:rsidP="003D2417">
      <w:pPr>
        <w:spacing w:line="360" w:lineRule="auto"/>
        <w:jc w:val="both"/>
        <w:rPr>
          <w:rFonts w:ascii="Arial" w:hAnsi="Arial" w:cs="Arial"/>
          <w:b/>
          <w:sz w:val="24"/>
          <w:szCs w:val="24"/>
        </w:rPr>
      </w:pPr>
      <w:r>
        <w:rPr>
          <w:rFonts w:ascii="Arial" w:hAnsi="Arial" w:cs="Arial"/>
          <w:b/>
          <w:sz w:val="24"/>
          <w:szCs w:val="24"/>
        </w:rPr>
        <w:t>Área del ambulatorio:</w:t>
      </w:r>
    </w:p>
    <w:p w:rsidR="003D2417" w:rsidRPr="001C4E04" w:rsidRDefault="003D2417" w:rsidP="003D2417">
      <w:pPr>
        <w:pStyle w:val="Prrafodelista1"/>
        <w:numPr>
          <w:ilvl w:val="1"/>
          <w:numId w:val="43"/>
        </w:numPr>
        <w:spacing w:line="360" w:lineRule="auto"/>
        <w:jc w:val="both"/>
        <w:rPr>
          <w:rFonts w:ascii="Arial" w:hAnsi="Arial" w:cs="Arial"/>
          <w:sz w:val="24"/>
          <w:szCs w:val="24"/>
        </w:rPr>
      </w:pPr>
      <w:r>
        <w:rPr>
          <w:rFonts w:ascii="Arial" w:hAnsi="Arial" w:cs="Arial"/>
          <w:b/>
          <w:sz w:val="24"/>
          <w:szCs w:val="24"/>
        </w:rPr>
        <w:t>Calculo de carga de iluminación:</w:t>
      </w:r>
    </w:p>
    <w:p w:rsidR="003D2417" w:rsidRDefault="003D2417" w:rsidP="003D2417">
      <w:pPr>
        <w:spacing w:line="360" w:lineRule="auto"/>
        <w:jc w:val="both"/>
        <w:rPr>
          <w:rFonts w:ascii="Arial" w:hAnsi="Arial" w:cs="Arial"/>
          <w:sz w:val="24"/>
          <w:szCs w:val="24"/>
        </w:rPr>
      </w:pPr>
      <w:r>
        <w:rPr>
          <w:rFonts w:ascii="Arial" w:hAnsi="Arial" w:cs="Arial"/>
          <w:sz w:val="24"/>
          <w:szCs w:val="24"/>
        </w:rPr>
        <w:t xml:space="preserve">Para el cálculo de carga de iluminación se toma como criterio lo </w:t>
      </w:r>
    </w:p>
    <w:p w:rsidR="003D2417" w:rsidRDefault="003D2417" w:rsidP="003D2417">
      <w:pPr>
        <w:spacing w:line="360" w:lineRule="auto"/>
        <w:jc w:val="both"/>
        <w:rPr>
          <w:rFonts w:ascii="Arial" w:hAnsi="Arial" w:cs="Arial"/>
          <w:sz w:val="24"/>
          <w:szCs w:val="24"/>
        </w:rPr>
      </w:pPr>
      <w:r>
        <w:rPr>
          <w:rFonts w:ascii="Arial" w:hAnsi="Arial" w:cs="Arial"/>
          <w:sz w:val="24"/>
          <w:szCs w:val="24"/>
        </w:rPr>
        <w:t xml:space="preserve">20 </w:t>
      </w:r>
      <w:r>
        <w:rPr>
          <w:rFonts w:ascii="Arial" w:hAnsi="Arial" w:cs="Arial"/>
          <w:b/>
          <w:sz w:val="36"/>
          <w:szCs w:val="36"/>
        </w:rPr>
        <w:t xml:space="preserve"> * </w:t>
      </w:r>
      <w:r>
        <w:rPr>
          <w:rFonts w:ascii="Arial" w:hAnsi="Arial" w:cs="Arial"/>
          <w:sz w:val="24"/>
          <w:szCs w:val="24"/>
        </w:rPr>
        <w:t xml:space="preserve">424.94 </w:t>
      </w:r>
      <w:r>
        <w:rPr>
          <w:rFonts w:ascii="Arial" w:hAnsi="Arial" w:cs="Arial"/>
          <w:b/>
          <w:sz w:val="24"/>
          <w:szCs w:val="24"/>
        </w:rPr>
        <w:t xml:space="preserve"> = </w:t>
      </w:r>
      <w:r>
        <w:rPr>
          <w:rFonts w:ascii="Arial" w:hAnsi="Arial" w:cs="Arial"/>
          <w:sz w:val="24"/>
          <w:szCs w:val="24"/>
        </w:rPr>
        <w:t>8498.8 W</w:t>
      </w:r>
    </w:p>
    <w:p w:rsidR="003D2417" w:rsidRPr="00F92F57" w:rsidRDefault="009718E7" w:rsidP="003D2417">
      <w:pPr>
        <w:spacing w:line="360" w:lineRule="auto"/>
        <w:ind w:firstLine="708"/>
        <w:jc w:val="both"/>
        <w:rPr>
          <w:rFonts w:ascii="Arial" w:hAnsi="Arial" w:cs="Arial"/>
          <w:color w:val="000000"/>
          <w:sz w:val="28"/>
          <w:szCs w:val="28"/>
        </w:rPr>
      </w:pPr>
      <m:oMathPara>
        <m:oMath>
          <m:sSub>
            <m:sSubPr>
              <m:ctrlPr>
                <w:rPr>
                  <w:rFonts w:ascii="Cambria Math" w:hAnsi="Cambria Math" w:cs="Arial"/>
                  <w:i/>
                  <w:color w:val="000000"/>
                  <w:sz w:val="28"/>
                  <w:szCs w:val="28"/>
                </w:rPr>
              </m:ctrlPr>
            </m:sSubPr>
            <m:e>
              <m:r>
                <w:rPr>
                  <w:rFonts w:ascii="Cambria Math" w:hAnsi="Cambria Math" w:cs="Arial"/>
                  <w:color w:val="000000"/>
                  <w:sz w:val="28"/>
                  <w:szCs w:val="28"/>
                </w:rPr>
                <m:t>I</m:t>
              </m:r>
            </m:e>
            <m:sub>
              <m:r>
                <w:rPr>
                  <w:rFonts w:ascii="Cambria Math" w:hAnsi="Cambria Math" w:cs="Arial"/>
                  <w:color w:val="000000"/>
                  <w:sz w:val="28"/>
                  <w:szCs w:val="28"/>
                </w:rPr>
                <m:t>L</m:t>
              </m:r>
            </m:sub>
          </m:sSub>
          <m:r>
            <w:rPr>
              <w:rFonts w:ascii="Cambria Math" w:hAnsi="Cambria Math" w:cs="Arial"/>
              <w:color w:val="000000"/>
              <w:sz w:val="28"/>
              <w:szCs w:val="28"/>
            </w:rPr>
            <m:t>=</m:t>
          </m:r>
          <m:f>
            <m:fPr>
              <m:ctrlPr>
                <w:rPr>
                  <w:rFonts w:ascii="Cambria Math" w:hAnsi="Cambria Math" w:cs="Arial"/>
                  <w:i/>
                  <w:color w:val="000000"/>
                  <w:sz w:val="28"/>
                  <w:szCs w:val="28"/>
                </w:rPr>
              </m:ctrlPr>
            </m:fPr>
            <m:num>
              <m:r>
                <w:rPr>
                  <w:rFonts w:ascii="Cambria Math" w:hAnsi="Cambria Math" w:cs="Arial"/>
                  <w:color w:val="000000"/>
                  <w:sz w:val="28"/>
                  <w:szCs w:val="28"/>
                </w:rPr>
                <m:t>8798,8W</m:t>
              </m:r>
            </m:num>
            <m:den>
              <m:r>
                <w:rPr>
                  <w:rFonts w:ascii="Cambria Math" w:hAnsi="Cambria Math" w:cs="Arial"/>
                  <w:color w:val="000000"/>
                  <w:sz w:val="28"/>
                  <w:szCs w:val="28"/>
                </w:rPr>
                <m:t>120V</m:t>
              </m:r>
            </m:den>
          </m:f>
          <m:r>
            <w:rPr>
              <w:rFonts w:ascii="Cambria Math" w:hAnsi="Cambria Math" w:cs="Arial"/>
              <w:color w:val="000000"/>
              <w:sz w:val="28"/>
              <w:szCs w:val="28"/>
            </w:rPr>
            <m:t>=70,8A</m:t>
          </m:r>
        </m:oMath>
      </m:oMathPara>
    </w:p>
    <w:p w:rsidR="003D2417" w:rsidRDefault="003D2417" w:rsidP="003D2417">
      <w:pPr>
        <w:spacing w:line="360" w:lineRule="auto"/>
        <w:ind w:firstLine="708"/>
        <w:jc w:val="both"/>
        <w:rPr>
          <w:rFonts w:ascii="Arial" w:hAnsi="Arial" w:cs="Arial"/>
          <w:color w:val="000000"/>
          <w:sz w:val="24"/>
          <w:szCs w:val="24"/>
        </w:rPr>
      </w:pPr>
      <w:r>
        <w:rPr>
          <w:rFonts w:ascii="Arial" w:hAnsi="Arial" w:cs="Arial"/>
          <w:color w:val="000000"/>
          <w:sz w:val="24"/>
          <w:szCs w:val="24"/>
        </w:rPr>
        <w:t>Esta corriente calculada será la corriente total de los circuitos de luminaria. Para calcular el número óptimo de circuitos, y tomando como referencia la corriente de protección de cada circuito como 20 A, se usa la siguiente ecuación:</w:t>
      </w:r>
    </w:p>
    <w:p w:rsidR="003D2417" w:rsidRPr="00F92F57" w:rsidRDefault="009718E7" w:rsidP="003D2417">
      <w:pPr>
        <w:spacing w:line="360" w:lineRule="auto"/>
        <w:ind w:firstLine="708"/>
        <w:jc w:val="both"/>
        <w:rPr>
          <w:rFonts w:ascii="Arial" w:hAnsi="Arial" w:cs="Arial"/>
          <w:color w:val="000000"/>
          <w:sz w:val="28"/>
          <w:szCs w:val="28"/>
        </w:rPr>
      </w:pPr>
      <m:oMathPara>
        <m:oMath>
          <m:sSub>
            <m:sSubPr>
              <m:ctrlPr>
                <w:rPr>
                  <w:rFonts w:ascii="Cambria Math" w:hAnsi="Cambria Math" w:cs="Arial"/>
                  <w:i/>
                  <w:color w:val="000000"/>
                  <w:sz w:val="28"/>
                  <w:szCs w:val="28"/>
                </w:rPr>
              </m:ctrlPr>
            </m:sSubPr>
            <m:e>
              <m:r>
                <w:rPr>
                  <w:rFonts w:ascii="Cambria Math" w:hAnsi="Cambria Math" w:cs="Arial"/>
                  <w:color w:val="000000"/>
                  <w:sz w:val="28"/>
                  <w:szCs w:val="28"/>
                </w:rPr>
                <m:t>I</m:t>
              </m:r>
            </m:e>
            <m:sub>
              <m:r>
                <w:rPr>
                  <w:rFonts w:ascii="Cambria Math" w:hAnsi="Cambria Math" w:cs="Arial"/>
                  <w:color w:val="000000"/>
                  <w:sz w:val="28"/>
                  <w:szCs w:val="28"/>
                </w:rPr>
                <m:t>L</m:t>
              </m:r>
            </m:sub>
          </m:sSub>
          <m:r>
            <w:rPr>
              <w:rFonts w:ascii="Cambria Math" w:hAnsi="Cambria Math" w:cs="Arial"/>
              <w:color w:val="000000"/>
              <w:sz w:val="28"/>
              <w:szCs w:val="28"/>
            </w:rPr>
            <m:t>=</m:t>
          </m:r>
          <m:f>
            <m:fPr>
              <m:ctrlPr>
                <w:rPr>
                  <w:rFonts w:ascii="Cambria Math" w:hAnsi="Cambria Math" w:cs="Arial"/>
                  <w:i/>
                  <w:color w:val="000000"/>
                  <w:sz w:val="28"/>
                  <w:szCs w:val="28"/>
                </w:rPr>
              </m:ctrlPr>
            </m:fPr>
            <m:num>
              <m:r>
                <w:rPr>
                  <w:rFonts w:ascii="Cambria Math" w:hAnsi="Cambria Math" w:cs="Arial"/>
                  <w:color w:val="000000"/>
                  <w:sz w:val="28"/>
                  <w:szCs w:val="28"/>
                </w:rPr>
                <m:t>70,8A</m:t>
              </m:r>
            </m:num>
            <m:den>
              <m:r>
                <w:rPr>
                  <w:rFonts w:ascii="Cambria Math" w:hAnsi="Cambria Math" w:cs="Arial"/>
                  <w:color w:val="000000"/>
                  <w:sz w:val="28"/>
                  <w:szCs w:val="28"/>
                </w:rPr>
                <m:t>20A</m:t>
              </m:r>
            </m:den>
          </m:f>
          <m:r>
            <w:rPr>
              <w:rFonts w:ascii="Cambria Math" w:hAnsi="Cambria Math" w:cs="Arial"/>
              <w:color w:val="000000"/>
              <w:sz w:val="28"/>
              <w:szCs w:val="28"/>
            </w:rPr>
            <m:t>=3,54~4</m:t>
          </m:r>
        </m:oMath>
      </m:oMathPara>
    </w:p>
    <w:p w:rsidR="003D2417" w:rsidRDefault="003D2417" w:rsidP="003D2417">
      <w:pPr>
        <w:spacing w:line="360" w:lineRule="auto"/>
        <w:ind w:firstLine="708"/>
        <w:jc w:val="both"/>
        <w:rPr>
          <w:rFonts w:ascii="Arial" w:hAnsi="Arial" w:cs="Arial"/>
          <w:b/>
          <w:sz w:val="24"/>
          <w:lang w:val="es-CO"/>
        </w:rPr>
      </w:pPr>
      <w:r>
        <w:rPr>
          <w:rFonts w:ascii="Arial" w:hAnsi="Arial" w:cs="Arial"/>
          <w:color w:val="000000"/>
          <w:sz w:val="24"/>
          <w:szCs w:val="24"/>
        </w:rPr>
        <w:t xml:space="preserve">Se utilizaran 4 circuitos con 12 salidas de luminarias con protecciones de (1) breaker cada circuito de (1) polo de 20 A y conductor TW Cu AWG #12 </w:t>
      </w:r>
      <w:r>
        <w:rPr>
          <w:rFonts w:ascii="Arial" w:hAnsi="Arial" w:cs="Arial"/>
          <w:color w:val="000000"/>
          <w:sz w:val="24"/>
          <w:lang w:val="es-CO"/>
        </w:rPr>
        <w:t>como se muestra en la tabla Nº</w:t>
      </w:r>
      <w:r w:rsidR="00FF4806">
        <w:rPr>
          <w:rFonts w:ascii="Arial" w:hAnsi="Arial" w:cs="Arial"/>
          <w:color w:val="000000"/>
          <w:sz w:val="24"/>
          <w:lang w:val="es-CO"/>
        </w:rPr>
        <w:t>8</w:t>
      </w:r>
      <w:r>
        <w:rPr>
          <w:rFonts w:ascii="Arial" w:hAnsi="Arial" w:cs="Arial"/>
          <w:color w:val="000000"/>
          <w:sz w:val="24"/>
          <w:lang w:val="es-CO"/>
        </w:rPr>
        <w:t>.</w:t>
      </w:r>
    </w:p>
    <w:p w:rsidR="003D2417" w:rsidRDefault="003D2417" w:rsidP="003D2417">
      <w:pPr>
        <w:jc w:val="center"/>
        <w:rPr>
          <w:rFonts w:ascii="Arial" w:hAnsi="Arial" w:cs="Arial"/>
          <w:b/>
          <w:sz w:val="24"/>
          <w:lang w:val="es-CO"/>
        </w:rPr>
      </w:pPr>
    </w:p>
    <w:p w:rsidR="001C7FFA" w:rsidRDefault="001C7FFA" w:rsidP="003D2417">
      <w:pPr>
        <w:jc w:val="center"/>
        <w:rPr>
          <w:rFonts w:ascii="Arial" w:hAnsi="Arial" w:cs="Arial"/>
          <w:b/>
          <w:sz w:val="24"/>
          <w:lang w:val="es-CO"/>
        </w:rPr>
      </w:pPr>
    </w:p>
    <w:p w:rsidR="001C7FFA" w:rsidRDefault="001C7FFA" w:rsidP="003D2417">
      <w:pPr>
        <w:jc w:val="center"/>
        <w:rPr>
          <w:rFonts w:ascii="Arial" w:hAnsi="Arial" w:cs="Arial"/>
          <w:b/>
          <w:sz w:val="24"/>
          <w:lang w:val="es-CO"/>
        </w:rPr>
      </w:pPr>
    </w:p>
    <w:p w:rsidR="003D2417" w:rsidRDefault="005B09EE" w:rsidP="003D2417">
      <w:pPr>
        <w:jc w:val="center"/>
        <w:rPr>
          <w:rFonts w:ascii="Arial" w:hAnsi="Arial" w:cs="Arial"/>
          <w:sz w:val="24"/>
          <w:lang w:val="es-CO"/>
        </w:rPr>
      </w:pPr>
      <w:r>
        <w:rPr>
          <w:rFonts w:ascii="Arial" w:hAnsi="Arial" w:cs="Arial"/>
          <w:b/>
          <w:sz w:val="24"/>
          <w:lang w:val="es-CO"/>
        </w:rPr>
        <w:lastRenderedPageBreak/>
        <w:t>Tabla Nº8</w:t>
      </w:r>
      <w:r w:rsidR="003D2417">
        <w:rPr>
          <w:rFonts w:ascii="Arial" w:hAnsi="Arial" w:cs="Arial"/>
          <w:b/>
          <w:sz w:val="24"/>
          <w:lang w:val="es-CO"/>
        </w:rPr>
        <w:t>: Circuitos de iluminación.</w:t>
      </w:r>
    </w:p>
    <w:p w:rsidR="003D2417" w:rsidRDefault="003D2417" w:rsidP="003D2417">
      <w:pPr>
        <w:ind w:left="720"/>
        <w:jc w:val="both"/>
        <w:rPr>
          <w:rFonts w:ascii="Arial" w:hAnsi="Arial" w:cs="Arial"/>
          <w:sz w:val="24"/>
          <w:lang w:val="es-CO"/>
        </w:rPr>
      </w:pPr>
    </w:p>
    <w:tbl>
      <w:tblPr>
        <w:tblW w:w="9091" w:type="dxa"/>
        <w:tblInd w:w="-15" w:type="dxa"/>
        <w:tblLayout w:type="fixed"/>
        <w:tblLook w:val="0000"/>
      </w:tblPr>
      <w:tblGrid>
        <w:gridCol w:w="1159"/>
        <w:gridCol w:w="1284"/>
        <w:gridCol w:w="1742"/>
        <w:gridCol w:w="1695"/>
        <w:gridCol w:w="1751"/>
        <w:gridCol w:w="1460"/>
      </w:tblGrid>
      <w:tr w:rsidR="003D2417" w:rsidTr="001C7FFA">
        <w:trPr>
          <w:trHeight w:val="937"/>
        </w:trPr>
        <w:tc>
          <w:tcPr>
            <w:tcW w:w="1159" w:type="dxa"/>
            <w:tcBorders>
              <w:top w:val="single" w:sz="4" w:space="0" w:color="000000"/>
              <w:left w:val="single" w:sz="4" w:space="0" w:color="000000"/>
              <w:bottom w:val="single" w:sz="4" w:space="0" w:color="000000"/>
            </w:tcBorders>
            <w:shd w:val="clear" w:color="auto" w:fill="548DD4"/>
            <w:vAlign w:val="center"/>
          </w:tcPr>
          <w:p w:rsidR="003D2417" w:rsidRDefault="003D2417" w:rsidP="001C7FFA">
            <w:pPr>
              <w:snapToGrid w:val="0"/>
              <w:spacing w:after="0" w:line="100" w:lineRule="atLeast"/>
              <w:jc w:val="center"/>
              <w:rPr>
                <w:rFonts w:ascii="Arial" w:eastAsia="Times New Roman" w:hAnsi="Arial" w:cs="Arial"/>
                <w:sz w:val="24"/>
                <w:lang w:val="es-CO"/>
              </w:rPr>
            </w:pPr>
          </w:p>
          <w:p w:rsidR="003D2417" w:rsidRDefault="00C274A8"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Circuito</w:t>
            </w:r>
          </w:p>
          <w:p w:rsidR="003D2417" w:rsidRDefault="003D2417" w:rsidP="001C7FFA">
            <w:pPr>
              <w:spacing w:after="0" w:line="100" w:lineRule="atLeast"/>
              <w:jc w:val="center"/>
              <w:rPr>
                <w:rFonts w:ascii="Arial" w:eastAsia="Times New Roman" w:hAnsi="Arial" w:cs="Arial"/>
                <w:sz w:val="24"/>
                <w:lang w:val="es-CO"/>
              </w:rPr>
            </w:pPr>
          </w:p>
        </w:tc>
        <w:tc>
          <w:tcPr>
            <w:tcW w:w="1284" w:type="dxa"/>
            <w:tcBorders>
              <w:top w:val="single" w:sz="4" w:space="0" w:color="000000"/>
              <w:left w:val="single" w:sz="4" w:space="0" w:color="000000"/>
              <w:bottom w:val="single" w:sz="4" w:space="0" w:color="000000"/>
            </w:tcBorders>
            <w:shd w:val="clear" w:color="auto" w:fill="548DD4"/>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Potencia</w:t>
            </w:r>
          </w:p>
        </w:tc>
        <w:tc>
          <w:tcPr>
            <w:tcW w:w="1742" w:type="dxa"/>
            <w:tcBorders>
              <w:top w:val="single" w:sz="4" w:space="0" w:color="000000"/>
              <w:left w:val="single" w:sz="4" w:space="0" w:color="000000"/>
              <w:bottom w:val="single" w:sz="4" w:space="0" w:color="000000"/>
            </w:tcBorders>
            <w:shd w:val="clear" w:color="auto" w:fill="548DD4"/>
            <w:vAlign w:val="center"/>
          </w:tcPr>
          <w:p w:rsidR="003D2417" w:rsidRDefault="003D2417" w:rsidP="001C7FFA">
            <w:pPr>
              <w:snapToGrid w:val="0"/>
              <w:spacing w:after="0" w:line="100" w:lineRule="atLeast"/>
              <w:jc w:val="center"/>
              <w:rPr>
                <w:rFonts w:ascii="Arial" w:eastAsia="Times New Roman" w:hAnsi="Arial" w:cs="Arial"/>
                <w:sz w:val="24"/>
                <w:lang w:val="es-CO"/>
              </w:rPr>
            </w:pPr>
          </w:p>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Nº de salidas de luminarias</w:t>
            </w:r>
          </w:p>
        </w:tc>
        <w:tc>
          <w:tcPr>
            <w:tcW w:w="1695" w:type="dxa"/>
            <w:tcBorders>
              <w:top w:val="single" w:sz="4" w:space="0" w:color="000000"/>
              <w:left w:val="single" w:sz="4" w:space="0" w:color="000000"/>
              <w:bottom w:val="single" w:sz="4" w:space="0" w:color="000000"/>
            </w:tcBorders>
            <w:shd w:val="clear" w:color="auto" w:fill="548DD4"/>
            <w:vAlign w:val="center"/>
          </w:tcPr>
          <w:p w:rsidR="003D2417" w:rsidRDefault="003D2417" w:rsidP="001C7FFA">
            <w:pPr>
              <w:snapToGrid w:val="0"/>
              <w:spacing w:after="0" w:line="100" w:lineRule="atLeast"/>
              <w:jc w:val="center"/>
              <w:rPr>
                <w:rFonts w:ascii="Arial" w:eastAsia="Times New Roman" w:hAnsi="Arial" w:cs="Arial"/>
                <w:sz w:val="24"/>
                <w:lang w:val="es-CO"/>
              </w:rPr>
            </w:pPr>
          </w:p>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Intensidad nominal</w:t>
            </w:r>
          </w:p>
        </w:tc>
        <w:tc>
          <w:tcPr>
            <w:tcW w:w="1751" w:type="dxa"/>
            <w:tcBorders>
              <w:top w:val="single" w:sz="4" w:space="0" w:color="000000"/>
              <w:left w:val="single" w:sz="4" w:space="0" w:color="000000"/>
              <w:bottom w:val="single" w:sz="4" w:space="0" w:color="000000"/>
            </w:tcBorders>
            <w:shd w:val="clear" w:color="auto" w:fill="548DD4"/>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Longitud</w:t>
            </w:r>
          </w:p>
        </w:tc>
        <w:tc>
          <w:tcPr>
            <w:tcW w:w="1460" w:type="dxa"/>
            <w:tcBorders>
              <w:top w:val="single" w:sz="4" w:space="0" w:color="000000"/>
              <w:left w:val="single" w:sz="4" w:space="0" w:color="000000"/>
              <w:bottom w:val="single" w:sz="4" w:space="0" w:color="000000"/>
              <w:right w:val="single" w:sz="4" w:space="0" w:color="000000"/>
            </w:tcBorders>
            <w:shd w:val="clear" w:color="auto" w:fill="548DD4"/>
            <w:vAlign w:val="center"/>
          </w:tcPr>
          <w:p w:rsidR="003D2417" w:rsidRDefault="003D2417" w:rsidP="001C7FFA">
            <w:pPr>
              <w:spacing w:after="0" w:line="100" w:lineRule="atLeast"/>
              <w:jc w:val="center"/>
            </w:pPr>
            <w:r>
              <w:rPr>
                <w:rFonts w:ascii="Arial" w:eastAsia="Times New Roman" w:hAnsi="Arial" w:cs="Arial"/>
                <w:sz w:val="24"/>
                <w:lang w:val="es-CO"/>
              </w:rPr>
              <w:t>Protección</w:t>
            </w:r>
          </w:p>
        </w:tc>
      </w:tr>
      <w:tr w:rsidR="003D2417" w:rsidTr="001C7FFA">
        <w:trPr>
          <w:trHeight w:val="528"/>
        </w:trPr>
        <w:tc>
          <w:tcPr>
            <w:tcW w:w="1159"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C1</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1300W</w:t>
            </w:r>
          </w:p>
        </w:tc>
        <w:tc>
          <w:tcPr>
            <w:tcW w:w="1742"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13</w:t>
            </w:r>
          </w:p>
        </w:tc>
        <w:tc>
          <w:tcPr>
            <w:tcW w:w="1695"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10.83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270F48"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24</w:t>
            </w:r>
            <w:r w:rsidR="003D2417">
              <w:rPr>
                <w:rFonts w:ascii="Arial" w:eastAsia="Times New Roman" w:hAnsi="Arial" w:cs="Arial"/>
                <w:sz w:val="24"/>
                <w:lang w:val="es-CO"/>
              </w:rPr>
              <w:t>.</w:t>
            </w:r>
            <w:r>
              <w:rPr>
                <w:rFonts w:ascii="Arial" w:eastAsia="Times New Roman" w:hAnsi="Arial" w:cs="Arial"/>
                <w:sz w:val="24"/>
                <w:lang w:val="es-CO"/>
              </w:rPr>
              <w:t>2</w:t>
            </w:r>
            <w:r w:rsidR="003D2417">
              <w:rPr>
                <w:rFonts w:ascii="Arial" w:eastAsia="Times New Roman" w:hAnsi="Arial" w:cs="Arial"/>
                <w:sz w:val="24"/>
                <w:lang w:val="es-CO"/>
              </w:rPr>
              <w:t>5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1C7FFA">
            <w:pPr>
              <w:spacing w:after="0" w:line="100" w:lineRule="atLeast"/>
              <w:jc w:val="center"/>
            </w:pPr>
            <w:r>
              <w:rPr>
                <w:rFonts w:ascii="Arial" w:eastAsia="Times New Roman" w:hAnsi="Arial" w:cs="Arial"/>
                <w:sz w:val="24"/>
                <w:lang w:val="es-CO"/>
              </w:rPr>
              <w:t>20 A</w:t>
            </w:r>
          </w:p>
        </w:tc>
      </w:tr>
      <w:tr w:rsidR="003D2417" w:rsidTr="001C7FFA">
        <w:trPr>
          <w:trHeight w:val="251"/>
        </w:trPr>
        <w:tc>
          <w:tcPr>
            <w:tcW w:w="1159"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napToGrid w:val="0"/>
              <w:spacing w:after="0" w:line="100" w:lineRule="atLeast"/>
              <w:jc w:val="center"/>
              <w:rPr>
                <w:rFonts w:ascii="Arial" w:eastAsia="Times New Roman" w:hAnsi="Arial" w:cs="Arial"/>
                <w:sz w:val="24"/>
                <w:lang w:val="es-CO"/>
              </w:rPr>
            </w:pPr>
          </w:p>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C2</w:t>
            </w:r>
          </w:p>
          <w:p w:rsidR="003D2417" w:rsidRDefault="003D2417" w:rsidP="001C7FFA">
            <w:pPr>
              <w:spacing w:after="0" w:line="100" w:lineRule="atLeast"/>
              <w:jc w:val="center"/>
              <w:rPr>
                <w:rFonts w:ascii="Arial" w:eastAsia="Times New Roman" w:hAnsi="Arial" w:cs="Arial"/>
                <w:sz w:val="24"/>
                <w:lang w:val="es-CO"/>
              </w:rPr>
            </w:pP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1200 W</w:t>
            </w:r>
          </w:p>
        </w:tc>
        <w:tc>
          <w:tcPr>
            <w:tcW w:w="1742"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12</w:t>
            </w:r>
          </w:p>
          <w:p w:rsidR="003D2417" w:rsidRDefault="003D2417" w:rsidP="001C7FFA">
            <w:pPr>
              <w:spacing w:after="0" w:line="100" w:lineRule="atLeast"/>
              <w:jc w:val="center"/>
              <w:rPr>
                <w:rFonts w:ascii="Arial" w:eastAsia="Times New Roman" w:hAnsi="Arial" w:cs="Arial"/>
                <w:sz w:val="24"/>
                <w:lang w:val="es-CO"/>
              </w:rPr>
            </w:pPr>
          </w:p>
        </w:tc>
        <w:tc>
          <w:tcPr>
            <w:tcW w:w="1695"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10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270F48"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22</w:t>
            </w:r>
            <w:r w:rsidR="003D2417">
              <w:rPr>
                <w:rFonts w:ascii="Arial" w:eastAsia="Times New Roman" w:hAnsi="Arial" w:cs="Arial"/>
                <w:sz w:val="24"/>
                <w:lang w:val="es-CO"/>
              </w:rPr>
              <w:t xml:space="preserve">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1C7FFA">
            <w:pPr>
              <w:spacing w:after="0" w:line="100" w:lineRule="atLeast"/>
              <w:jc w:val="center"/>
            </w:pPr>
            <w:r>
              <w:rPr>
                <w:rFonts w:ascii="Arial" w:eastAsia="Times New Roman" w:hAnsi="Arial" w:cs="Arial"/>
                <w:sz w:val="24"/>
                <w:lang w:val="es-CO"/>
              </w:rPr>
              <w:t>20 A</w:t>
            </w:r>
          </w:p>
        </w:tc>
      </w:tr>
      <w:tr w:rsidR="003D2417" w:rsidTr="001C7FFA">
        <w:trPr>
          <w:trHeight w:val="405"/>
        </w:trPr>
        <w:tc>
          <w:tcPr>
            <w:tcW w:w="1159"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color w:val="000000"/>
                <w:sz w:val="24"/>
                <w:lang w:val="es-CO"/>
              </w:rPr>
            </w:pPr>
            <w:r>
              <w:rPr>
                <w:rFonts w:ascii="Arial" w:eastAsia="Times New Roman" w:hAnsi="Arial" w:cs="Arial"/>
                <w:sz w:val="24"/>
                <w:lang w:val="es-CO"/>
              </w:rPr>
              <w:t>C3</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color w:val="000000"/>
                <w:sz w:val="24"/>
                <w:lang w:val="es-CO"/>
              </w:rPr>
              <w:t>1000 W</w:t>
            </w:r>
          </w:p>
        </w:tc>
        <w:tc>
          <w:tcPr>
            <w:tcW w:w="1742"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10</w:t>
            </w:r>
          </w:p>
        </w:tc>
        <w:tc>
          <w:tcPr>
            <w:tcW w:w="1695"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8.33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270F48"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36</w:t>
            </w:r>
            <w:r w:rsidR="003D2417">
              <w:rPr>
                <w:rFonts w:ascii="Arial" w:eastAsia="Times New Roman" w:hAnsi="Arial" w:cs="Arial"/>
                <w:sz w:val="24"/>
                <w:lang w:val="es-CO"/>
              </w:rPr>
              <w:t xml:space="preserve">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1C7FFA">
            <w:pPr>
              <w:spacing w:after="0" w:line="100" w:lineRule="atLeast"/>
              <w:jc w:val="center"/>
            </w:pPr>
            <w:r>
              <w:rPr>
                <w:rFonts w:ascii="Arial" w:eastAsia="Times New Roman" w:hAnsi="Arial" w:cs="Arial"/>
                <w:sz w:val="24"/>
                <w:lang w:val="es-CO"/>
              </w:rPr>
              <w:t>20 A</w:t>
            </w:r>
          </w:p>
        </w:tc>
      </w:tr>
      <w:tr w:rsidR="003D2417" w:rsidTr="001C7FFA">
        <w:trPr>
          <w:trHeight w:val="554"/>
        </w:trPr>
        <w:tc>
          <w:tcPr>
            <w:tcW w:w="1159"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color w:val="000000"/>
                <w:sz w:val="24"/>
                <w:lang w:val="es-CO"/>
              </w:rPr>
            </w:pPr>
            <w:r>
              <w:rPr>
                <w:rFonts w:ascii="Arial" w:eastAsia="Times New Roman" w:hAnsi="Arial" w:cs="Arial"/>
                <w:sz w:val="24"/>
                <w:lang w:val="es-CO"/>
              </w:rPr>
              <w:t>C4</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color w:val="000000"/>
                <w:sz w:val="24"/>
                <w:lang w:val="es-CO"/>
              </w:rPr>
              <w:t>1300 W</w:t>
            </w:r>
          </w:p>
        </w:tc>
        <w:tc>
          <w:tcPr>
            <w:tcW w:w="1742"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13</w:t>
            </w:r>
          </w:p>
        </w:tc>
        <w:tc>
          <w:tcPr>
            <w:tcW w:w="1695" w:type="dxa"/>
            <w:tcBorders>
              <w:top w:val="single" w:sz="4" w:space="0" w:color="000000"/>
              <w:left w:val="single" w:sz="4" w:space="0" w:color="000000"/>
              <w:bottom w:val="single" w:sz="4" w:space="0" w:color="000000"/>
            </w:tcBorders>
            <w:shd w:val="clear" w:color="auto" w:fill="auto"/>
            <w:vAlign w:val="center"/>
          </w:tcPr>
          <w:p w:rsidR="003D2417" w:rsidRDefault="003D2417" w:rsidP="001C7FFA">
            <w:pPr>
              <w:spacing w:after="0" w:line="100" w:lineRule="atLeast"/>
              <w:jc w:val="center"/>
              <w:rPr>
                <w:rFonts w:ascii="Arial" w:eastAsia="Times New Roman" w:hAnsi="Arial" w:cs="Arial"/>
                <w:sz w:val="24"/>
                <w:lang w:val="es-CO"/>
              </w:rPr>
            </w:pPr>
            <w:r>
              <w:rPr>
                <w:rFonts w:ascii="Arial" w:eastAsia="Times New Roman" w:hAnsi="Arial" w:cs="Arial"/>
                <w:sz w:val="24"/>
                <w:lang w:val="es-CO"/>
              </w:rPr>
              <w:t>10.83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270F48" w:rsidP="00270F48">
            <w:pPr>
              <w:spacing w:after="0" w:line="100" w:lineRule="atLeast"/>
              <w:jc w:val="center"/>
              <w:rPr>
                <w:rFonts w:ascii="Arial" w:eastAsia="Times New Roman" w:hAnsi="Arial" w:cs="Arial"/>
                <w:sz w:val="24"/>
                <w:lang w:val="es-CO"/>
              </w:rPr>
            </w:pPr>
            <w:r>
              <w:rPr>
                <w:rFonts w:ascii="Arial" w:eastAsia="Times New Roman" w:hAnsi="Arial" w:cs="Arial"/>
                <w:sz w:val="24"/>
                <w:lang w:val="es-CO"/>
              </w:rPr>
              <w:t>14</w:t>
            </w:r>
            <w:r w:rsidR="003D2417">
              <w:rPr>
                <w:rFonts w:ascii="Arial" w:eastAsia="Times New Roman" w:hAnsi="Arial" w:cs="Arial"/>
                <w:sz w:val="24"/>
                <w:lang w:val="es-CO"/>
              </w:rPr>
              <w:t>.</w:t>
            </w:r>
            <w:r>
              <w:rPr>
                <w:rFonts w:ascii="Arial" w:eastAsia="Times New Roman" w:hAnsi="Arial" w:cs="Arial"/>
                <w:sz w:val="24"/>
                <w:lang w:val="es-CO"/>
              </w:rPr>
              <w:t>31</w:t>
            </w:r>
            <w:r w:rsidR="003D2417">
              <w:rPr>
                <w:rFonts w:ascii="Arial" w:eastAsia="Times New Roman" w:hAnsi="Arial" w:cs="Arial"/>
                <w:sz w:val="24"/>
                <w:lang w:val="es-CO"/>
              </w:rPr>
              <w:t xml:space="preserve">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1C7FFA">
            <w:pPr>
              <w:spacing w:after="0" w:line="100" w:lineRule="atLeast"/>
              <w:jc w:val="center"/>
            </w:pPr>
            <w:r>
              <w:rPr>
                <w:rFonts w:ascii="Arial" w:eastAsia="Times New Roman" w:hAnsi="Arial" w:cs="Arial"/>
                <w:sz w:val="24"/>
                <w:lang w:val="es-CO"/>
              </w:rPr>
              <w:t>20 A</w:t>
            </w:r>
          </w:p>
        </w:tc>
      </w:tr>
    </w:tbl>
    <w:p w:rsidR="003D2417" w:rsidRDefault="003D2417" w:rsidP="003D2417">
      <w:pPr>
        <w:jc w:val="center"/>
        <w:rPr>
          <w:rFonts w:ascii="Arial" w:hAnsi="Arial" w:cs="Arial"/>
          <w:b/>
          <w:bCs/>
          <w:sz w:val="24"/>
          <w:lang w:val="es-CO"/>
        </w:rPr>
      </w:pPr>
      <w:r>
        <w:rPr>
          <w:rFonts w:ascii="Arial" w:hAnsi="Arial" w:cs="Arial"/>
          <w:b/>
          <w:sz w:val="24"/>
          <w:lang w:val="es-CO"/>
        </w:rPr>
        <w:t>Fuente: Los autores (2014)</w:t>
      </w:r>
    </w:p>
    <w:p w:rsidR="003D2417" w:rsidRDefault="003D2417" w:rsidP="003D2417">
      <w:pPr>
        <w:rPr>
          <w:rFonts w:ascii="Arial" w:hAnsi="Arial" w:cs="Arial"/>
          <w:b/>
          <w:bCs/>
          <w:sz w:val="24"/>
          <w:lang w:val="es-CO"/>
        </w:rPr>
      </w:pPr>
      <w:r>
        <w:rPr>
          <w:rFonts w:ascii="Arial" w:hAnsi="Arial" w:cs="Arial"/>
          <w:b/>
          <w:bCs/>
          <w:sz w:val="24"/>
          <w:lang w:val="es-CO"/>
        </w:rPr>
        <w:tab/>
        <w:t>Nota: Para el cálculo de la corriente nominal de cada circuito se tomó como referencia la potencia de cada lámpara como 100W.</w:t>
      </w:r>
    </w:p>
    <w:p w:rsidR="003D2417" w:rsidRDefault="003D2417" w:rsidP="003D2417">
      <w:pPr>
        <w:rPr>
          <w:rFonts w:ascii="Arial" w:hAnsi="Arial" w:cs="Arial"/>
          <w:b/>
          <w:bCs/>
          <w:sz w:val="24"/>
          <w:lang w:val="es-CO"/>
        </w:rPr>
      </w:pPr>
    </w:p>
    <w:p w:rsidR="003D2417" w:rsidRDefault="003D2417" w:rsidP="003D2417">
      <w:pPr>
        <w:rPr>
          <w:rFonts w:ascii="Arial" w:hAnsi="Arial" w:cs="Arial"/>
          <w:sz w:val="24"/>
          <w:lang w:val="es-CO"/>
        </w:rPr>
      </w:pPr>
      <w:r>
        <w:rPr>
          <w:rFonts w:ascii="Arial" w:hAnsi="Arial" w:cs="Arial"/>
          <w:b/>
          <w:bCs/>
          <w:sz w:val="24"/>
          <w:lang w:val="es-CO"/>
        </w:rPr>
        <w:t>Calculo de la caída de tensión:</w:t>
      </w:r>
    </w:p>
    <w:p w:rsidR="003D2417" w:rsidRDefault="003D2417" w:rsidP="003D2417">
      <w:pPr>
        <w:spacing w:line="360" w:lineRule="auto"/>
        <w:rPr>
          <w:rFonts w:ascii="Arial" w:hAnsi="Arial" w:cs="Arial"/>
          <w:sz w:val="24"/>
          <w:lang w:val="es-CO"/>
        </w:rPr>
      </w:pPr>
      <w:r>
        <w:rPr>
          <w:rFonts w:ascii="Arial" w:hAnsi="Arial" w:cs="Arial"/>
          <w:sz w:val="24"/>
          <w:lang w:val="es-CO"/>
        </w:rPr>
        <w:tab/>
        <w:t>Para seleccionar el conductor de los circuitos se toma el circuito más desfavorable (Circuito 3) y se hace de la siguiente manera:</w:t>
      </w:r>
    </w:p>
    <w:p w:rsidR="003D2417" w:rsidRDefault="003D2417" w:rsidP="003D2417">
      <w:pPr>
        <w:spacing w:line="360" w:lineRule="auto"/>
        <w:rPr>
          <w:rFonts w:ascii="Arial" w:hAnsi="Arial" w:cs="Arial"/>
          <w:sz w:val="24"/>
          <w:lang w:val="es-CO"/>
        </w:rPr>
      </w:pPr>
      <w:r>
        <w:rPr>
          <w:rFonts w:ascii="Arial" w:hAnsi="Arial" w:cs="Arial"/>
          <w:sz w:val="24"/>
          <w:lang w:val="es-CO"/>
        </w:rPr>
        <w:tab/>
        <w:t xml:space="preserve">Tomando como referencia la caída de tensión 3%, el factor de corrección F1 por la </w:t>
      </w:r>
      <w:r w:rsidR="00DE66A1">
        <w:rPr>
          <w:rFonts w:ascii="Arial" w:hAnsi="Arial" w:cs="Arial"/>
          <w:sz w:val="24"/>
          <w:lang w:val="es-CO"/>
        </w:rPr>
        <w:t xml:space="preserve">figura </w:t>
      </w:r>
      <w:r>
        <w:rPr>
          <w:rFonts w:ascii="Arial" w:hAnsi="Arial" w:cs="Arial"/>
          <w:sz w:val="24"/>
          <w:lang w:val="es-CO"/>
        </w:rPr>
        <w:t>N°</w:t>
      </w:r>
      <w:r w:rsidR="00107491">
        <w:rPr>
          <w:rFonts w:ascii="Arial" w:hAnsi="Arial" w:cs="Arial"/>
          <w:sz w:val="24"/>
          <w:lang w:val="es-CO"/>
        </w:rPr>
        <w:t>20</w:t>
      </w:r>
      <w:r>
        <w:rPr>
          <w:rFonts w:ascii="Arial" w:hAnsi="Arial" w:cs="Arial"/>
          <w:sz w:val="24"/>
          <w:lang w:val="es-CO"/>
        </w:rPr>
        <w:t xml:space="preserve"> (0.5) y el factor de corrección F2 como 3% / 2</w:t>
      </w:r>
      <w:r w:rsidR="00DE66A1">
        <w:rPr>
          <w:rFonts w:ascii="Arial" w:hAnsi="Arial" w:cs="Arial"/>
          <w:sz w:val="24"/>
          <w:lang w:val="es-CO"/>
        </w:rPr>
        <w:t>%</w:t>
      </w:r>
      <w:r>
        <w:rPr>
          <w:rFonts w:ascii="Arial" w:hAnsi="Arial" w:cs="Arial"/>
          <w:sz w:val="24"/>
          <w:lang w:val="es-CO"/>
        </w:rPr>
        <w:t xml:space="preserve"> = 1.5, se calcula la capacidad de distribución:</w:t>
      </w:r>
    </w:p>
    <w:p w:rsidR="003D2417" w:rsidRPr="00762DFF" w:rsidRDefault="003D2417" w:rsidP="003D2417">
      <w:pPr>
        <w:rPr>
          <w:sz w:val="28"/>
          <w:szCs w:val="28"/>
        </w:rPr>
      </w:pPr>
      <m:oMathPara>
        <m:oMath>
          <m:r>
            <w:rPr>
              <w:rFonts w:ascii="Cambria Math" w:hAnsi="Cambria Math"/>
              <w:sz w:val="28"/>
              <w:szCs w:val="28"/>
            </w:rPr>
            <m:t>C.D=</m:t>
          </m:r>
          <m:f>
            <m:fPr>
              <m:ctrlPr>
                <w:rPr>
                  <w:rFonts w:ascii="Cambria Math" w:hAnsi="Cambria Math"/>
                  <w:i/>
                  <w:sz w:val="28"/>
                  <w:szCs w:val="28"/>
                </w:rPr>
              </m:ctrlPr>
            </m:fPr>
            <m:num>
              <m:r>
                <w:rPr>
                  <w:rFonts w:ascii="Cambria Math" w:hAnsi="Cambria Math"/>
                  <w:sz w:val="28"/>
                  <w:szCs w:val="28"/>
                </w:rPr>
                <m:t>I×L</m:t>
              </m:r>
            </m:num>
            <m:den>
              <m:r>
                <w:rPr>
                  <w:rFonts w:ascii="Cambria Math" w:hAnsi="Cambria Math"/>
                  <w:sz w:val="28"/>
                  <w:szCs w:val="28"/>
                </w:rPr>
                <m:t>F1×F2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8.33×36</m:t>
              </m:r>
            </m:num>
            <m:den>
              <m:r>
                <w:rPr>
                  <w:rFonts w:ascii="Cambria Math" w:hAnsi="Cambria Math"/>
                  <w:sz w:val="28"/>
                  <w:szCs w:val="28"/>
                </w:rPr>
                <m:t>1.5×0.5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8,33×36</m:t>
              </m:r>
            </m:num>
            <m:den>
              <m:r>
                <w:rPr>
                  <w:rFonts w:ascii="Cambria Math" w:hAnsi="Cambria Math"/>
                  <w:sz w:val="28"/>
                  <w:szCs w:val="28"/>
                </w:rPr>
                <m:t>0.75</m:t>
              </m:r>
            </m:den>
          </m:f>
          <m:r>
            <w:rPr>
              <w:rFonts w:ascii="Cambria Math" w:hAnsi="Cambria Math"/>
              <w:sz w:val="28"/>
              <w:szCs w:val="28"/>
            </w:rPr>
            <m:t>=399,84 A.m</m:t>
          </m:r>
        </m:oMath>
      </m:oMathPara>
    </w:p>
    <w:p w:rsidR="003D2417" w:rsidRDefault="003D2417" w:rsidP="003D2417">
      <w:pPr>
        <w:spacing w:line="360" w:lineRule="auto"/>
        <w:ind w:firstLine="708"/>
        <w:rPr>
          <w:rFonts w:ascii="Arial" w:hAnsi="Arial" w:cs="Arial"/>
          <w:sz w:val="24"/>
          <w:lang w:val="es-CO"/>
        </w:rPr>
      </w:pPr>
      <w:r>
        <w:rPr>
          <w:rFonts w:ascii="Arial" w:hAnsi="Arial" w:cs="Arial"/>
          <w:sz w:val="24"/>
        </w:rPr>
        <w:t>Este resultado se usa para seleccionar, con</w:t>
      </w:r>
      <w:r>
        <w:rPr>
          <w:rFonts w:ascii="Arial" w:hAnsi="Arial" w:cs="Arial"/>
          <w:sz w:val="24"/>
          <w:lang w:val="es-CO"/>
        </w:rPr>
        <w:t xml:space="preserve"> la tabla N°1</w:t>
      </w:r>
      <w:r w:rsidR="00DE66A1">
        <w:rPr>
          <w:rFonts w:ascii="Arial" w:hAnsi="Arial" w:cs="Arial"/>
          <w:sz w:val="24"/>
          <w:lang w:val="es-CO"/>
        </w:rPr>
        <w:t>7</w:t>
      </w:r>
      <w:r>
        <w:rPr>
          <w:rFonts w:ascii="Arial" w:hAnsi="Arial" w:cs="Arial"/>
          <w:sz w:val="24"/>
          <w:lang w:val="es-CO"/>
        </w:rPr>
        <w:t xml:space="preserve">, el calibre del conductor, y este es: TW Cu AWG </w:t>
      </w:r>
      <w:r w:rsidR="00243763">
        <w:rPr>
          <w:rFonts w:ascii="Arial" w:hAnsi="Arial" w:cs="Arial"/>
          <w:sz w:val="24"/>
          <w:lang w:val="es-CO"/>
        </w:rPr>
        <w:t>2</w:t>
      </w:r>
      <w:r>
        <w:rPr>
          <w:rFonts w:ascii="Arial" w:hAnsi="Arial" w:cs="Arial"/>
          <w:sz w:val="24"/>
          <w:lang w:val="es-CO"/>
        </w:rPr>
        <w:t>#1</w:t>
      </w:r>
      <w:r w:rsidR="00107491">
        <w:rPr>
          <w:rFonts w:ascii="Arial" w:hAnsi="Arial" w:cs="Arial"/>
          <w:sz w:val="24"/>
          <w:lang w:val="es-CO"/>
        </w:rPr>
        <w:t>2</w:t>
      </w:r>
      <w:r w:rsidR="00C21668">
        <w:rPr>
          <w:rFonts w:ascii="Arial" w:hAnsi="Arial" w:cs="Arial"/>
          <w:sz w:val="24"/>
          <w:lang w:val="es-CO"/>
        </w:rPr>
        <w:t>, protección de 20 A en tubería PVC ø ¾”</w:t>
      </w:r>
      <w:r>
        <w:rPr>
          <w:rFonts w:ascii="Arial" w:hAnsi="Arial" w:cs="Arial"/>
          <w:sz w:val="24"/>
          <w:lang w:val="es-CO"/>
        </w:rPr>
        <w:t>.</w:t>
      </w:r>
    </w:p>
    <w:p w:rsidR="003D2417" w:rsidRDefault="003D2417" w:rsidP="003D2417">
      <w:pPr>
        <w:rPr>
          <w:rFonts w:ascii="Arial" w:hAnsi="Arial" w:cs="Arial"/>
          <w:b/>
          <w:sz w:val="24"/>
          <w:lang w:val="es-CO"/>
        </w:rPr>
      </w:pPr>
    </w:p>
    <w:p w:rsidR="003D2417" w:rsidRDefault="003D2417" w:rsidP="003D2417">
      <w:pPr>
        <w:rPr>
          <w:rFonts w:ascii="Arial" w:hAnsi="Arial" w:cs="Arial"/>
          <w:b/>
          <w:sz w:val="24"/>
          <w:lang w:val="es-CO"/>
        </w:rPr>
      </w:pPr>
    </w:p>
    <w:p w:rsidR="003D2417" w:rsidRDefault="003D2417" w:rsidP="003D2417">
      <w:pPr>
        <w:rPr>
          <w:rFonts w:ascii="Arial" w:hAnsi="Arial" w:cs="Arial"/>
          <w:b/>
          <w:sz w:val="24"/>
          <w:lang w:val="es-CO"/>
        </w:rPr>
      </w:pPr>
    </w:p>
    <w:p w:rsidR="003D2417" w:rsidRDefault="003D2417" w:rsidP="003D2417">
      <w:pPr>
        <w:pStyle w:val="Prrafodelista1"/>
        <w:numPr>
          <w:ilvl w:val="1"/>
          <w:numId w:val="43"/>
        </w:numPr>
        <w:spacing w:line="360" w:lineRule="auto"/>
        <w:ind w:left="709"/>
        <w:jc w:val="both"/>
        <w:rPr>
          <w:rFonts w:ascii="Arial" w:hAnsi="Arial" w:cs="Arial"/>
          <w:sz w:val="24"/>
          <w:szCs w:val="24"/>
        </w:rPr>
      </w:pPr>
      <w:r>
        <w:rPr>
          <w:rFonts w:ascii="Arial" w:hAnsi="Arial" w:cs="Arial"/>
          <w:b/>
          <w:sz w:val="24"/>
          <w:szCs w:val="24"/>
        </w:rPr>
        <w:lastRenderedPageBreak/>
        <w:t>Calculo de carga de tomacorrientes de uso general:</w:t>
      </w:r>
    </w:p>
    <w:p w:rsidR="003D2417" w:rsidRDefault="003D2417" w:rsidP="003D2417">
      <w:pPr>
        <w:pStyle w:val="Prrafodelista1"/>
        <w:spacing w:line="360" w:lineRule="auto"/>
        <w:ind w:left="0" w:firstLine="696"/>
        <w:jc w:val="both"/>
        <w:rPr>
          <w:rFonts w:ascii="Arial" w:hAnsi="Arial" w:cs="Arial"/>
          <w:sz w:val="24"/>
          <w:szCs w:val="24"/>
        </w:rPr>
      </w:pPr>
      <w:r>
        <w:rPr>
          <w:rFonts w:ascii="Arial" w:hAnsi="Arial" w:cs="Arial"/>
          <w:sz w:val="24"/>
          <w:szCs w:val="24"/>
        </w:rPr>
        <w:t>(SEGÚN EL C.E.N MAXIMO 8 PUNTOS POR CIRCUITO = 1500W).</w:t>
      </w:r>
    </w:p>
    <w:p w:rsidR="003D2417" w:rsidRDefault="003D2417" w:rsidP="003D2417">
      <w:pPr>
        <w:spacing w:line="360" w:lineRule="auto"/>
        <w:ind w:firstLine="708"/>
        <w:jc w:val="both"/>
        <w:rPr>
          <w:rFonts w:ascii="Arial" w:hAnsi="Arial" w:cs="Arial"/>
          <w:sz w:val="24"/>
          <w:szCs w:val="24"/>
        </w:rPr>
      </w:pPr>
      <w:r>
        <w:rPr>
          <w:rFonts w:ascii="Arial" w:hAnsi="Arial" w:cs="Arial"/>
          <w:sz w:val="24"/>
          <w:szCs w:val="24"/>
        </w:rPr>
        <w:t>Habiendo un total de 48 tomacorrientes de uso general en el plano eléctrico de propuesta, se hace el siguiente análisis para determinar el número de circuitos que se instalaran.</w:t>
      </w:r>
    </w:p>
    <w:p w:rsidR="003D2417" w:rsidRDefault="003D2417" w:rsidP="003D2417">
      <w:pPr>
        <w:spacing w:line="360" w:lineRule="auto"/>
        <w:ind w:firstLine="708"/>
        <w:jc w:val="both"/>
        <w:rPr>
          <w:rFonts w:ascii="Arial" w:hAnsi="Arial" w:cs="Arial"/>
          <w:sz w:val="24"/>
          <w:szCs w:val="24"/>
        </w:rPr>
      </w:pPr>
      <m:oMathPara>
        <m:oMath>
          <m:r>
            <w:rPr>
              <w:rFonts w:ascii="Cambria Math" w:hAnsi="Cambria Math" w:cs="Arial"/>
              <w:sz w:val="24"/>
              <w:szCs w:val="24"/>
            </w:rPr>
            <m:t>NroCircuitos=</m:t>
          </m:r>
          <m:f>
            <m:fPr>
              <m:ctrlPr>
                <w:rPr>
                  <w:rFonts w:ascii="Cambria Math" w:hAnsi="Cambria Math" w:cs="Arial"/>
                  <w:i/>
                  <w:sz w:val="24"/>
                  <w:szCs w:val="24"/>
                </w:rPr>
              </m:ctrlPr>
            </m:fPr>
            <m:num>
              <m:r>
                <w:rPr>
                  <w:rFonts w:ascii="Cambria Math" w:hAnsi="Cambria Math" w:cs="Arial"/>
                  <w:sz w:val="24"/>
                  <w:szCs w:val="24"/>
                </w:rPr>
                <m:t>48</m:t>
              </m:r>
            </m:num>
            <m:den>
              <m:r>
                <w:rPr>
                  <w:rFonts w:ascii="Cambria Math" w:hAnsi="Cambria Math" w:cs="Arial"/>
                  <w:sz w:val="24"/>
                  <w:szCs w:val="24"/>
                </w:rPr>
                <m:t>8</m:t>
              </m:r>
            </m:den>
          </m:f>
          <m:r>
            <w:rPr>
              <w:rFonts w:ascii="Cambria Math" w:hAnsi="Cambria Math" w:cs="Arial"/>
              <w:sz w:val="24"/>
              <w:szCs w:val="24"/>
            </w:rPr>
            <m:t>=6</m:t>
          </m:r>
        </m:oMath>
      </m:oMathPara>
    </w:p>
    <w:p w:rsidR="003D2417" w:rsidRDefault="003D2417" w:rsidP="003D2417">
      <w:pPr>
        <w:spacing w:line="360" w:lineRule="auto"/>
        <w:ind w:firstLine="708"/>
        <w:jc w:val="both"/>
        <w:rPr>
          <w:rFonts w:ascii="Arial" w:hAnsi="Arial" w:cs="Arial"/>
          <w:b/>
          <w:sz w:val="24"/>
          <w:lang w:val="es-CO"/>
        </w:rPr>
      </w:pPr>
      <w:r>
        <w:rPr>
          <w:rFonts w:ascii="Arial" w:hAnsi="Arial" w:cs="Arial"/>
          <w:sz w:val="24"/>
          <w:szCs w:val="24"/>
        </w:rPr>
        <w:t xml:space="preserve">Se toman 6 circuitos con protección 20 A y </w:t>
      </w:r>
      <w:r w:rsidR="00C274A8">
        <w:rPr>
          <w:rFonts w:ascii="Arial" w:hAnsi="Arial" w:cs="Arial"/>
          <w:sz w:val="24"/>
          <w:szCs w:val="24"/>
        </w:rPr>
        <w:t xml:space="preserve">conductor </w:t>
      </w:r>
      <w:r>
        <w:rPr>
          <w:rFonts w:ascii="Arial" w:hAnsi="Arial" w:cs="Arial"/>
          <w:sz w:val="24"/>
          <w:szCs w:val="24"/>
        </w:rPr>
        <w:t xml:space="preserve">TW Cu AWG </w:t>
      </w:r>
      <w:r w:rsidR="00C274A8">
        <w:rPr>
          <w:rFonts w:ascii="Arial" w:hAnsi="Arial" w:cs="Arial"/>
          <w:sz w:val="24"/>
          <w:szCs w:val="24"/>
        </w:rPr>
        <w:t>2</w:t>
      </w:r>
      <w:r>
        <w:rPr>
          <w:rFonts w:ascii="Arial" w:hAnsi="Arial" w:cs="Arial"/>
          <w:sz w:val="24"/>
          <w:szCs w:val="24"/>
        </w:rPr>
        <w:t>#12 con una distribución de 1</w:t>
      </w:r>
      <w:r w:rsidR="0079074B">
        <w:rPr>
          <w:rFonts w:ascii="Arial" w:hAnsi="Arial" w:cs="Arial"/>
          <w:sz w:val="24"/>
          <w:szCs w:val="24"/>
        </w:rPr>
        <w:t>440</w:t>
      </w:r>
      <w:r>
        <w:rPr>
          <w:rFonts w:ascii="Arial" w:hAnsi="Arial" w:cs="Arial"/>
          <w:sz w:val="24"/>
          <w:szCs w:val="24"/>
        </w:rPr>
        <w:t xml:space="preserve"> W por cada circuito, y 8 puntos, lo que da una corriente de I = P / V = 1</w:t>
      </w:r>
      <w:r w:rsidR="0079074B">
        <w:rPr>
          <w:rFonts w:ascii="Arial" w:hAnsi="Arial" w:cs="Arial"/>
          <w:sz w:val="24"/>
          <w:szCs w:val="24"/>
        </w:rPr>
        <w:t xml:space="preserve">440 </w:t>
      </w:r>
      <w:r>
        <w:rPr>
          <w:rFonts w:ascii="Arial" w:hAnsi="Arial" w:cs="Arial"/>
          <w:sz w:val="24"/>
          <w:szCs w:val="24"/>
        </w:rPr>
        <w:t>W / 120 V = 12 A y una (1) reserva de (1</w:t>
      </w:r>
      <w:r w:rsidR="0079074B">
        <w:rPr>
          <w:rFonts w:ascii="Arial" w:hAnsi="Arial" w:cs="Arial"/>
          <w:sz w:val="24"/>
          <w:szCs w:val="24"/>
        </w:rPr>
        <w:t>440</w:t>
      </w:r>
      <w:r>
        <w:rPr>
          <w:rFonts w:ascii="Arial" w:hAnsi="Arial" w:cs="Arial"/>
          <w:sz w:val="24"/>
          <w:szCs w:val="24"/>
        </w:rPr>
        <w:t xml:space="preserve"> W) siguiendo las normas de del (C.E.N)</w:t>
      </w:r>
    </w:p>
    <w:p w:rsidR="003D2417" w:rsidRDefault="003D2417" w:rsidP="003D2417">
      <w:pPr>
        <w:jc w:val="center"/>
        <w:rPr>
          <w:rFonts w:ascii="Arial" w:hAnsi="Arial" w:cs="Arial"/>
          <w:b/>
          <w:sz w:val="24"/>
          <w:lang w:val="es-CO"/>
        </w:rPr>
      </w:pPr>
    </w:p>
    <w:p w:rsidR="003D2417" w:rsidRDefault="005B09EE" w:rsidP="003D2417">
      <w:pPr>
        <w:jc w:val="center"/>
        <w:rPr>
          <w:rFonts w:ascii="Arial" w:eastAsia="Times New Roman" w:hAnsi="Arial" w:cs="Arial"/>
          <w:b/>
          <w:sz w:val="24"/>
          <w:lang w:val="es-CO"/>
        </w:rPr>
      </w:pPr>
      <w:r>
        <w:rPr>
          <w:rFonts w:ascii="Arial" w:hAnsi="Arial" w:cs="Arial"/>
          <w:b/>
          <w:sz w:val="24"/>
          <w:lang w:val="es-CO"/>
        </w:rPr>
        <w:t>Tabla Nº9</w:t>
      </w:r>
      <w:r w:rsidR="003D2417">
        <w:rPr>
          <w:rFonts w:ascii="Arial" w:hAnsi="Arial" w:cs="Arial"/>
          <w:b/>
          <w:sz w:val="24"/>
          <w:lang w:val="es-CO"/>
        </w:rPr>
        <w:t xml:space="preserve">: </w:t>
      </w:r>
      <w:r w:rsidR="003D2417">
        <w:rPr>
          <w:rFonts w:ascii="Arial" w:eastAsia="Times New Roman" w:hAnsi="Arial" w:cs="Arial"/>
          <w:b/>
          <w:sz w:val="24"/>
          <w:lang w:val="es-CO"/>
        </w:rPr>
        <w:t>Propuesta para circuitos de tomacorrientes de uso general:</w:t>
      </w:r>
    </w:p>
    <w:p w:rsidR="003D2417" w:rsidRDefault="003D2417" w:rsidP="003D2417">
      <w:pPr>
        <w:rPr>
          <w:rFonts w:ascii="Arial" w:eastAsia="Times New Roman" w:hAnsi="Arial" w:cs="Arial"/>
          <w:b/>
          <w:sz w:val="24"/>
          <w:lang w:val="es-CO"/>
        </w:rPr>
      </w:pPr>
    </w:p>
    <w:tbl>
      <w:tblPr>
        <w:tblW w:w="0" w:type="auto"/>
        <w:tblInd w:w="108" w:type="dxa"/>
        <w:tblLayout w:type="fixed"/>
        <w:tblLook w:val="0000"/>
      </w:tblPr>
      <w:tblGrid>
        <w:gridCol w:w="1891"/>
        <w:gridCol w:w="1401"/>
        <w:gridCol w:w="1401"/>
        <w:gridCol w:w="1324"/>
        <w:gridCol w:w="1495"/>
        <w:gridCol w:w="1434"/>
      </w:tblGrid>
      <w:tr w:rsidR="003D2417" w:rsidTr="00EC217E">
        <w:tc>
          <w:tcPr>
            <w:tcW w:w="1891"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napToGrid w:val="0"/>
              <w:spacing w:after="0" w:line="100" w:lineRule="atLeast"/>
              <w:jc w:val="center"/>
              <w:rPr>
                <w:rFonts w:ascii="Arial" w:eastAsia="Times New Roman" w:hAnsi="Arial" w:cs="Arial"/>
                <w:sz w:val="24"/>
                <w:lang w:val="es-CO"/>
              </w:rPr>
            </w:pPr>
          </w:p>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Circuitos</w:t>
            </w:r>
          </w:p>
          <w:p w:rsidR="003D2417" w:rsidRDefault="003D2417" w:rsidP="00385A06">
            <w:pPr>
              <w:spacing w:after="0" w:line="100" w:lineRule="atLeast"/>
              <w:jc w:val="center"/>
              <w:rPr>
                <w:rFonts w:ascii="Arial" w:eastAsia="Times New Roman" w:hAnsi="Arial" w:cs="Arial"/>
                <w:sz w:val="24"/>
                <w:lang w:val="es-CO"/>
              </w:rPr>
            </w:pPr>
          </w:p>
        </w:tc>
        <w:tc>
          <w:tcPr>
            <w:tcW w:w="1401"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Potencia</w:t>
            </w:r>
          </w:p>
        </w:tc>
        <w:tc>
          <w:tcPr>
            <w:tcW w:w="1401"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napToGrid w:val="0"/>
              <w:spacing w:after="0" w:line="100" w:lineRule="atLeast"/>
              <w:jc w:val="center"/>
              <w:rPr>
                <w:rFonts w:ascii="Arial" w:eastAsia="Times New Roman" w:hAnsi="Arial" w:cs="Arial"/>
                <w:sz w:val="24"/>
                <w:lang w:val="es-CO"/>
              </w:rPr>
            </w:pPr>
          </w:p>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 xml:space="preserve">Nº de salidas </w:t>
            </w:r>
          </w:p>
        </w:tc>
        <w:tc>
          <w:tcPr>
            <w:tcW w:w="1324"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napToGrid w:val="0"/>
              <w:spacing w:after="0" w:line="100" w:lineRule="atLeast"/>
              <w:jc w:val="center"/>
              <w:rPr>
                <w:rFonts w:ascii="Arial" w:eastAsia="Times New Roman" w:hAnsi="Arial" w:cs="Arial"/>
                <w:sz w:val="24"/>
                <w:lang w:val="es-CO"/>
              </w:rPr>
            </w:pPr>
          </w:p>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Intensidad nominal</w:t>
            </w:r>
          </w:p>
        </w:tc>
        <w:tc>
          <w:tcPr>
            <w:tcW w:w="1495"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Longitud</w:t>
            </w:r>
          </w:p>
        </w:tc>
        <w:tc>
          <w:tcPr>
            <w:tcW w:w="1434" w:type="dxa"/>
            <w:tcBorders>
              <w:top w:val="single" w:sz="4" w:space="0" w:color="000000"/>
              <w:left w:val="single" w:sz="4" w:space="0" w:color="000000"/>
              <w:bottom w:val="single" w:sz="4" w:space="0" w:color="000000"/>
              <w:right w:val="single" w:sz="4" w:space="0" w:color="000000"/>
            </w:tcBorders>
            <w:shd w:val="clear" w:color="auto" w:fill="548DD4"/>
            <w:vAlign w:val="center"/>
          </w:tcPr>
          <w:p w:rsidR="003D2417" w:rsidRDefault="003D2417" w:rsidP="00385A06">
            <w:pPr>
              <w:spacing w:after="0" w:line="100" w:lineRule="atLeast"/>
              <w:jc w:val="center"/>
            </w:pPr>
            <w:r>
              <w:rPr>
                <w:rFonts w:ascii="Arial" w:eastAsia="Times New Roman" w:hAnsi="Arial" w:cs="Arial"/>
                <w:sz w:val="24"/>
                <w:lang w:val="es-CO"/>
              </w:rPr>
              <w:t>Protección</w:t>
            </w:r>
          </w:p>
        </w:tc>
      </w:tr>
      <w:tr w:rsidR="003D2417" w:rsidTr="00EC217E">
        <w:trPr>
          <w:trHeight w:val="329"/>
        </w:trPr>
        <w:tc>
          <w:tcPr>
            <w:tcW w:w="189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C5</w:t>
            </w:r>
          </w:p>
        </w:tc>
        <w:tc>
          <w:tcPr>
            <w:tcW w:w="1401" w:type="dxa"/>
            <w:tcBorders>
              <w:top w:val="single" w:sz="4" w:space="0" w:color="000000"/>
              <w:left w:val="single" w:sz="4" w:space="0" w:color="000000"/>
              <w:bottom w:val="single" w:sz="4" w:space="0" w:color="000000"/>
            </w:tcBorders>
            <w:shd w:val="clear" w:color="auto" w:fill="auto"/>
          </w:tcPr>
          <w:p w:rsidR="003D2417" w:rsidRDefault="003D2417" w:rsidP="00DB04A1">
            <w:pPr>
              <w:spacing w:after="0" w:line="100" w:lineRule="atLeast"/>
              <w:jc w:val="center"/>
              <w:rPr>
                <w:rFonts w:ascii="Arial" w:hAnsi="Arial" w:cs="Arial"/>
                <w:sz w:val="24"/>
                <w:szCs w:val="24"/>
                <w:lang w:val="es-ES"/>
              </w:rPr>
            </w:pPr>
            <w:r>
              <w:rPr>
                <w:rFonts w:ascii="Arial" w:hAnsi="Arial" w:cs="Arial"/>
                <w:sz w:val="24"/>
                <w:szCs w:val="24"/>
                <w:lang w:val="es-ES"/>
              </w:rPr>
              <w:t>1</w:t>
            </w:r>
            <w:r w:rsidR="00DB04A1">
              <w:rPr>
                <w:rFonts w:ascii="Arial" w:hAnsi="Arial" w:cs="Arial"/>
                <w:sz w:val="24"/>
                <w:szCs w:val="24"/>
                <w:lang w:val="es-ES"/>
              </w:rPr>
              <w:t xml:space="preserve">440 </w:t>
            </w:r>
            <w:r>
              <w:rPr>
                <w:rFonts w:ascii="Arial" w:hAnsi="Arial" w:cs="Arial"/>
                <w:sz w:val="24"/>
                <w:szCs w:val="24"/>
                <w:lang w:val="es-ES"/>
              </w:rPr>
              <w:t>W</w:t>
            </w:r>
          </w:p>
        </w:tc>
        <w:tc>
          <w:tcPr>
            <w:tcW w:w="140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8</w:t>
            </w:r>
          </w:p>
        </w:tc>
        <w:tc>
          <w:tcPr>
            <w:tcW w:w="1324"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12 A</w:t>
            </w:r>
          </w:p>
        </w:tc>
        <w:tc>
          <w:tcPr>
            <w:tcW w:w="1495"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both"/>
              <w:rPr>
                <w:rFonts w:ascii="Arial" w:hAnsi="Arial" w:cs="Arial"/>
                <w:sz w:val="24"/>
                <w:szCs w:val="24"/>
                <w:lang w:val="es-ES"/>
              </w:rPr>
            </w:pPr>
            <w:r>
              <w:rPr>
                <w:rFonts w:ascii="Arial" w:hAnsi="Arial" w:cs="Arial"/>
                <w:sz w:val="24"/>
                <w:szCs w:val="24"/>
                <w:lang w:val="es-ES"/>
              </w:rPr>
              <w:t>20 metros</w:t>
            </w:r>
          </w:p>
        </w:tc>
        <w:tc>
          <w:tcPr>
            <w:tcW w:w="1434" w:type="dxa"/>
            <w:tcBorders>
              <w:top w:val="single" w:sz="4" w:space="0" w:color="000000"/>
              <w:left w:val="single" w:sz="4" w:space="0" w:color="000000"/>
              <w:bottom w:val="single" w:sz="4" w:space="0" w:color="000000"/>
              <w:right w:val="single" w:sz="4" w:space="0" w:color="000000"/>
            </w:tcBorders>
            <w:shd w:val="clear" w:color="auto" w:fill="auto"/>
          </w:tcPr>
          <w:p w:rsidR="003D2417" w:rsidRDefault="003D2417" w:rsidP="00385A06">
            <w:pPr>
              <w:spacing w:after="0" w:line="100" w:lineRule="atLeast"/>
              <w:jc w:val="center"/>
            </w:pPr>
            <w:r>
              <w:rPr>
                <w:rFonts w:ascii="Arial" w:hAnsi="Arial" w:cs="Arial"/>
                <w:sz w:val="24"/>
                <w:szCs w:val="24"/>
                <w:lang w:val="es-ES"/>
              </w:rPr>
              <w:t>20 A</w:t>
            </w:r>
          </w:p>
        </w:tc>
      </w:tr>
      <w:tr w:rsidR="003D2417" w:rsidTr="00EC217E">
        <w:tc>
          <w:tcPr>
            <w:tcW w:w="189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C6</w:t>
            </w:r>
          </w:p>
        </w:tc>
        <w:tc>
          <w:tcPr>
            <w:tcW w:w="1401" w:type="dxa"/>
            <w:tcBorders>
              <w:top w:val="single" w:sz="4" w:space="0" w:color="000000"/>
              <w:left w:val="single" w:sz="4" w:space="0" w:color="000000"/>
              <w:bottom w:val="single" w:sz="4" w:space="0" w:color="000000"/>
            </w:tcBorders>
            <w:shd w:val="clear" w:color="auto" w:fill="auto"/>
          </w:tcPr>
          <w:p w:rsidR="003D2417" w:rsidRDefault="003D2417" w:rsidP="00DB04A1">
            <w:pPr>
              <w:spacing w:after="0" w:line="100" w:lineRule="atLeast"/>
              <w:jc w:val="center"/>
              <w:rPr>
                <w:rFonts w:ascii="Arial" w:hAnsi="Arial" w:cs="Arial"/>
                <w:sz w:val="24"/>
                <w:szCs w:val="24"/>
                <w:lang w:val="es-ES"/>
              </w:rPr>
            </w:pPr>
            <w:r>
              <w:rPr>
                <w:rFonts w:ascii="Arial" w:hAnsi="Arial" w:cs="Arial"/>
                <w:sz w:val="24"/>
                <w:szCs w:val="24"/>
                <w:lang w:val="es-ES"/>
              </w:rPr>
              <w:t>1</w:t>
            </w:r>
            <w:r w:rsidR="00DB04A1">
              <w:rPr>
                <w:rFonts w:ascii="Arial" w:hAnsi="Arial" w:cs="Arial"/>
                <w:sz w:val="24"/>
                <w:szCs w:val="24"/>
                <w:lang w:val="es-ES"/>
              </w:rPr>
              <w:t>440</w:t>
            </w:r>
            <w:r>
              <w:rPr>
                <w:rFonts w:ascii="Arial" w:hAnsi="Arial" w:cs="Arial"/>
                <w:sz w:val="24"/>
                <w:szCs w:val="24"/>
                <w:lang w:val="es-ES"/>
              </w:rPr>
              <w:t xml:space="preserve"> W</w:t>
            </w:r>
          </w:p>
        </w:tc>
        <w:tc>
          <w:tcPr>
            <w:tcW w:w="140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8</w:t>
            </w:r>
          </w:p>
        </w:tc>
        <w:tc>
          <w:tcPr>
            <w:tcW w:w="1324"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12 A</w:t>
            </w:r>
          </w:p>
        </w:tc>
        <w:tc>
          <w:tcPr>
            <w:tcW w:w="1495"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both"/>
              <w:rPr>
                <w:rFonts w:ascii="Arial" w:hAnsi="Arial" w:cs="Arial"/>
                <w:sz w:val="24"/>
                <w:szCs w:val="24"/>
                <w:lang w:val="es-ES"/>
              </w:rPr>
            </w:pPr>
            <w:r>
              <w:rPr>
                <w:rFonts w:ascii="Arial" w:hAnsi="Arial" w:cs="Arial"/>
                <w:sz w:val="24"/>
                <w:szCs w:val="24"/>
                <w:lang w:val="es-ES"/>
              </w:rPr>
              <w:t xml:space="preserve">16.9 metros </w:t>
            </w:r>
          </w:p>
        </w:tc>
        <w:tc>
          <w:tcPr>
            <w:tcW w:w="1434" w:type="dxa"/>
            <w:tcBorders>
              <w:top w:val="single" w:sz="4" w:space="0" w:color="000000"/>
              <w:left w:val="single" w:sz="4" w:space="0" w:color="000000"/>
              <w:bottom w:val="single" w:sz="4" w:space="0" w:color="000000"/>
              <w:right w:val="single" w:sz="4" w:space="0" w:color="000000"/>
            </w:tcBorders>
            <w:shd w:val="clear" w:color="auto" w:fill="auto"/>
          </w:tcPr>
          <w:p w:rsidR="003D2417" w:rsidRDefault="003D2417" w:rsidP="00385A06">
            <w:pPr>
              <w:spacing w:after="0" w:line="100" w:lineRule="atLeast"/>
              <w:jc w:val="center"/>
            </w:pPr>
            <w:r>
              <w:rPr>
                <w:rFonts w:ascii="Arial" w:hAnsi="Arial" w:cs="Arial"/>
                <w:sz w:val="24"/>
                <w:szCs w:val="24"/>
                <w:lang w:val="es-ES"/>
              </w:rPr>
              <w:t>20 A</w:t>
            </w:r>
          </w:p>
        </w:tc>
      </w:tr>
      <w:tr w:rsidR="003D2417" w:rsidTr="00EC217E">
        <w:tc>
          <w:tcPr>
            <w:tcW w:w="189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C7</w:t>
            </w:r>
          </w:p>
        </w:tc>
        <w:tc>
          <w:tcPr>
            <w:tcW w:w="1401" w:type="dxa"/>
            <w:tcBorders>
              <w:top w:val="single" w:sz="4" w:space="0" w:color="000000"/>
              <w:left w:val="single" w:sz="4" w:space="0" w:color="000000"/>
              <w:bottom w:val="single" w:sz="4" w:space="0" w:color="000000"/>
            </w:tcBorders>
            <w:shd w:val="clear" w:color="auto" w:fill="auto"/>
          </w:tcPr>
          <w:p w:rsidR="003D2417" w:rsidRDefault="00DB04A1" w:rsidP="00385A06">
            <w:pPr>
              <w:spacing w:after="0" w:line="100" w:lineRule="atLeast"/>
              <w:jc w:val="center"/>
              <w:rPr>
                <w:rFonts w:ascii="Arial" w:hAnsi="Arial" w:cs="Arial"/>
                <w:sz w:val="24"/>
                <w:szCs w:val="24"/>
                <w:lang w:val="es-ES"/>
              </w:rPr>
            </w:pPr>
            <w:r>
              <w:rPr>
                <w:rFonts w:ascii="Arial" w:hAnsi="Arial" w:cs="Arial"/>
                <w:sz w:val="24"/>
                <w:szCs w:val="24"/>
                <w:lang w:val="es-ES"/>
              </w:rPr>
              <w:t>1440</w:t>
            </w:r>
            <w:r w:rsidR="003D2417">
              <w:rPr>
                <w:rFonts w:ascii="Arial" w:hAnsi="Arial" w:cs="Arial"/>
                <w:sz w:val="24"/>
                <w:szCs w:val="24"/>
                <w:lang w:val="es-ES"/>
              </w:rPr>
              <w:t xml:space="preserve"> W</w:t>
            </w:r>
          </w:p>
        </w:tc>
        <w:tc>
          <w:tcPr>
            <w:tcW w:w="140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8</w:t>
            </w:r>
          </w:p>
        </w:tc>
        <w:tc>
          <w:tcPr>
            <w:tcW w:w="1324"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12 A</w:t>
            </w:r>
          </w:p>
        </w:tc>
        <w:tc>
          <w:tcPr>
            <w:tcW w:w="1495"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both"/>
              <w:rPr>
                <w:rFonts w:ascii="Arial" w:hAnsi="Arial" w:cs="Arial"/>
                <w:sz w:val="24"/>
                <w:szCs w:val="24"/>
                <w:lang w:val="es-ES"/>
              </w:rPr>
            </w:pPr>
            <w:r>
              <w:rPr>
                <w:rFonts w:ascii="Arial" w:hAnsi="Arial" w:cs="Arial"/>
                <w:sz w:val="24"/>
                <w:szCs w:val="24"/>
                <w:lang w:val="es-ES"/>
              </w:rPr>
              <w:t>25.3 metros</w:t>
            </w:r>
          </w:p>
        </w:tc>
        <w:tc>
          <w:tcPr>
            <w:tcW w:w="1434" w:type="dxa"/>
            <w:tcBorders>
              <w:top w:val="single" w:sz="4" w:space="0" w:color="000000"/>
              <w:left w:val="single" w:sz="4" w:space="0" w:color="000000"/>
              <w:bottom w:val="single" w:sz="4" w:space="0" w:color="000000"/>
              <w:right w:val="single" w:sz="4" w:space="0" w:color="000000"/>
            </w:tcBorders>
            <w:shd w:val="clear" w:color="auto" w:fill="auto"/>
          </w:tcPr>
          <w:p w:rsidR="003D2417" w:rsidRDefault="003D2417" w:rsidP="00385A06">
            <w:pPr>
              <w:spacing w:after="0" w:line="100" w:lineRule="atLeast"/>
              <w:jc w:val="center"/>
            </w:pPr>
            <w:r>
              <w:rPr>
                <w:rFonts w:ascii="Arial" w:hAnsi="Arial" w:cs="Arial"/>
                <w:sz w:val="24"/>
                <w:szCs w:val="24"/>
                <w:lang w:val="es-ES"/>
              </w:rPr>
              <w:t>20 A</w:t>
            </w:r>
          </w:p>
        </w:tc>
      </w:tr>
      <w:tr w:rsidR="003D2417" w:rsidTr="00EC217E">
        <w:tc>
          <w:tcPr>
            <w:tcW w:w="189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C8</w:t>
            </w:r>
          </w:p>
        </w:tc>
        <w:tc>
          <w:tcPr>
            <w:tcW w:w="1401" w:type="dxa"/>
            <w:tcBorders>
              <w:top w:val="single" w:sz="4" w:space="0" w:color="000000"/>
              <w:left w:val="single" w:sz="4" w:space="0" w:color="000000"/>
              <w:bottom w:val="single" w:sz="4" w:space="0" w:color="000000"/>
            </w:tcBorders>
            <w:shd w:val="clear" w:color="auto" w:fill="auto"/>
          </w:tcPr>
          <w:p w:rsidR="003D2417" w:rsidRDefault="00DB04A1" w:rsidP="00385A06">
            <w:pPr>
              <w:spacing w:after="0" w:line="100" w:lineRule="atLeast"/>
              <w:jc w:val="center"/>
              <w:rPr>
                <w:rFonts w:ascii="Arial" w:hAnsi="Arial" w:cs="Arial"/>
                <w:sz w:val="24"/>
                <w:szCs w:val="24"/>
                <w:lang w:val="es-ES"/>
              </w:rPr>
            </w:pPr>
            <w:r>
              <w:rPr>
                <w:rFonts w:ascii="Arial" w:hAnsi="Arial" w:cs="Arial"/>
                <w:sz w:val="24"/>
                <w:szCs w:val="24"/>
                <w:lang w:val="es-ES"/>
              </w:rPr>
              <w:t>1440</w:t>
            </w:r>
            <w:r w:rsidR="003D2417">
              <w:rPr>
                <w:rFonts w:ascii="Arial" w:hAnsi="Arial" w:cs="Arial"/>
                <w:sz w:val="24"/>
                <w:szCs w:val="24"/>
                <w:lang w:val="es-ES"/>
              </w:rPr>
              <w:t xml:space="preserve"> W</w:t>
            </w:r>
          </w:p>
        </w:tc>
        <w:tc>
          <w:tcPr>
            <w:tcW w:w="140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8</w:t>
            </w:r>
          </w:p>
        </w:tc>
        <w:tc>
          <w:tcPr>
            <w:tcW w:w="1324"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12 A</w:t>
            </w:r>
          </w:p>
        </w:tc>
        <w:tc>
          <w:tcPr>
            <w:tcW w:w="1495"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both"/>
              <w:rPr>
                <w:rFonts w:ascii="Arial" w:hAnsi="Arial" w:cs="Arial"/>
                <w:sz w:val="24"/>
                <w:szCs w:val="24"/>
                <w:lang w:val="es-ES"/>
              </w:rPr>
            </w:pPr>
            <w:r>
              <w:rPr>
                <w:rFonts w:ascii="Arial" w:hAnsi="Arial" w:cs="Arial"/>
                <w:sz w:val="24"/>
                <w:szCs w:val="24"/>
                <w:lang w:val="es-ES"/>
              </w:rPr>
              <w:t>32.9 metros</w:t>
            </w:r>
          </w:p>
        </w:tc>
        <w:tc>
          <w:tcPr>
            <w:tcW w:w="1434" w:type="dxa"/>
            <w:tcBorders>
              <w:top w:val="single" w:sz="4" w:space="0" w:color="000000"/>
              <w:left w:val="single" w:sz="4" w:space="0" w:color="000000"/>
              <w:bottom w:val="single" w:sz="4" w:space="0" w:color="000000"/>
              <w:right w:val="single" w:sz="4" w:space="0" w:color="000000"/>
            </w:tcBorders>
            <w:shd w:val="clear" w:color="auto" w:fill="auto"/>
          </w:tcPr>
          <w:p w:rsidR="003D2417" w:rsidRDefault="003D2417" w:rsidP="00385A06">
            <w:pPr>
              <w:spacing w:after="0" w:line="100" w:lineRule="atLeast"/>
              <w:jc w:val="center"/>
            </w:pPr>
            <w:r>
              <w:rPr>
                <w:rFonts w:ascii="Arial" w:hAnsi="Arial" w:cs="Arial"/>
                <w:sz w:val="24"/>
                <w:szCs w:val="24"/>
                <w:lang w:val="es-ES"/>
              </w:rPr>
              <w:t>20 A</w:t>
            </w:r>
          </w:p>
        </w:tc>
      </w:tr>
      <w:tr w:rsidR="003D2417" w:rsidTr="00EC217E">
        <w:trPr>
          <w:trHeight w:val="378"/>
        </w:trPr>
        <w:tc>
          <w:tcPr>
            <w:tcW w:w="189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C9</w:t>
            </w:r>
          </w:p>
        </w:tc>
        <w:tc>
          <w:tcPr>
            <w:tcW w:w="1401" w:type="dxa"/>
            <w:tcBorders>
              <w:top w:val="single" w:sz="4" w:space="0" w:color="000000"/>
              <w:left w:val="single" w:sz="4" w:space="0" w:color="000000"/>
              <w:bottom w:val="single" w:sz="4" w:space="0" w:color="000000"/>
            </w:tcBorders>
            <w:shd w:val="clear" w:color="auto" w:fill="auto"/>
          </w:tcPr>
          <w:p w:rsidR="003D2417" w:rsidRDefault="00DB04A1" w:rsidP="00385A06">
            <w:pPr>
              <w:spacing w:after="0" w:line="100" w:lineRule="atLeast"/>
              <w:jc w:val="center"/>
              <w:rPr>
                <w:rFonts w:ascii="Arial" w:hAnsi="Arial" w:cs="Arial"/>
                <w:sz w:val="24"/>
                <w:szCs w:val="24"/>
                <w:lang w:val="es-ES"/>
              </w:rPr>
            </w:pPr>
            <w:r>
              <w:rPr>
                <w:rFonts w:ascii="Arial" w:hAnsi="Arial" w:cs="Arial"/>
                <w:sz w:val="24"/>
                <w:szCs w:val="24"/>
                <w:lang w:val="es-ES"/>
              </w:rPr>
              <w:t>1440</w:t>
            </w:r>
            <w:r w:rsidR="003D2417">
              <w:rPr>
                <w:rFonts w:ascii="Arial" w:hAnsi="Arial" w:cs="Arial"/>
                <w:sz w:val="24"/>
                <w:szCs w:val="24"/>
                <w:lang w:val="es-ES"/>
              </w:rPr>
              <w:t xml:space="preserve"> W</w:t>
            </w:r>
          </w:p>
        </w:tc>
        <w:tc>
          <w:tcPr>
            <w:tcW w:w="140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8</w:t>
            </w:r>
          </w:p>
        </w:tc>
        <w:tc>
          <w:tcPr>
            <w:tcW w:w="1324"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12 A</w:t>
            </w:r>
          </w:p>
        </w:tc>
        <w:tc>
          <w:tcPr>
            <w:tcW w:w="1495"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both"/>
              <w:rPr>
                <w:rFonts w:ascii="Arial" w:hAnsi="Arial" w:cs="Arial"/>
                <w:sz w:val="24"/>
                <w:szCs w:val="24"/>
                <w:lang w:val="es-ES"/>
              </w:rPr>
            </w:pPr>
            <w:r>
              <w:rPr>
                <w:rFonts w:ascii="Arial" w:hAnsi="Arial" w:cs="Arial"/>
                <w:sz w:val="24"/>
                <w:szCs w:val="24"/>
                <w:lang w:val="es-ES"/>
              </w:rPr>
              <w:t>29.1 metros</w:t>
            </w:r>
          </w:p>
        </w:tc>
        <w:tc>
          <w:tcPr>
            <w:tcW w:w="1434" w:type="dxa"/>
            <w:tcBorders>
              <w:top w:val="single" w:sz="4" w:space="0" w:color="000000"/>
              <w:left w:val="single" w:sz="4" w:space="0" w:color="000000"/>
              <w:bottom w:val="single" w:sz="4" w:space="0" w:color="000000"/>
              <w:right w:val="single" w:sz="4" w:space="0" w:color="000000"/>
            </w:tcBorders>
            <w:shd w:val="clear" w:color="auto" w:fill="auto"/>
          </w:tcPr>
          <w:p w:rsidR="003D2417" w:rsidRDefault="003D2417" w:rsidP="00385A06">
            <w:pPr>
              <w:spacing w:after="0" w:line="100" w:lineRule="atLeast"/>
              <w:jc w:val="center"/>
            </w:pPr>
            <w:r>
              <w:rPr>
                <w:rFonts w:ascii="Arial" w:hAnsi="Arial" w:cs="Arial"/>
                <w:sz w:val="24"/>
                <w:szCs w:val="24"/>
                <w:lang w:val="es-ES"/>
              </w:rPr>
              <w:t>20 A</w:t>
            </w:r>
          </w:p>
        </w:tc>
      </w:tr>
      <w:tr w:rsidR="003D2417" w:rsidTr="00EC217E">
        <w:trPr>
          <w:trHeight w:val="389"/>
        </w:trPr>
        <w:tc>
          <w:tcPr>
            <w:tcW w:w="189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C10</w:t>
            </w:r>
          </w:p>
        </w:tc>
        <w:tc>
          <w:tcPr>
            <w:tcW w:w="1401" w:type="dxa"/>
            <w:tcBorders>
              <w:top w:val="single" w:sz="4" w:space="0" w:color="000000"/>
              <w:left w:val="single" w:sz="4" w:space="0" w:color="000000"/>
              <w:bottom w:val="single" w:sz="4" w:space="0" w:color="000000"/>
            </w:tcBorders>
            <w:shd w:val="clear" w:color="auto" w:fill="auto"/>
          </w:tcPr>
          <w:p w:rsidR="003D2417" w:rsidRDefault="00DB04A1" w:rsidP="00385A06">
            <w:pPr>
              <w:spacing w:after="0" w:line="100" w:lineRule="atLeast"/>
              <w:jc w:val="center"/>
              <w:rPr>
                <w:rFonts w:ascii="Arial" w:hAnsi="Arial" w:cs="Arial"/>
                <w:sz w:val="24"/>
                <w:szCs w:val="24"/>
                <w:lang w:val="es-ES"/>
              </w:rPr>
            </w:pPr>
            <w:r>
              <w:rPr>
                <w:rFonts w:ascii="Arial" w:hAnsi="Arial" w:cs="Arial"/>
                <w:sz w:val="24"/>
                <w:szCs w:val="24"/>
                <w:lang w:val="es-ES"/>
              </w:rPr>
              <w:t>1440</w:t>
            </w:r>
            <w:r w:rsidR="003D2417">
              <w:rPr>
                <w:rFonts w:ascii="Arial" w:hAnsi="Arial" w:cs="Arial"/>
                <w:sz w:val="24"/>
                <w:szCs w:val="24"/>
                <w:lang w:val="es-ES"/>
              </w:rPr>
              <w:t xml:space="preserve"> W</w:t>
            </w:r>
          </w:p>
        </w:tc>
        <w:tc>
          <w:tcPr>
            <w:tcW w:w="1401"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8</w:t>
            </w:r>
          </w:p>
        </w:tc>
        <w:tc>
          <w:tcPr>
            <w:tcW w:w="1324"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12 A</w:t>
            </w:r>
          </w:p>
        </w:tc>
        <w:tc>
          <w:tcPr>
            <w:tcW w:w="1495" w:type="dxa"/>
            <w:tcBorders>
              <w:top w:val="single" w:sz="4" w:space="0" w:color="000000"/>
              <w:left w:val="single" w:sz="4" w:space="0" w:color="000000"/>
              <w:bottom w:val="single" w:sz="4" w:space="0" w:color="000000"/>
            </w:tcBorders>
            <w:shd w:val="clear" w:color="auto" w:fill="auto"/>
          </w:tcPr>
          <w:p w:rsidR="003D2417" w:rsidRDefault="003D2417" w:rsidP="00385A06">
            <w:pPr>
              <w:spacing w:after="0" w:line="100" w:lineRule="atLeast"/>
              <w:jc w:val="both"/>
              <w:rPr>
                <w:rFonts w:ascii="Arial" w:hAnsi="Arial" w:cs="Arial"/>
                <w:sz w:val="24"/>
                <w:szCs w:val="24"/>
                <w:lang w:val="es-ES"/>
              </w:rPr>
            </w:pPr>
            <w:r>
              <w:rPr>
                <w:rFonts w:ascii="Arial" w:hAnsi="Arial" w:cs="Arial"/>
                <w:sz w:val="24"/>
                <w:szCs w:val="24"/>
                <w:lang w:val="es-ES"/>
              </w:rPr>
              <w:t>36 metros</w:t>
            </w:r>
          </w:p>
        </w:tc>
        <w:tc>
          <w:tcPr>
            <w:tcW w:w="1434" w:type="dxa"/>
            <w:tcBorders>
              <w:top w:val="single" w:sz="4" w:space="0" w:color="000000"/>
              <w:left w:val="single" w:sz="4" w:space="0" w:color="000000"/>
              <w:bottom w:val="single" w:sz="4" w:space="0" w:color="000000"/>
              <w:right w:val="single" w:sz="4" w:space="0" w:color="000000"/>
            </w:tcBorders>
            <w:shd w:val="clear" w:color="auto" w:fill="auto"/>
          </w:tcPr>
          <w:p w:rsidR="003D2417" w:rsidRDefault="003D2417" w:rsidP="00385A06">
            <w:pPr>
              <w:spacing w:after="0" w:line="100" w:lineRule="atLeast"/>
              <w:jc w:val="center"/>
            </w:pPr>
            <w:r>
              <w:rPr>
                <w:rFonts w:ascii="Arial" w:hAnsi="Arial" w:cs="Arial"/>
                <w:sz w:val="24"/>
                <w:szCs w:val="24"/>
                <w:lang w:val="es-ES"/>
              </w:rPr>
              <w:t>20 A</w:t>
            </w:r>
          </w:p>
        </w:tc>
      </w:tr>
      <w:tr w:rsidR="003D2417" w:rsidTr="00EC217E">
        <w:trPr>
          <w:trHeight w:val="389"/>
        </w:trPr>
        <w:tc>
          <w:tcPr>
            <w:tcW w:w="1891" w:type="dxa"/>
            <w:tcBorders>
              <w:top w:val="single" w:sz="4" w:space="0" w:color="000000"/>
              <w:left w:val="single" w:sz="4" w:space="0" w:color="000000"/>
              <w:bottom w:val="single" w:sz="4" w:space="0" w:color="000000"/>
            </w:tcBorders>
            <w:shd w:val="clear" w:color="auto" w:fill="auto"/>
          </w:tcPr>
          <w:p w:rsidR="003D2417" w:rsidRDefault="003D2417" w:rsidP="00EC217E">
            <w:pPr>
              <w:spacing w:after="0" w:line="100" w:lineRule="atLeast"/>
              <w:jc w:val="center"/>
              <w:rPr>
                <w:rFonts w:ascii="Arial" w:hAnsi="Arial" w:cs="Arial"/>
                <w:sz w:val="24"/>
                <w:szCs w:val="24"/>
                <w:lang w:val="es-ES"/>
              </w:rPr>
            </w:pPr>
            <w:r>
              <w:rPr>
                <w:rFonts w:ascii="Arial" w:hAnsi="Arial" w:cs="Arial"/>
                <w:sz w:val="24"/>
                <w:szCs w:val="24"/>
                <w:lang w:val="es-ES"/>
              </w:rPr>
              <w:t>C11</w:t>
            </w:r>
            <w:r w:rsidR="00EC217E">
              <w:rPr>
                <w:rFonts w:ascii="Arial" w:hAnsi="Arial" w:cs="Arial"/>
                <w:sz w:val="24"/>
                <w:szCs w:val="24"/>
                <w:lang w:val="es-ES"/>
              </w:rPr>
              <w:t>(reserva)</w:t>
            </w:r>
          </w:p>
        </w:tc>
        <w:tc>
          <w:tcPr>
            <w:tcW w:w="1401" w:type="dxa"/>
            <w:tcBorders>
              <w:top w:val="single" w:sz="4" w:space="0" w:color="000000"/>
              <w:left w:val="single" w:sz="4" w:space="0" w:color="000000"/>
              <w:bottom w:val="single" w:sz="4" w:space="0" w:color="000000"/>
            </w:tcBorders>
            <w:shd w:val="clear" w:color="auto" w:fill="auto"/>
          </w:tcPr>
          <w:p w:rsidR="003D2417" w:rsidRDefault="00DB04A1" w:rsidP="00385A06">
            <w:pPr>
              <w:spacing w:after="0" w:line="100" w:lineRule="atLeast"/>
              <w:jc w:val="center"/>
              <w:rPr>
                <w:rFonts w:ascii="Arial" w:hAnsi="Arial" w:cs="Arial"/>
                <w:sz w:val="24"/>
                <w:szCs w:val="24"/>
                <w:lang w:val="es-ES"/>
              </w:rPr>
            </w:pPr>
            <w:r>
              <w:rPr>
                <w:rFonts w:ascii="Arial" w:hAnsi="Arial" w:cs="Arial"/>
                <w:sz w:val="24"/>
                <w:szCs w:val="24"/>
                <w:lang w:val="es-ES"/>
              </w:rPr>
              <w:t>1440</w:t>
            </w:r>
            <w:r w:rsidR="003D2417">
              <w:rPr>
                <w:rFonts w:ascii="Arial" w:hAnsi="Arial" w:cs="Arial"/>
                <w:sz w:val="24"/>
                <w:szCs w:val="24"/>
                <w:lang w:val="es-ES"/>
              </w:rPr>
              <w:t xml:space="preserve"> W</w:t>
            </w:r>
          </w:p>
        </w:tc>
        <w:tc>
          <w:tcPr>
            <w:tcW w:w="1401" w:type="dxa"/>
            <w:tcBorders>
              <w:top w:val="single" w:sz="4" w:space="0" w:color="000000"/>
              <w:left w:val="single" w:sz="4" w:space="0" w:color="000000"/>
              <w:bottom w:val="single" w:sz="4" w:space="0" w:color="000000"/>
            </w:tcBorders>
            <w:shd w:val="clear" w:color="auto" w:fill="auto"/>
          </w:tcPr>
          <w:p w:rsidR="003D2417" w:rsidRDefault="00EC217E" w:rsidP="00385A06">
            <w:pPr>
              <w:spacing w:after="0" w:line="100" w:lineRule="atLeast"/>
              <w:jc w:val="center"/>
              <w:rPr>
                <w:rFonts w:ascii="Arial" w:hAnsi="Arial" w:cs="Arial"/>
                <w:sz w:val="24"/>
                <w:szCs w:val="24"/>
                <w:lang w:val="es-ES"/>
              </w:rPr>
            </w:pPr>
            <w:r>
              <w:rPr>
                <w:rFonts w:ascii="Arial" w:hAnsi="Arial" w:cs="Arial"/>
                <w:sz w:val="24"/>
                <w:szCs w:val="24"/>
                <w:lang w:val="es-ES"/>
              </w:rPr>
              <w:t>reserva</w:t>
            </w:r>
          </w:p>
        </w:tc>
        <w:tc>
          <w:tcPr>
            <w:tcW w:w="1324" w:type="dxa"/>
            <w:tcBorders>
              <w:top w:val="single" w:sz="4" w:space="0" w:color="000000"/>
              <w:left w:val="single" w:sz="4" w:space="0" w:color="000000"/>
              <w:bottom w:val="single" w:sz="4" w:space="0" w:color="000000"/>
            </w:tcBorders>
            <w:shd w:val="clear" w:color="auto" w:fill="auto"/>
          </w:tcPr>
          <w:p w:rsidR="003D2417" w:rsidRDefault="00DB04A1" w:rsidP="00385A06">
            <w:pPr>
              <w:spacing w:after="0" w:line="100" w:lineRule="atLeast"/>
              <w:jc w:val="center"/>
              <w:rPr>
                <w:rFonts w:ascii="Arial" w:hAnsi="Arial" w:cs="Arial"/>
                <w:sz w:val="24"/>
                <w:szCs w:val="24"/>
                <w:lang w:val="es-ES"/>
              </w:rPr>
            </w:pPr>
            <w:r>
              <w:rPr>
                <w:rFonts w:ascii="Arial" w:hAnsi="Arial" w:cs="Arial"/>
                <w:sz w:val="24"/>
                <w:szCs w:val="24"/>
                <w:lang w:val="es-ES"/>
              </w:rPr>
              <w:t>12</w:t>
            </w:r>
            <w:r w:rsidR="003D2417">
              <w:rPr>
                <w:rFonts w:ascii="Arial" w:hAnsi="Arial" w:cs="Arial"/>
                <w:sz w:val="24"/>
                <w:szCs w:val="24"/>
                <w:lang w:val="es-ES"/>
              </w:rPr>
              <w:t xml:space="preserve"> A</w:t>
            </w:r>
          </w:p>
        </w:tc>
        <w:tc>
          <w:tcPr>
            <w:tcW w:w="1495" w:type="dxa"/>
            <w:tcBorders>
              <w:top w:val="single" w:sz="4" w:space="0" w:color="000000"/>
              <w:left w:val="single" w:sz="4" w:space="0" w:color="000000"/>
              <w:bottom w:val="single" w:sz="4" w:space="0" w:color="000000"/>
            </w:tcBorders>
            <w:shd w:val="clear" w:color="auto" w:fill="auto"/>
          </w:tcPr>
          <w:p w:rsidR="003D2417" w:rsidRDefault="00EC217E" w:rsidP="00385A06">
            <w:pPr>
              <w:spacing w:after="0" w:line="100" w:lineRule="atLeast"/>
              <w:jc w:val="center"/>
              <w:rPr>
                <w:rFonts w:ascii="Arial" w:hAnsi="Arial" w:cs="Arial"/>
                <w:sz w:val="24"/>
                <w:szCs w:val="24"/>
                <w:lang w:val="es-ES"/>
              </w:rPr>
            </w:pPr>
            <w:r>
              <w:rPr>
                <w:rFonts w:ascii="Arial" w:hAnsi="Arial" w:cs="Arial"/>
                <w:sz w:val="24"/>
                <w:szCs w:val="24"/>
                <w:lang w:val="es-ES"/>
              </w:rPr>
              <w:t>reserva</w:t>
            </w:r>
          </w:p>
        </w:tc>
        <w:tc>
          <w:tcPr>
            <w:tcW w:w="1434" w:type="dxa"/>
            <w:tcBorders>
              <w:top w:val="single" w:sz="4" w:space="0" w:color="000000"/>
              <w:left w:val="single" w:sz="4" w:space="0" w:color="000000"/>
              <w:bottom w:val="single" w:sz="4" w:space="0" w:color="000000"/>
              <w:right w:val="single" w:sz="4" w:space="0" w:color="000000"/>
            </w:tcBorders>
            <w:shd w:val="clear" w:color="auto" w:fill="auto"/>
          </w:tcPr>
          <w:p w:rsidR="003D2417" w:rsidRDefault="003D2417" w:rsidP="00385A06">
            <w:pPr>
              <w:spacing w:after="0" w:line="100" w:lineRule="atLeast"/>
              <w:jc w:val="center"/>
            </w:pPr>
            <w:r>
              <w:rPr>
                <w:rFonts w:ascii="Arial" w:hAnsi="Arial" w:cs="Arial"/>
                <w:sz w:val="24"/>
                <w:szCs w:val="24"/>
                <w:lang w:val="es-ES"/>
              </w:rPr>
              <w:t>20 A</w:t>
            </w:r>
          </w:p>
        </w:tc>
      </w:tr>
    </w:tbl>
    <w:p w:rsidR="003D2417" w:rsidRDefault="003D2417" w:rsidP="003D2417">
      <w:pPr>
        <w:jc w:val="center"/>
        <w:rPr>
          <w:rFonts w:ascii="Arial" w:hAnsi="Arial" w:cs="Arial"/>
          <w:b/>
          <w:sz w:val="24"/>
          <w:lang w:val="es-CO"/>
        </w:rPr>
      </w:pPr>
      <w:r>
        <w:rPr>
          <w:rFonts w:ascii="Arial" w:hAnsi="Arial" w:cs="Arial"/>
          <w:b/>
          <w:sz w:val="24"/>
          <w:lang w:val="es-CO"/>
        </w:rPr>
        <w:t>Fuente: Los autores (2014)</w:t>
      </w:r>
    </w:p>
    <w:p w:rsidR="003D2417" w:rsidRDefault="003D2417" w:rsidP="003D2417">
      <w:pPr>
        <w:jc w:val="center"/>
        <w:rPr>
          <w:rFonts w:ascii="Arial" w:hAnsi="Arial" w:cs="Arial"/>
          <w:b/>
          <w:sz w:val="24"/>
          <w:lang w:val="es-CO"/>
        </w:rPr>
      </w:pPr>
    </w:p>
    <w:p w:rsidR="003D2417" w:rsidRDefault="003D2417" w:rsidP="003D2417">
      <w:pPr>
        <w:rPr>
          <w:rFonts w:ascii="Arial" w:hAnsi="Arial" w:cs="Arial"/>
          <w:b/>
          <w:bCs/>
          <w:sz w:val="24"/>
          <w:lang w:val="es-CO"/>
        </w:rPr>
      </w:pPr>
    </w:p>
    <w:p w:rsidR="003D2417" w:rsidRDefault="003D2417" w:rsidP="003D2417">
      <w:pPr>
        <w:rPr>
          <w:rFonts w:ascii="Arial" w:hAnsi="Arial" w:cs="Arial"/>
          <w:b/>
          <w:bCs/>
          <w:sz w:val="24"/>
          <w:lang w:val="es-CO"/>
        </w:rPr>
      </w:pPr>
    </w:p>
    <w:p w:rsidR="006D6BA0" w:rsidRDefault="006D6BA0" w:rsidP="003D2417">
      <w:pPr>
        <w:rPr>
          <w:rFonts w:ascii="Arial" w:hAnsi="Arial" w:cs="Arial"/>
          <w:b/>
          <w:bCs/>
          <w:sz w:val="24"/>
          <w:lang w:val="es-CO"/>
        </w:rPr>
      </w:pPr>
    </w:p>
    <w:p w:rsidR="003D2417" w:rsidRDefault="003D2417" w:rsidP="003D2417">
      <w:pPr>
        <w:rPr>
          <w:rFonts w:ascii="Arial" w:hAnsi="Arial" w:cs="Arial"/>
          <w:sz w:val="24"/>
          <w:lang w:val="es-CO"/>
        </w:rPr>
      </w:pPr>
      <w:r>
        <w:rPr>
          <w:rFonts w:ascii="Arial" w:hAnsi="Arial" w:cs="Arial"/>
          <w:b/>
          <w:bCs/>
          <w:sz w:val="24"/>
          <w:lang w:val="es-CO"/>
        </w:rPr>
        <w:lastRenderedPageBreak/>
        <w:t>Calculo de la caída de tensión:</w:t>
      </w:r>
    </w:p>
    <w:p w:rsidR="003D2417" w:rsidRDefault="003D2417" w:rsidP="003D2417">
      <w:pPr>
        <w:rPr>
          <w:rFonts w:ascii="Arial" w:hAnsi="Arial" w:cs="Arial"/>
          <w:sz w:val="24"/>
          <w:lang w:val="es-CO"/>
        </w:rPr>
      </w:pPr>
      <w:r>
        <w:rPr>
          <w:rFonts w:ascii="Arial" w:hAnsi="Arial" w:cs="Arial"/>
          <w:sz w:val="24"/>
          <w:lang w:val="es-CO"/>
        </w:rPr>
        <w:tab/>
        <w:t>Para el circuito más desfavorable (Circuito 10) se hace de la siguiente manera:</w:t>
      </w:r>
    </w:p>
    <w:p w:rsidR="003D2417" w:rsidRDefault="003D2417" w:rsidP="003D2417">
      <w:pPr>
        <w:rPr>
          <w:rFonts w:ascii="Arial" w:hAnsi="Arial" w:cs="Arial"/>
          <w:sz w:val="24"/>
          <w:lang w:val="es-CO"/>
        </w:rPr>
      </w:pPr>
      <w:r>
        <w:rPr>
          <w:rFonts w:ascii="Arial" w:hAnsi="Arial" w:cs="Arial"/>
          <w:sz w:val="24"/>
          <w:lang w:val="es-CO"/>
        </w:rPr>
        <w:tab/>
        <w:t>Tomando como referencia la caída de tensión 3%</w:t>
      </w:r>
      <w:r w:rsidR="00A3479D">
        <w:rPr>
          <w:rFonts w:ascii="Arial" w:hAnsi="Arial" w:cs="Arial"/>
          <w:sz w:val="24"/>
          <w:lang w:val="es-CO"/>
        </w:rPr>
        <w:t>, el</w:t>
      </w:r>
      <w:r>
        <w:rPr>
          <w:rFonts w:ascii="Arial" w:hAnsi="Arial" w:cs="Arial"/>
          <w:sz w:val="24"/>
          <w:lang w:val="es-CO"/>
        </w:rPr>
        <w:t xml:space="preserve"> factor de potencia 0,9, el factor de corrección F1 por la </w:t>
      </w:r>
      <w:r w:rsidR="00107491">
        <w:rPr>
          <w:rFonts w:ascii="Arial" w:hAnsi="Arial" w:cs="Arial"/>
          <w:sz w:val="24"/>
          <w:lang w:val="es-CO"/>
        </w:rPr>
        <w:t>figura</w:t>
      </w:r>
      <w:r>
        <w:rPr>
          <w:rFonts w:ascii="Arial" w:hAnsi="Arial" w:cs="Arial"/>
          <w:sz w:val="24"/>
          <w:lang w:val="es-CO"/>
        </w:rPr>
        <w:t xml:space="preserve"> N°</w:t>
      </w:r>
      <w:r w:rsidR="00107491">
        <w:rPr>
          <w:rFonts w:ascii="Arial" w:hAnsi="Arial" w:cs="Arial"/>
          <w:sz w:val="24"/>
          <w:lang w:val="es-CO"/>
        </w:rPr>
        <w:t>20</w:t>
      </w:r>
      <w:r>
        <w:rPr>
          <w:rFonts w:ascii="Arial" w:hAnsi="Arial" w:cs="Arial"/>
          <w:sz w:val="24"/>
          <w:lang w:val="es-CO"/>
        </w:rPr>
        <w:t xml:space="preserve"> (0.5) y el factor de corrección F2 como 3% / 2 = 1.5, se calcula la capacidad de distribución:</w:t>
      </w:r>
    </w:p>
    <w:p w:rsidR="003D2417" w:rsidRDefault="003D2417" w:rsidP="003D2417">
      <m:oMathPara>
        <m:oMath>
          <m:r>
            <w:rPr>
              <w:rFonts w:ascii="Cambria Math" w:hAnsi="Cambria Math"/>
            </w:rPr>
            <m:t>C.D=</m:t>
          </m:r>
          <m:f>
            <m:fPr>
              <m:ctrlPr>
                <w:rPr>
                  <w:rFonts w:ascii="Cambria Math" w:hAnsi="Cambria Math"/>
                  <w:i/>
                </w:rPr>
              </m:ctrlPr>
            </m:fPr>
            <m:num>
              <m:r>
                <w:rPr>
                  <w:rFonts w:ascii="Cambria Math" w:hAnsi="Cambria Math"/>
                </w:rPr>
                <m:t>I×L</m:t>
              </m:r>
            </m:num>
            <m:den>
              <m:r>
                <w:rPr>
                  <w:rFonts w:ascii="Cambria Math" w:hAnsi="Cambria Math"/>
                </w:rPr>
                <m:t>F1×F2</m:t>
              </m:r>
            </m:den>
          </m:f>
          <m:r>
            <w:rPr>
              <w:rFonts w:ascii="Cambria Math" w:hAnsi="Cambria Math"/>
            </w:rPr>
            <m:t>=</m:t>
          </m:r>
          <m:f>
            <m:fPr>
              <m:ctrlPr>
                <w:rPr>
                  <w:rFonts w:ascii="Cambria Math" w:hAnsi="Cambria Math"/>
                  <w:i/>
                </w:rPr>
              </m:ctrlPr>
            </m:fPr>
            <m:num>
              <m:r>
                <w:rPr>
                  <w:rFonts w:ascii="Cambria Math" w:hAnsi="Cambria Math"/>
                </w:rPr>
                <m:t>12A×36m</m:t>
              </m:r>
            </m:num>
            <m:den>
              <m:r>
                <w:rPr>
                  <w:rFonts w:ascii="Cambria Math" w:hAnsi="Cambria Math"/>
                </w:rPr>
                <m:t>1.5×0.5</m:t>
              </m:r>
            </m:den>
          </m:f>
          <m:r>
            <w:rPr>
              <w:rFonts w:ascii="Cambria Math" w:hAnsi="Cambria Math"/>
            </w:rPr>
            <m:t>=</m:t>
          </m:r>
          <m:f>
            <m:fPr>
              <m:ctrlPr>
                <w:rPr>
                  <w:rFonts w:ascii="Cambria Math" w:hAnsi="Cambria Math"/>
                  <w:i/>
                </w:rPr>
              </m:ctrlPr>
            </m:fPr>
            <m:num>
              <m:r>
                <w:rPr>
                  <w:rFonts w:ascii="Cambria Math" w:hAnsi="Cambria Math"/>
                </w:rPr>
                <m:t>506.4 A.m</m:t>
              </m:r>
            </m:num>
            <m:den>
              <m:r>
                <w:rPr>
                  <w:rFonts w:ascii="Cambria Math" w:hAnsi="Cambria Math"/>
                </w:rPr>
                <m:t>0.75</m:t>
              </m:r>
            </m:den>
          </m:f>
          <m:r>
            <w:rPr>
              <w:rFonts w:ascii="Cambria Math" w:hAnsi="Cambria Math"/>
            </w:rPr>
            <m:t>=674,66 A.m</m:t>
          </m:r>
        </m:oMath>
      </m:oMathPara>
    </w:p>
    <w:p w:rsidR="003D2417" w:rsidRDefault="003D2417" w:rsidP="003D2417">
      <w:pPr>
        <w:rPr>
          <w:rFonts w:ascii="Arial" w:hAnsi="Arial" w:cs="Arial"/>
          <w:sz w:val="24"/>
          <w:lang w:val="es-CO"/>
        </w:rPr>
      </w:pPr>
      <w:r>
        <w:rPr>
          <w:rFonts w:ascii="Arial" w:hAnsi="Arial" w:cs="Arial"/>
          <w:sz w:val="24"/>
          <w:lang w:val="es-CO"/>
        </w:rPr>
        <w:tab/>
        <w:t>Mediante este valor, guiándose por la tabla N°1</w:t>
      </w:r>
      <w:r w:rsidR="00AC1C62">
        <w:rPr>
          <w:rFonts w:ascii="Arial" w:hAnsi="Arial" w:cs="Arial"/>
          <w:sz w:val="24"/>
          <w:lang w:val="es-CO"/>
        </w:rPr>
        <w:t>7</w:t>
      </w:r>
      <w:r>
        <w:rPr>
          <w:rFonts w:ascii="Arial" w:hAnsi="Arial" w:cs="Arial"/>
          <w:sz w:val="24"/>
          <w:lang w:val="es-CO"/>
        </w:rPr>
        <w:t xml:space="preserve">, se determina el conductor TW Cu AWG </w:t>
      </w:r>
      <w:r w:rsidR="00C274A8">
        <w:rPr>
          <w:rFonts w:ascii="Arial" w:hAnsi="Arial" w:cs="Arial"/>
          <w:sz w:val="24"/>
          <w:lang w:val="es-CO"/>
        </w:rPr>
        <w:t>2</w:t>
      </w:r>
      <w:r>
        <w:rPr>
          <w:rFonts w:ascii="Arial" w:hAnsi="Arial" w:cs="Arial"/>
          <w:sz w:val="24"/>
          <w:lang w:val="es-CO"/>
        </w:rPr>
        <w:t>#1</w:t>
      </w:r>
      <w:r w:rsidR="00AC1C62">
        <w:rPr>
          <w:rFonts w:ascii="Arial" w:hAnsi="Arial" w:cs="Arial"/>
          <w:sz w:val="24"/>
          <w:lang w:val="es-CO"/>
        </w:rPr>
        <w:t>0</w:t>
      </w:r>
      <w:r w:rsidR="00DA4EE5">
        <w:rPr>
          <w:rFonts w:ascii="Arial" w:hAnsi="Arial" w:cs="Arial"/>
          <w:sz w:val="24"/>
          <w:lang w:val="es-CO"/>
        </w:rPr>
        <w:t>, protección de 20 A, en tubería PVC ø ¾”.</w:t>
      </w:r>
    </w:p>
    <w:p w:rsidR="003D2417" w:rsidRDefault="003D2417" w:rsidP="003D2417">
      <w:pPr>
        <w:pStyle w:val="Prrafodelista1"/>
        <w:numPr>
          <w:ilvl w:val="1"/>
          <w:numId w:val="43"/>
        </w:numPr>
        <w:spacing w:line="360" w:lineRule="auto"/>
        <w:ind w:left="851" w:hanging="851"/>
        <w:jc w:val="both"/>
        <w:rPr>
          <w:rFonts w:ascii="Arial" w:hAnsi="Arial" w:cs="Arial"/>
          <w:b/>
          <w:sz w:val="24"/>
          <w:szCs w:val="24"/>
        </w:rPr>
      </w:pPr>
      <w:r>
        <w:rPr>
          <w:rFonts w:ascii="Arial" w:hAnsi="Arial" w:cs="Arial"/>
          <w:b/>
          <w:sz w:val="24"/>
          <w:szCs w:val="24"/>
        </w:rPr>
        <w:t>Calculo de carga de tomacorrientes especial</w:t>
      </w:r>
      <w:r w:rsidR="00FD359C">
        <w:rPr>
          <w:rFonts w:ascii="Arial" w:hAnsi="Arial" w:cs="Arial"/>
          <w:b/>
          <w:sz w:val="24"/>
          <w:szCs w:val="24"/>
        </w:rPr>
        <w:t>es:</w:t>
      </w:r>
    </w:p>
    <w:p w:rsidR="003D2417" w:rsidRDefault="003D2417" w:rsidP="003D2417">
      <w:pPr>
        <w:spacing w:line="360" w:lineRule="auto"/>
        <w:jc w:val="both"/>
        <w:rPr>
          <w:rFonts w:ascii="Arial" w:hAnsi="Arial" w:cs="Arial"/>
          <w:b/>
          <w:sz w:val="24"/>
          <w:szCs w:val="24"/>
        </w:rPr>
      </w:pPr>
      <w:r>
        <w:rPr>
          <w:rFonts w:ascii="Arial" w:hAnsi="Arial" w:cs="Arial"/>
          <w:b/>
          <w:sz w:val="24"/>
          <w:szCs w:val="24"/>
        </w:rPr>
        <w:t xml:space="preserve">Aires acondicionados: </w:t>
      </w:r>
    </w:p>
    <w:p w:rsidR="003D2417" w:rsidRDefault="003D2417" w:rsidP="003D2417">
      <w:pPr>
        <w:pStyle w:val="Prrafodelista1"/>
        <w:numPr>
          <w:ilvl w:val="0"/>
          <w:numId w:val="44"/>
        </w:numPr>
        <w:spacing w:line="360" w:lineRule="auto"/>
        <w:ind w:left="426" w:hanging="426"/>
        <w:jc w:val="both"/>
        <w:rPr>
          <w:rFonts w:ascii="Arial" w:hAnsi="Arial" w:cs="Arial"/>
          <w:sz w:val="24"/>
          <w:szCs w:val="24"/>
        </w:rPr>
      </w:pPr>
      <w:r>
        <w:rPr>
          <w:rFonts w:ascii="Arial" w:hAnsi="Arial" w:cs="Arial"/>
          <w:b/>
          <w:sz w:val="24"/>
          <w:szCs w:val="24"/>
        </w:rPr>
        <w:t xml:space="preserve">Aire Acondicionado 12000 BTU (2 equipos): </w:t>
      </w:r>
    </w:p>
    <w:p w:rsidR="003D2417" w:rsidRDefault="003D2417" w:rsidP="003D2417">
      <w:pPr>
        <w:spacing w:line="360" w:lineRule="auto"/>
        <w:jc w:val="both"/>
        <w:rPr>
          <w:rFonts w:ascii="Arial" w:hAnsi="Arial" w:cs="Arial"/>
          <w:sz w:val="24"/>
          <w:szCs w:val="24"/>
        </w:rPr>
      </w:pPr>
      <w:r>
        <w:rPr>
          <w:rFonts w:ascii="Arial" w:hAnsi="Arial" w:cs="Arial"/>
          <w:sz w:val="24"/>
          <w:szCs w:val="24"/>
        </w:rPr>
        <w:t>1220 W; 115V; 10.6A + 25% = 13.25 A.</w:t>
      </w:r>
    </w:p>
    <w:p w:rsidR="003D2417" w:rsidRDefault="00795B48" w:rsidP="003D2417">
      <w:pPr>
        <w:spacing w:line="360" w:lineRule="auto"/>
        <w:jc w:val="both"/>
        <w:rPr>
          <w:rFonts w:ascii="Arial" w:hAnsi="Arial" w:cs="Arial"/>
          <w:b/>
          <w:sz w:val="24"/>
          <w:szCs w:val="24"/>
        </w:rPr>
      </w:pPr>
      <w:r>
        <w:rPr>
          <w:rFonts w:ascii="Arial" w:hAnsi="Arial" w:cs="Arial"/>
          <w:sz w:val="24"/>
          <w:szCs w:val="24"/>
        </w:rPr>
        <w:t>Dos (2)</w:t>
      </w:r>
      <w:r w:rsidR="003D2417">
        <w:rPr>
          <w:rFonts w:ascii="Arial" w:hAnsi="Arial" w:cs="Arial"/>
          <w:sz w:val="24"/>
          <w:szCs w:val="24"/>
        </w:rPr>
        <w:t xml:space="preserve"> </w:t>
      </w:r>
      <w:r w:rsidR="00D41E88">
        <w:rPr>
          <w:rFonts w:ascii="Arial" w:hAnsi="Arial" w:cs="Arial"/>
          <w:sz w:val="24"/>
          <w:szCs w:val="24"/>
        </w:rPr>
        <w:t>c</w:t>
      </w:r>
      <w:r w:rsidR="003D2417">
        <w:rPr>
          <w:rFonts w:ascii="Arial" w:hAnsi="Arial" w:cs="Arial"/>
          <w:sz w:val="24"/>
          <w:szCs w:val="24"/>
        </w:rPr>
        <w:t>ircuito</w:t>
      </w:r>
      <w:r>
        <w:rPr>
          <w:rFonts w:ascii="Arial" w:hAnsi="Arial" w:cs="Arial"/>
          <w:sz w:val="24"/>
          <w:szCs w:val="24"/>
        </w:rPr>
        <w:t>s</w:t>
      </w:r>
      <w:r w:rsidR="003D2417">
        <w:rPr>
          <w:rFonts w:ascii="Arial" w:hAnsi="Arial" w:cs="Arial"/>
          <w:sz w:val="24"/>
          <w:szCs w:val="24"/>
        </w:rPr>
        <w:t xml:space="preserve"> con protección de 20 A</w:t>
      </w:r>
      <w:r w:rsidR="00D41E88">
        <w:rPr>
          <w:rFonts w:ascii="Arial" w:hAnsi="Arial" w:cs="Arial"/>
          <w:sz w:val="24"/>
          <w:szCs w:val="24"/>
        </w:rPr>
        <w:t>,</w:t>
      </w:r>
      <w:r w:rsidR="003D2417">
        <w:rPr>
          <w:rFonts w:ascii="Arial" w:hAnsi="Arial" w:cs="Arial"/>
          <w:sz w:val="24"/>
          <w:szCs w:val="24"/>
        </w:rPr>
        <w:t xml:space="preserve"> c</w:t>
      </w:r>
      <w:r w:rsidR="00D41E88">
        <w:rPr>
          <w:rFonts w:ascii="Arial" w:hAnsi="Arial" w:cs="Arial"/>
          <w:sz w:val="24"/>
          <w:szCs w:val="24"/>
        </w:rPr>
        <w:t>onductor</w:t>
      </w:r>
      <w:r w:rsidR="003D2417">
        <w:rPr>
          <w:rFonts w:ascii="Arial" w:hAnsi="Arial" w:cs="Arial"/>
          <w:sz w:val="24"/>
          <w:szCs w:val="24"/>
        </w:rPr>
        <w:t xml:space="preserve"> TW Cu AWG </w:t>
      </w:r>
      <w:r w:rsidR="00D41E88">
        <w:rPr>
          <w:rFonts w:ascii="Arial" w:hAnsi="Arial" w:cs="Arial"/>
          <w:sz w:val="24"/>
          <w:szCs w:val="24"/>
        </w:rPr>
        <w:t>2</w:t>
      </w:r>
      <w:r w:rsidR="003D2417">
        <w:rPr>
          <w:rFonts w:ascii="Arial" w:hAnsi="Arial" w:cs="Arial"/>
          <w:sz w:val="24"/>
          <w:szCs w:val="24"/>
        </w:rPr>
        <w:t>#10</w:t>
      </w:r>
      <w:r w:rsidR="00D41E88">
        <w:rPr>
          <w:rFonts w:ascii="Arial" w:hAnsi="Arial" w:cs="Arial"/>
          <w:sz w:val="24"/>
          <w:szCs w:val="24"/>
        </w:rPr>
        <w:t xml:space="preserve"> y tubería PVC ø ¾”</w:t>
      </w:r>
      <w:r w:rsidR="003D2417">
        <w:rPr>
          <w:rFonts w:ascii="Arial" w:hAnsi="Arial" w:cs="Arial"/>
          <w:sz w:val="24"/>
          <w:szCs w:val="24"/>
        </w:rPr>
        <w:t>.</w:t>
      </w:r>
    </w:p>
    <w:p w:rsidR="003D2417" w:rsidRPr="002D5089" w:rsidRDefault="003D2417" w:rsidP="003D2417">
      <w:pPr>
        <w:pStyle w:val="Prrafodelista1"/>
        <w:numPr>
          <w:ilvl w:val="0"/>
          <w:numId w:val="44"/>
        </w:numPr>
        <w:spacing w:line="360" w:lineRule="auto"/>
        <w:ind w:left="426" w:hanging="426"/>
        <w:jc w:val="both"/>
        <w:rPr>
          <w:rFonts w:ascii="Arial" w:hAnsi="Arial" w:cs="Arial"/>
          <w:sz w:val="24"/>
          <w:szCs w:val="24"/>
        </w:rPr>
      </w:pPr>
      <w:r>
        <w:rPr>
          <w:rFonts w:ascii="Arial" w:hAnsi="Arial" w:cs="Arial"/>
          <w:b/>
          <w:sz w:val="24"/>
          <w:szCs w:val="24"/>
        </w:rPr>
        <w:t>Aire Acondicionado 24000 BTU (3 Equipos):</w:t>
      </w:r>
    </w:p>
    <w:p w:rsidR="003D2417" w:rsidRPr="002D5089" w:rsidRDefault="003D2417" w:rsidP="003D2417">
      <w:pPr>
        <w:pStyle w:val="Prrafodelista"/>
        <w:spacing w:line="360" w:lineRule="auto"/>
        <w:ind w:left="0"/>
        <w:jc w:val="both"/>
        <w:rPr>
          <w:rFonts w:ascii="Arial" w:hAnsi="Arial" w:cs="Arial"/>
          <w:sz w:val="24"/>
          <w:szCs w:val="24"/>
        </w:rPr>
      </w:pPr>
      <w:r w:rsidRPr="002D5089">
        <w:rPr>
          <w:rFonts w:ascii="Arial" w:hAnsi="Arial" w:cs="Arial"/>
          <w:sz w:val="24"/>
          <w:szCs w:val="24"/>
        </w:rPr>
        <w:t>2779W, 208/230V: 13.36  + 25% = 16.7 A.</w:t>
      </w:r>
    </w:p>
    <w:p w:rsidR="003D2417" w:rsidRPr="002D5089" w:rsidRDefault="00795B48" w:rsidP="003D2417">
      <w:pPr>
        <w:spacing w:line="360" w:lineRule="auto"/>
        <w:ind w:firstLine="348"/>
        <w:jc w:val="both"/>
        <w:rPr>
          <w:rFonts w:ascii="Arial" w:hAnsi="Arial" w:cs="Arial"/>
          <w:sz w:val="24"/>
          <w:szCs w:val="24"/>
        </w:rPr>
      </w:pPr>
      <w:r>
        <w:rPr>
          <w:rFonts w:ascii="Arial" w:hAnsi="Arial" w:cs="Arial"/>
          <w:sz w:val="24"/>
          <w:szCs w:val="24"/>
        </w:rPr>
        <w:t>Un (1) c</w:t>
      </w:r>
      <w:r w:rsidR="003D2417" w:rsidRPr="002D5089">
        <w:rPr>
          <w:rFonts w:ascii="Arial" w:hAnsi="Arial" w:cs="Arial"/>
          <w:sz w:val="24"/>
          <w:szCs w:val="24"/>
        </w:rPr>
        <w:t xml:space="preserve">ircuito con </w:t>
      </w:r>
      <w:proofErr w:type="spellStart"/>
      <w:r w:rsidR="003D2417" w:rsidRPr="002D5089">
        <w:rPr>
          <w:rFonts w:ascii="Arial" w:hAnsi="Arial" w:cs="Arial"/>
          <w:sz w:val="24"/>
          <w:szCs w:val="24"/>
        </w:rPr>
        <w:t>breaker</w:t>
      </w:r>
      <w:proofErr w:type="spellEnd"/>
      <w:r w:rsidR="003D2417" w:rsidRPr="002D5089">
        <w:rPr>
          <w:rFonts w:ascii="Arial" w:hAnsi="Arial" w:cs="Arial"/>
          <w:sz w:val="24"/>
          <w:szCs w:val="24"/>
        </w:rPr>
        <w:t xml:space="preserve"> de 2 polos con protección</w:t>
      </w:r>
      <w:r w:rsidR="003D2417">
        <w:rPr>
          <w:rFonts w:ascii="Arial" w:hAnsi="Arial" w:cs="Arial"/>
          <w:sz w:val="24"/>
          <w:szCs w:val="24"/>
        </w:rPr>
        <w:t xml:space="preserve"> de </w:t>
      </w:r>
      <w:r w:rsidR="00D41E88">
        <w:rPr>
          <w:rFonts w:ascii="Arial" w:hAnsi="Arial" w:cs="Arial"/>
          <w:sz w:val="24"/>
          <w:szCs w:val="24"/>
        </w:rPr>
        <w:t>20 A,</w:t>
      </w:r>
      <w:r w:rsidR="003D2417">
        <w:rPr>
          <w:rFonts w:ascii="Arial" w:hAnsi="Arial" w:cs="Arial"/>
          <w:sz w:val="24"/>
          <w:szCs w:val="24"/>
        </w:rPr>
        <w:t xml:space="preserve"> conductor TW Cu AWG </w:t>
      </w:r>
      <w:r w:rsidR="00D41E88">
        <w:rPr>
          <w:rFonts w:ascii="Arial" w:hAnsi="Arial" w:cs="Arial"/>
          <w:sz w:val="24"/>
          <w:szCs w:val="24"/>
        </w:rPr>
        <w:t>2</w:t>
      </w:r>
      <w:r w:rsidR="003D2417">
        <w:rPr>
          <w:rFonts w:ascii="Arial" w:hAnsi="Arial" w:cs="Arial"/>
          <w:sz w:val="24"/>
          <w:szCs w:val="24"/>
        </w:rPr>
        <w:t>#10</w:t>
      </w:r>
      <w:r w:rsidR="00D41E88">
        <w:rPr>
          <w:rFonts w:ascii="Arial" w:hAnsi="Arial" w:cs="Arial"/>
          <w:sz w:val="24"/>
          <w:szCs w:val="24"/>
        </w:rPr>
        <w:t xml:space="preserve"> </w:t>
      </w:r>
      <w:r w:rsidR="00DC30A8">
        <w:rPr>
          <w:rFonts w:ascii="Arial" w:hAnsi="Arial" w:cs="Arial"/>
          <w:sz w:val="24"/>
          <w:szCs w:val="24"/>
        </w:rPr>
        <w:t>en</w:t>
      </w:r>
      <w:r w:rsidR="00D41E88">
        <w:rPr>
          <w:rFonts w:ascii="Arial" w:hAnsi="Arial" w:cs="Arial"/>
          <w:sz w:val="24"/>
          <w:szCs w:val="24"/>
        </w:rPr>
        <w:t xml:space="preserve"> tubería PVC ø ¾”.</w:t>
      </w:r>
    </w:p>
    <w:p w:rsidR="003D2417" w:rsidRPr="002D5089" w:rsidRDefault="003D2417" w:rsidP="003D2417">
      <w:pPr>
        <w:pStyle w:val="Prrafodelista"/>
        <w:numPr>
          <w:ilvl w:val="0"/>
          <w:numId w:val="44"/>
        </w:numPr>
        <w:suppressAutoHyphens/>
        <w:spacing w:line="360" w:lineRule="auto"/>
        <w:ind w:left="426" w:hanging="426"/>
        <w:jc w:val="both"/>
        <w:rPr>
          <w:rFonts w:ascii="Arial" w:hAnsi="Arial" w:cs="Arial"/>
          <w:sz w:val="24"/>
          <w:szCs w:val="24"/>
        </w:rPr>
      </w:pPr>
      <w:r w:rsidRPr="002D5089">
        <w:rPr>
          <w:rFonts w:ascii="Arial" w:hAnsi="Arial" w:cs="Arial"/>
          <w:b/>
          <w:sz w:val="24"/>
          <w:szCs w:val="24"/>
        </w:rPr>
        <w:t>Compresor</w:t>
      </w:r>
      <w:r w:rsidRPr="002D5089">
        <w:rPr>
          <w:rFonts w:ascii="Arial" w:hAnsi="Arial" w:cs="Arial"/>
          <w:sz w:val="24"/>
          <w:szCs w:val="24"/>
        </w:rPr>
        <w:t>:</w:t>
      </w:r>
    </w:p>
    <w:p w:rsidR="003D2417" w:rsidRPr="002D5089" w:rsidRDefault="003D2417" w:rsidP="003D2417">
      <w:pPr>
        <w:pStyle w:val="Prrafodelista"/>
        <w:spacing w:line="360" w:lineRule="auto"/>
        <w:ind w:left="0"/>
        <w:jc w:val="both"/>
        <w:rPr>
          <w:rFonts w:ascii="Arial" w:hAnsi="Arial" w:cs="Arial"/>
          <w:color w:val="000000"/>
          <w:sz w:val="24"/>
          <w:szCs w:val="24"/>
        </w:rPr>
      </w:pPr>
      <w:r w:rsidRPr="002D5089">
        <w:rPr>
          <w:rFonts w:ascii="Arial" w:hAnsi="Arial" w:cs="Arial"/>
          <w:sz w:val="24"/>
          <w:szCs w:val="24"/>
        </w:rPr>
        <w:t xml:space="preserve">1080 </w:t>
      </w:r>
      <w:r w:rsidRPr="002D5089">
        <w:rPr>
          <w:rFonts w:ascii="Arial" w:hAnsi="Arial" w:cs="Arial"/>
          <w:color w:val="000000"/>
          <w:sz w:val="24"/>
          <w:szCs w:val="24"/>
        </w:rPr>
        <w:t xml:space="preserve">W, 120 V: 9 A + 25% = </w:t>
      </w:r>
      <w:r w:rsidRPr="002D5089">
        <w:rPr>
          <w:rFonts w:ascii="Arial" w:hAnsi="Arial" w:cs="Arial"/>
          <w:sz w:val="24"/>
          <w:szCs w:val="24"/>
        </w:rPr>
        <w:t>11.25 A.</w:t>
      </w:r>
    </w:p>
    <w:p w:rsidR="003D2417" w:rsidRDefault="00D41E88" w:rsidP="003D2417">
      <w:pPr>
        <w:pStyle w:val="Prrafodelista1"/>
        <w:spacing w:line="360" w:lineRule="auto"/>
        <w:ind w:left="0" w:firstLine="284"/>
        <w:jc w:val="both"/>
        <w:rPr>
          <w:rFonts w:ascii="Arial" w:hAnsi="Arial" w:cs="Arial"/>
          <w:b/>
          <w:sz w:val="24"/>
          <w:szCs w:val="24"/>
        </w:rPr>
      </w:pPr>
      <w:r>
        <w:rPr>
          <w:rFonts w:ascii="Arial" w:hAnsi="Arial" w:cs="Arial"/>
          <w:color w:val="000000"/>
          <w:sz w:val="24"/>
          <w:szCs w:val="24"/>
        </w:rPr>
        <w:t>Un c</w:t>
      </w:r>
      <w:r w:rsidR="003D2417">
        <w:rPr>
          <w:rFonts w:ascii="Arial" w:hAnsi="Arial" w:cs="Arial"/>
          <w:color w:val="000000"/>
          <w:sz w:val="24"/>
          <w:szCs w:val="24"/>
        </w:rPr>
        <w:t xml:space="preserve">ircuito con una protección </w:t>
      </w:r>
      <w:r>
        <w:rPr>
          <w:rFonts w:ascii="Arial" w:hAnsi="Arial" w:cs="Arial"/>
          <w:color w:val="000000"/>
          <w:sz w:val="24"/>
          <w:szCs w:val="24"/>
        </w:rPr>
        <w:t xml:space="preserve">de  20 A, </w:t>
      </w:r>
      <w:r w:rsidR="003D2417">
        <w:rPr>
          <w:rFonts w:ascii="Arial" w:hAnsi="Arial" w:cs="Arial"/>
          <w:color w:val="000000"/>
          <w:sz w:val="24"/>
          <w:szCs w:val="24"/>
        </w:rPr>
        <w:t xml:space="preserve">conductor TW Cu AWG </w:t>
      </w:r>
      <w:r>
        <w:rPr>
          <w:rFonts w:ascii="Arial" w:hAnsi="Arial" w:cs="Arial"/>
          <w:color w:val="000000"/>
          <w:sz w:val="24"/>
          <w:szCs w:val="24"/>
        </w:rPr>
        <w:t>2</w:t>
      </w:r>
      <w:r w:rsidR="003D2417">
        <w:rPr>
          <w:rFonts w:ascii="Arial" w:hAnsi="Arial" w:cs="Arial"/>
          <w:color w:val="000000"/>
          <w:sz w:val="24"/>
          <w:szCs w:val="24"/>
        </w:rPr>
        <w:t>#12</w:t>
      </w:r>
      <w:r>
        <w:rPr>
          <w:rFonts w:ascii="Arial" w:hAnsi="Arial" w:cs="Arial"/>
          <w:color w:val="000000"/>
          <w:sz w:val="24"/>
          <w:szCs w:val="24"/>
        </w:rPr>
        <w:t xml:space="preserve"> </w:t>
      </w:r>
      <w:r w:rsidR="00795B48">
        <w:rPr>
          <w:rFonts w:ascii="Arial" w:hAnsi="Arial" w:cs="Arial"/>
          <w:color w:val="000000"/>
          <w:sz w:val="24"/>
          <w:szCs w:val="24"/>
        </w:rPr>
        <w:t>en</w:t>
      </w:r>
      <w:r>
        <w:rPr>
          <w:rFonts w:ascii="Arial" w:hAnsi="Arial" w:cs="Arial"/>
          <w:color w:val="000000"/>
          <w:sz w:val="24"/>
          <w:szCs w:val="24"/>
        </w:rPr>
        <w:t xml:space="preserve"> tubería PVC ø ½”</w:t>
      </w:r>
      <w:r w:rsidR="003D2417">
        <w:rPr>
          <w:rFonts w:ascii="Arial" w:hAnsi="Arial" w:cs="Arial"/>
          <w:color w:val="000000"/>
          <w:sz w:val="24"/>
          <w:szCs w:val="24"/>
        </w:rPr>
        <w:t>.</w:t>
      </w:r>
    </w:p>
    <w:p w:rsidR="003D2417" w:rsidRDefault="003D2417" w:rsidP="003D2417">
      <w:pPr>
        <w:spacing w:line="360" w:lineRule="auto"/>
        <w:jc w:val="center"/>
        <w:rPr>
          <w:rFonts w:ascii="Arial" w:eastAsia="Times New Roman" w:hAnsi="Arial" w:cs="Arial"/>
          <w:b/>
          <w:sz w:val="24"/>
          <w:lang w:val="es-CO"/>
        </w:rPr>
      </w:pPr>
    </w:p>
    <w:p w:rsidR="00795B48" w:rsidRDefault="00795B48" w:rsidP="003D2417">
      <w:pPr>
        <w:spacing w:line="360" w:lineRule="auto"/>
        <w:jc w:val="center"/>
        <w:rPr>
          <w:rFonts w:ascii="Arial" w:eastAsia="Times New Roman" w:hAnsi="Arial" w:cs="Arial"/>
          <w:b/>
          <w:sz w:val="24"/>
          <w:lang w:val="es-CO"/>
        </w:rPr>
      </w:pPr>
    </w:p>
    <w:p w:rsidR="003D2417" w:rsidRDefault="005B09EE" w:rsidP="003D2417">
      <w:pPr>
        <w:spacing w:line="360" w:lineRule="auto"/>
        <w:jc w:val="center"/>
      </w:pPr>
      <w:r>
        <w:rPr>
          <w:rFonts w:ascii="Arial" w:eastAsia="Times New Roman" w:hAnsi="Arial" w:cs="Arial"/>
          <w:b/>
          <w:sz w:val="24"/>
          <w:lang w:val="es-CO"/>
        </w:rPr>
        <w:lastRenderedPageBreak/>
        <w:t>Tabla Nº10</w:t>
      </w:r>
      <w:r w:rsidR="003D2417">
        <w:rPr>
          <w:rFonts w:ascii="Arial" w:eastAsia="Times New Roman" w:hAnsi="Arial" w:cs="Arial"/>
          <w:b/>
          <w:sz w:val="24"/>
          <w:lang w:val="es-CO"/>
        </w:rPr>
        <w:t xml:space="preserve">: </w:t>
      </w:r>
      <w:r w:rsidR="003D2417">
        <w:rPr>
          <w:rFonts w:ascii="Arial" w:eastAsia="Times New Roman" w:hAnsi="Arial" w:cs="Arial"/>
          <w:b/>
          <w:sz w:val="24"/>
          <w:szCs w:val="24"/>
        </w:rPr>
        <w:t>Aires Acondicionados y compresor.</w:t>
      </w:r>
    </w:p>
    <w:tbl>
      <w:tblPr>
        <w:tblW w:w="9906" w:type="dxa"/>
        <w:jc w:val="center"/>
        <w:tblInd w:w="108" w:type="dxa"/>
        <w:tblLayout w:type="fixed"/>
        <w:tblLook w:val="0000"/>
      </w:tblPr>
      <w:tblGrid>
        <w:gridCol w:w="1857"/>
        <w:gridCol w:w="1284"/>
        <w:gridCol w:w="1758"/>
        <w:gridCol w:w="1796"/>
        <w:gridCol w:w="1751"/>
        <w:gridCol w:w="1460"/>
      </w:tblGrid>
      <w:tr w:rsidR="003D2417" w:rsidTr="00DC30A8">
        <w:trPr>
          <w:jc w:val="center"/>
        </w:trPr>
        <w:tc>
          <w:tcPr>
            <w:tcW w:w="1857"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napToGrid w:val="0"/>
              <w:spacing w:after="0" w:line="100" w:lineRule="atLeast"/>
              <w:jc w:val="center"/>
            </w:pPr>
          </w:p>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Circuitos</w:t>
            </w:r>
          </w:p>
          <w:p w:rsidR="003D2417" w:rsidRDefault="003D2417" w:rsidP="00385A06">
            <w:pPr>
              <w:spacing w:after="0" w:line="100" w:lineRule="atLeast"/>
              <w:jc w:val="center"/>
              <w:rPr>
                <w:rFonts w:ascii="Arial" w:eastAsia="Times New Roman" w:hAnsi="Arial" w:cs="Arial"/>
                <w:sz w:val="24"/>
                <w:lang w:val="es-CO"/>
              </w:rPr>
            </w:pPr>
          </w:p>
        </w:tc>
        <w:tc>
          <w:tcPr>
            <w:tcW w:w="1284"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Potencia</w:t>
            </w:r>
          </w:p>
        </w:tc>
        <w:tc>
          <w:tcPr>
            <w:tcW w:w="1758"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napToGrid w:val="0"/>
              <w:spacing w:after="0" w:line="100" w:lineRule="atLeast"/>
              <w:jc w:val="center"/>
              <w:rPr>
                <w:rFonts w:ascii="Arial" w:eastAsia="Times New Roman" w:hAnsi="Arial" w:cs="Arial"/>
                <w:sz w:val="24"/>
                <w:lang w:val="es-CO"/>
              </w:rPr>
            </w:pPr>
          </w:p>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Nº de salidas</w:t>
            </w:r>
          </w:p>
        </w:tc>
        <w:tc>
          <w:tcPr>
            <w:tcW w:w="1796"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napToGrid w:val="0"/>
              <w:spacing w:after="0" w:line="100" w:lineRule="atLeast"/>
              <w:jc w:val="center"/>
              <w:rPr>
                <w:rFonts w:ascii="Arial" w:eastAsia="Times New Roman" w:hAnsi="Arial" w:cs="Arial"/>
                <w:sz w:val="24"/>
                <w:lang w:val="es-CO"/>
              </w:rPr>
            </w:pPr>
          </w:p>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Intensidad nominal</w:t>
            </w:r>
          </w:p>
        </w:tc>
        <w:tc>
          <w:tcPr>
            <w:tcW w:w="1751" w:type="dxa"/>
            <w:tcBorders>
              <w:top w:val="single" w:sz="4" w:space="0" w:color="000000"/>
              <w:left w:val="single" w:sz="4" w:space="0" w:color="000000"/>
              <w:bottom w:val="single" w:sz="4" w:space="0" w:color="000000"/>
            </w:tcBorders>
            <w:shd w:val="clear" w:color="auto" w:fill="548DD4"/>
            <w:vAlign w:val="center"/>
          </w:tcPr>
          <w:p w:rsidR="003D2417" w:rsidRDefault="003D2417" w:rsidP="00385A06">
            <w:pPr>
              <w:spacing w:after="0" w:line="100" w:lineRule="atLeast"/>
              <w:jc w:val="center"/>
              <w:rPr>
                <w:rFonts w:ascii="Arial" w:eastAsia="Times New Roman" w:hAnsi="Arial" w:cs="Arial"/>
                <w:sz w:val="24"/>
                <w:lang w:val="es-CO"/>
              </w:rPr>
            </w:pPr>
            <w:r>
              <w:rPr>
                <w:rFonts w:ascii="Arial" w:eastAsia="Times New Roman" w:hAnsi="Arial" w:cs="Arial"/>
                <w:sz w:val="24"/>
                <w:lang w:val="es-CO"/>
              </w:rPr>
              <w:t>Longitud</w:t>
            </w:r>
          </w:p>
        </w:tc>
        <w:tc>
          <w:tcPr>
            <w:tcW w:w="1460" w:type="dxa"/>
            <w:tcBorders>
              <w:top w:val="single" w:sz="4" w:space="0" w:color="000000"/>
              <w:left w:val="single" w:sz="4" w:space="0" w:color="000000"/>
              <w:bottom w:val="single" w:sz="4" w:space="0" w:color="000000"/>
              <w:right w:val="single" w:sz="4" w:space="0" w:color="000000"/>
            </w:tcBorders>
            <w:shd w:val="clear" w:color="auto" w:fill="548DD4"/>
            <w:vAlign w:val="center"/>
          </w:tcPr>
          <w:p w:rsidR="003D2417" w:rsidRDefault="003D2417" w:rsidP="00385A06">
            <w:pPr>
              <w:spacing w:after="0" w:line="100" w:lineRule="atLeast"/>
              <w:jc w:val="center"/>
            </w:pPr>
            <w:r>
              <w:rPr>
                <w:rFonts w:ascii="Arial" w:eastAsia="Times New Roman" w:hAnsi="Arial" w:cs="Arial"/>
                <w:sz w:val="24"/>
                <w:lang w:val="es-CO"/>
              </w:rPr>
              <w:t>Protección</w:t>
            </w:r>
          </w:p>
        </w:tc>
      </w:tr>
      <w:tr w:rsidR="003D2417" w:rsidTr="00DC30A8">
        <w:trPr>
          <w:trHeight w:val="329"/>
          <w:jc w:val="center"/>
        </w:trPr>
        <w:tc>
          <w:tcPr>
            <w:tcW w:w="1857"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rPr>
            </w:pPr>
            <w:r>
              <w:rPr>
                <w:rFonts w:ascii="Arial" w:hAnsi="Arial" w:cs="Arial"/>
                <w:sz w:val="24"/>
                <w:szCs w:val="24"/>
                <w:lang w:val="es-ES"/>
              </w:rPr>
              <w:t>C12</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rPr>
              <w:t>1220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796"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13.25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13.45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385A06">
            <w:pPr>
              <w:spacing w:after="0" w:line="100" w:lineRule="atLeast"/>
              <w:jc w:val="center"/>
            </w:pPr>
            <w:r>
              <w:rPr>
                <w:rFonts w:ascii="Arial" w:hAnsi="Arial" w:cs="Arial"/>
                <w:sz w:val="24"/>
                <w:szCs w:val="24"/>
                <w:lang w:val="es-ES"/>
              </w:rPr>
              <w:t>20 A</w:t>
            </w:r>
          </w:p>
        </w:tc>
      </w:tr>
      <w:tr w:rsidR="003D2417" w:rsidTr="00DC30A8">
        <w:trPr>
          <w:jc w:val="center"/>
        </w:trPr>
        <w:tc>
          <w:tcPr>
            <w:tcW w:w="1857"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rPr>
            </w:pPr>
            <w:r>
              <w:rPr>
                <w:rFonts w:ascii="Arial" w:hAnsi="Arial" w:cs="Arial"/>
                <w:sz w:val="24"/>
                <w:szCs w:val="24"/>
                <w:lang w:val="es-ES"/>
              </w:rPr>
              <w:t>C13</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rPr>
              <w:t>1220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796"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13.25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13.6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385A06">
            <w:pPr>
              <w:spacing w:after="0" w:line="100" w:lineRule="atLeast"/>
              <w:jc w:val="center"/>
            </w:pPr>
            <w:r>
              <w:rPr>
                <w:rFonts w:ascii="Arial" w:hAnsi="Arial" w:cs="Arial"/>
                <w:sz w:val="24"/>
                <w:szCs w:val="24"/>
                <w:lang w:val="es-ES"/>
              </w:rPr>
              <w:t>20 A</w:t>
            </w:r>
          </w:p>
        </w:tc>
      </w:tr>
      <w:tr w:rsidR="003D2417" w:rsidTr="00DC30A8">
        <w:trPr>
          <w:jc w:val="center"/>
        </w:trPr>
        <w:tc>
          <w:tcPr>
            <w:tcW w:w="1857"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rPr>
            </w:pPr>
            <w:r>
              <w:rPr>
                <w:rFonts w:ascii="Arial" w:hAnsi="Arial" w:cs="Arial"/>
                <w:sz w:val="24"/>
                <w:szCs w:val="24"/>
                <w:lang w:val="es-ES"/>
              </w:rPr>
              <w:t>C14</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rPr>
              <w:t>2779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796"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16.7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7.9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385A06">
            <w:pPr>
              <w:spacing w:after="0" w:line="100" w:lineRule="atLeast"/>
              <w:jc w:val="center"/>
            </w:pPr>
            <w:r>
              <w:rPr>
                <w:rFonts w:ascii="Arial" w:hAnsi="Arial" w:cs="Arial"/>
                <w:sz w:val="24"/>
                <w:szCs w:val="24"/>
                <w:lang w:val="es-ES"/>
              </w:rPr>
              <w:t>20 A</w:t>
            </w:r>
          </w:p>
        </w:tc>
      </w:tr>
      <w:tr w:rsidR="003D2417" w:rsidTr="00DC30A8">
        <w:trPr>
          <w:jc w:val="center"/>
        </w:trPr>
        <w:tc>
          <w:tcPr>
            <w:tcW w:w="1857"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rPr>
            </w:pPr>
            <w:r>
              <w:rPr>
                <w:rFonts w:ascii="Arial" w:hAnsi="Arial" w:cs="Arial"/>
                <w:sz w:val="24"/>
                <w:szCs w:val="24"/>
                <w:lang w:val="es-ES"/>
              </w:rPr>
              <w:t>C15</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rPr>
              <w:t>2779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796"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16.7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18.5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385A06">
            <w:pPr>
              <w:spacing w:after="0" w:line="100" w:lineRule="atLeast"/>
              <w:jc w:val="center"/>
            </w:pPr>
            <w:r>
              <w:rPr>
                <w:rFonts w:ascii="Arial" w:hAnsi="Arial" w:cs="Arial"/>
                <w:sz w:val="24"/>
                <w:szCs w:val="24"/>
                <w:lang w:val="es-ES"/>
              </w:rPr>
              <w:t>20 A</w:t>
            </w:r>
          </w:p>
        </w:tc>
      </w:tr>
      <w:tr w:rsidR="003D2417" w:rsidTr="00DC30A8">
        <w:trPr>
          <w:jc w:val="center"/>
        </w:trPr>
        <w:tc>
          <w:tcPr>
            <w:tcW w:w="1857"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rPr>
            </w:pPr>
            <w:r>
              <w:rPr>
                <w:rFonts w:ascii="Arial" w:hAnsi="Arial" w:cs="Arial"/>
                <w:sz w:val="24"/>
                <w:szCs w:val="24"/>
                <w:lang w:val="es-ES"/>
              </w:rPr>
              <w:t>C16</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rPr>
              <w:t>2779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796"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16.7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11.1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385A06">
            <w:pPr>
              <w:spacing w:after="0" w:line="100" w:lineRule="atLeast"/>
              <w:jc w:val="center"/>
            </w:pPr>
            <w:r>
              <w:rPr>
                <w:rFonts w:ascii="Arial" w:hAnsi="Arial" w:cs="Arial"/>
                <w:sz w:val="24"/>
                <w:szCs w:val="24"/>
                <w:lang w:val="es-ES"/>
              </w:rPr>
              <w:t>20 A</w:t>
            </w:r>
          </w:p>
        </w:tc>
      </w:tr>
      <w:tr w:rsidR="003D2417" w:rsidTr="00DC30A8">
        <w:trPr>
          <w:jc w:val="center"/>
        </w:trPr>
        <w:tc>
          <w:tcPr>
            <w:tcW w:w="1857"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C17 (compresor)</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1080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796"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11.25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18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385A06">
            <w:pPr>
              <w:spacing w:after="0" w:line="100" w:lineRule="atLeast"/>
              <w:jc w:val="center"/>
            </w:pPr>
            <w:r>
              <w:rPr>
                <w:rFonts w:ascii="Arial" w:hAnsi="Arial" w:cs="Arial"/>
                <w:sz w:val="24"/>
                <w:szCs w:val="24"/>
                <w:lang w:val="es-ES"/>
              </w:rPr>
              <w:t>20 A</w:t>
            </w:r>
          </w:p>
        </w:tc>
      </w:tr>
      <w:tr w:rsidR="003D2417" w:rsidTr="00DC30A8">
        <w:trPr>
          <w:jc w:val="center"/>
        </w:trPr>
        <w:tc>
          <w:tcPr>
            <w:tcW w:w="1857"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C18 (RESERVA)</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1220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796"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13.25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10.5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385A06">
            <w:pPr>
              <w:spacing w:after="0" w:line="100" w:lineRule="atLeast"/>
              <w:jc w:val="center"/>
            </w:pPr>
            <w:r>
              <w:rPr>
                <w:rFonts w:ascii="Arial" w:hAnsi="Arial" w:cs="Arial"/>
                <w:sz w:val="24"/>
                <w:szCs w:val="24"/>
                <w:lang w:val="es-ES"/>
              </w:rPr>
              <w:t>20 A</w:t>
            </w:r>
          </w:p>
        </w:tc>
      </w:tr>
      <w:tr w:rsidR="003D2417" w:rsidTr="00DC30A8">
        <w:trPr>
          <w:jc w:val="center"/>
        </w:trPr>
        <w:tc>
          <w:tcPr>
            <w:tcW w:w="1857"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C19 (RESERVA)</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1220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796"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13.25 A</w:t>
            </w:r>
          </w:p>
        </w:tc>
        <w:tc>
          <w:tcPr>
            <w:tcW w:w="1751" w:type="dxa"/>
            <w:tcBorders>
              <w:top w:val="single" w:sz="4" w:space="0" w:color="000000"/>
              <w:left w:val="single" w:sz="4" w:space="0" w:color="000000"/>
              <w:bottom w:val="single" w:sz="4" w:space="0" w:color="000000"/>
            </w:tcBorders>
            <w:shd w:val="clear" w:color="auto" w:fill="auto"/>
            <w:vAlign w:val="center"/>
          </w:tcPr>
          <w:p w:rsidR="003D2417" w:rsidRDefault="003D2417" w:rsidP="00385A06">
            <w:pPr>
              <w:spacing w:after="0" w:line="100" w:lineRule="atLeast"/>
              <w:jc w:val="center"/>
              <w:rPr>
                <w:rFonts w:ascii="Arial" w:hAnsi="Arial" w:cs="Arial"/>
                <w:sz w:val="24"/>
                <w:szCs w:val="24"/>
                <w:lang w:val="es-ES"/>
              </w:rPr>
            </w:pPr>
            <w:r>
              <w:rPr>
                <w:rFonts w:ascii="Arial" w:hAnsi="Arial" w:cs="Arial"/>
                <w:sz w:val="24"/>
                <w:szCs w:val="24"/>
                <w:lang w:val="es-ES"/>
              </w:rPr>
              <w:t>13.3 metros</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385A06">
            <w:pPr>
              <w:spacing w:after="0" w:line="100" w:lineRule="atLeast"/>
              <w:jc w:val="center"/>
            </w:pPr>
            <w:r>
              <w:rPr>
                <w:rFonts w:ascii="Arial" w:hAnsi="Arial" w:cs="Arial"/>
                <w:sz w:val="24"/>
                <w:szCs w:val="24"/>
                <w:lang w:val="es-ES"/>
              </w:rPr>
              <w:t>20 A</w:t>
            </w:r>
          </w:p>
        </w:tc>
      </w:tr>
    </w:tbl>
    <w:p w:rsidR="003D2417" w:rsidRDefault="003D2417" w:rsidP="003D2417">
      <w:pPr>
        <w:jc w:val="center"/>
        <w:rPr>
          <w:rFonts w:ascii="Arial" w:hAnsi="Arial" w:cs="Arial"/>
          <w:b/>
          <w:sz w:val="24"/>
          <w:szCs w:val="24"/>
          <w:lang w:val="es-ES"/>
        </w:rPr>
      </w:pPr>
      <w:r>
        <w:rPr>
          <w:rFonts w:ascii="Arial" w:hAnsi="Arial" w:cs="Arial"/>
          <w:b/>
          <w:sz w:val="24"/>
          <w:lang w:val="es-CO"/>
        </w:rPr>
        <w:t>Fuente: Los autores (2014)</w:t>
      </w:r>
    </w:p>
    <w:p w:rsidR="003D2417" w:rsidRDefault="003D2417" w:rsidP="003D2417">
      <w:pPr>
        <w:spacing w:line="360" w:lineRule="auto"/>
        <w:jc w:val="both"/>
        <w:rPr>
          <w:rFonts w:ascii="Arial" w:hAnsi="Arial" w:cs="Arial"/>
          <w:b/>
          <w:sz w:val="24"/>
          <w:szCs w:val="24"/>
          <w:lang w:val="es-ES"/>
        </w:rPr>
      </w:pPr>
    </w:p>
    <w:p w:rsidR="003D2417" w:rsidRPr="00434907" w:rsidRDefault="003D2417" w:rsidP="003D2417">
      <w:pPr>
        <w:spacing w:line="360" w:lineRule="auto"/>
        <w:ind w:firstLine="567"/>
        <w:jc w:val="both"/>
        <w:rPr>
          <w:rFonts w:ascii="Arial" w:hAnsi="Arial" w:cs="Arial"/>
          <w:bCs/>
          <w:sz w:val="24"/>
          <w:szCs w:val="24"/>
        </w:rPr>
      </w:pPr>
      <w:r>
        <w:rPr>
          <w:rFonts w:ascii="Arial" w:hAnsi="Arial" w:cs="Arial"/>
          <w:sz w:val="24"/>
          <w:szCs w:val="24"/>
          <w:lang w:val="es-ES"/>
        </w:rPr>
        <w:t>Para seleccionar el conductor para el circuito más desfavorable (Circuito 15) se realiza lo siguiente:</w:t>
      </w:r>
    </w:p>
    <w:p w:rsidR="003D2417" w:rsidRPr="002A2F6F" w:rsidRDefault="003D2417" w:rsidP="003D2417">
      <w:pPr>
        <w:spacing w:line="360" w:lineRule="auto"/>
        <w:ind w:firstLine="567"/>
        <w:rPr>
          <w:rFonts w:ascii="Arial" w:hAnsi="Arial" w:cs="Arial"/>
          <w:bCs/>
          <w:sz w:val="24"/>
          <w:szCs w:val="24"/>
        </w:rPr>
      </w:pPr>
      <w:r w:rsidRPr="002A2F6F">
        <w:rPr>
          <w:rFonts w:ascii="Arial" w:hAnsi="Arial" w:cs="Arial"/>
          <w:bCs/>
          <w:sz w:val="24"/>
          <w:szCs w:val="24"/>
        </w:rPr>
        <w:t>Toman</w:t>
      </w:r>
      <w:r>
        <w:rPr>
          <w:rFonts w:ascii="Arial" w:hAnsi="Arial" w:cs="Arial"/>
          <w:bCs/>
          <w:sz w:val="24"/>
          <w:szCs w:val="24"/>
        </w:rPr>
        <w:t>do como factor de potencia 0.9,</w:t>
      </w:r>
      <w:r w:rsidRPr="002A2F6F">
        <w:rPr>
          <w:rFonts w:ascii="Arial" w:hAnsi="Arial" w:cs="Arial"/>
          <w:bCs/>
          <w:sz w:val="24"/>
          <w:szCs w:val="24"/>
        </w:rPr>
        <w:t xml:space="preserve"> caída de tensión de 3%, </w:t>
      </w:r>
      <w:r>
        <w:rPr>
          <w:rFonts w:ascii="Arial" w:hAnsi="Arial" w:cs="Arial"/>
          <w:bCs/>
          <w:sz w:val="24"/>
          <w:szCs w:val="24"/>
        </w:rPr>
        <w:t xml:space="preserve">factor de corrección F1 = 1 (por la </w:t>
      </w:r>
      <w:r w:rsidR="00DC30A8">
        <w:rPr>
          <w:rFonts w:ascii="Arial" w:hAnsi="Arial" w:cs="Arial"/>
          <w:bCs/>
          <w:sz w:val="24"/>
          <w:szCs w:val="24"/>
        </w:rPr>
        <w:t>figura</w:t>
      </w:r>
      <w:r>
        <w:rPr>
          <w:rFonts w:ascii="Arial" w:hAnsi="Arial" w:cs="Arial"/>
          <w:bCs/>
          <w:sz w:val="24"/>
          <w:szCs w:val="24"/>
        </w:rPr>
        <w:t xml:space="preserve"> N°</w:t>
      </w:r>
      <w:r w:rsidR="00DC30A8">
        <w:rPr>
          <w:rFonts w:ascii="Arial" w:hAnsi="Arial" w:cs="Arial"/>
          <w:bCs/>
          <w:sz w:val="24"/>
          <w:szCs w:val="24"/>
        </w:rPr>
        <w:t>20</w:t>
      </w:r>
      <w:r>
        <w:rPr>
          <w:rFonts w:ascii="Arial" w:hAnsi="Arial" w:cs="Arial"/>
          <w:bCs/>
          <w:sz w:val="24"/>
          <w:szCs w:val="24"/>
        </w:rPr>
        <w:t>), y factor de corrección F2 = 3</w:t>
      </w:r>
      <w:r w:rsidR="00DC30A8">
        <w:rPr>
          <w:rFonts w:ascii="Arial" w:hAnsi="Arial" w:cs="Arial"/>
          <w:bCs/>
          <w:sz w:val="24"/>
          <w:szCs w:val="24"/>
        </w:rPr>
        <w:t>%</w:t>
      </w:r>
      <w:r>
        <w:rPr>
          <w:rFonts w:ascii="Arial" w:hAnsi="Arial" w:cs="Arial"/>
          <w:bCs/>
          <w:sz w:val="24"/>
          <w:szCs w:val="24"/>
        </w:rPr>
        <w:t xml:space="preserve"> / 2</w:t>
      </w:r>
      <w:r w:rsidR="00DC30A8">
        <w:rPr>
          <w:rFonts w:ascii="Arial" w:hAnsi="Arial" w:cs="Arial"/>
          <w:bCs/>
          <w:sz w:val="24"/>
          <w:szCs w:val="24"/>
        </w:rPr>
        <w:t>%</w:t>
      </w:r>
      <w:r>
        <w:rPr>
          <w:rFonts w:ascii="Arial" w:hAnsi="Arial" w:cs="Arial"/>
          <w:bCs/>
          <w:sz w:val="24"/>
          <w:szCs w:val="24"/>
        </w:rPr>
        <w:t xml:space="preserve"> = 1.5. L</w:t>
      </w:r>
      <w:r w:rsidRPr="002A2F6F">
        <w:rPr>
          <w:rFonts w:ascii="Arial" w:hAnsi="Arial" w:cs="Arial"/>
          <w:bCs/>
          <w:sz w:val="24"/>
          <w:szCs w:val="24"/>
        </w:rPr>
        <w:t>a capacidad de distribución es la siguiente:</w:t>
      </w:r>
    </w:p>
    <w:p w:rsidR="003D2417" w:rsidRDefault="003D2417" w:rsidP="003D2417">
      <w:pPr>
        <w:spacing w:line="360" w:lineRule="auto"/>
        <w:ind w:firstLine="567"/>
      </w:pPr>
      <m:oMathPara>
        <m:oMath>
          <m:r>
            <w:rPr>
              <w:rFonts w:ascii="Cambria Math" w:hAnsi="Cambria Math"/>
            </w:rPr>
            <m:t>C.D=</m:t>
          </m:r>
          <m:f>
            <m:fPr>
              <m:ctrlPr>
                <w:rPr>
                  <w:rFonts w:ascii="Cambria Math" w:hAnsi="Cambria Math"/>
                  <w:i/>
                </w:rPr>
              </m:ctrlPr>
            </m:fPr>
            <m:num>
              <m:r>
                <w:rPr>
                  <w:rFonts w:ascii="Cambria Math" w:hAnsi="Cambria Math"/>
                </w:rPr>
                <m:t>I×L</m:t>
              </m:r>
            </m:num>
            <m:den>
              <m:r>
                <w:rPr>
                  <w:rFonts w:ascii="Cambria Math" w:hAnsi="Cambria Math"/>
                </w:rPr>
                <m:t>F1×F2</m:t>
              </m:r>
            </m:den>
          </m:f>
          <m:r>
            <w:rPr>
              <w:rFonts w:ascii="Cambria Math" w:hAnsi="Cambria Math"/>
            </w:rPr>
            <m:t>=</m:t>
          </m:r>
          <m:f>
            <m:fPr>
              <m:ctrlPr>
                <w:rPr>
                  <w:rFonts w:ascii="Cambria Math" w:hAnsi="Cambria Math"/>
                  <w:i/>
                </w:rPr>
              </m:ctrlPr>
            </m:fPr>
            <m:num>
              <m:r>
                <w:rPr>
                  <w:rFonts w:ascii="Cambria Math" w:hAnsi="Cambria Math"/>
                </w:rPr>
                <m:t>16.7×18.5</m:t>
              </m:r>
            </m:num>
            <m:den>
              <m:r>
                <w:rPr>
                  <w:rFonts w:ascii="Cambria Math" w:hAnsi="Cambria Math"/>
                </w:rPr>
                <m:t>1×1.5</m:t>
              </m:r>
            </m:den>
          </m:f>
          <m:r>
            <w:rPr>
              <w:rFonts w:ascii="Cambria Math" w:hAnsi="Cambria Math"/>
            </w:rPr>
            <m:t>=</m:t>
          </m:r>
          <m:f>
            <m:fPr>
              <m:ctrlPr>
                <w:rPr>
                  <w:rFonts w:ascii="Cambria Math" w:hAnsi="Cambria Math"/>
                  <w:i/>
                </w:rPr>
              </m:ctrlPr>
            </m:fPr>
            <m:num>
              <m:r>
                <w:rPr>
                  <w:rFonts w:ascii="Cambria Math" w:hAnsi="Cambria Math"/>
                </w:rPr>
                <m:t>308.95 A.m</m:t>
              </m:r>
            </m:num>
            <m:den>
              <m:r>
                <w:rPr>
                  <w:rFonts w:ascii="Cambria Math" w:hAnsi="Cambria Math"/>
                </w:rPr>
                <m:t>1.5</m:t>
              </m:r>
            </m:den>
          </m:f>
          <m:r>
            <w:rPr>
              <w:rFonts w:ascii="Cambria Math" w:hAnsi="Cambria Math"/>
            </w:rPr>
            <m:t>=205,96 A.m</m:t>
          </m:r>
        </m:oMath>
      </m:oMathPara>
    </w:p>
    <w:p w:rsidR="003D2417" w:rsidRDefault="003D2417" w:rsidP="003D2417">
      <w:pPr>
        <w:spacing w:line="360" w:lineRule="auto"/>
        <w:ind w:firstLine="567"/>
        <w:jc w:val="both"/>
        <w:rPr>
          <w:rFonts w:ascii="Arial" w:hAnsi="Arial" w:cs="Arial"/>
          <w:b/>
          <w:sz w:val="24"/>
          <w:szCs w:val="24"/>
          <w:lang w:val="es-ES"/>
        </w:rPr>
      </w:pPr>
    </w:p>
    <w:p w:rsidR="008715F9" w:rsidRDefault="003D2417" w:rsidP="003D2417">
      <w:pPr>
        <w:spacing w:line="360" w:lineRule="auto"/>
        <w:ind w:firstLine="567"/>
        <w:jc w:val="both"/>
        <w:rPr>
          <w:rFonts w:ascii="Arial" w:hAnsi="Arial" w:cs="Arial"/>
          <w:sz w:val="24"/>
          <w:szCs w:val="24"/>
          <w:lang w:val="es-ES"/>
        </w:rPr>
      </w:pPr>
      <w:r>
        <w:rPr>
          <w:rFonts w:ascii="Arial" w:hAnsi="Arial" w:cs="Arial"/>
          <w:sz w:val="24"/>
          <w:szCs w:val="24"/>
          <w:lang w:val="es-ES"/>
        </w:rPr>
        <w:t xml:space="preserve">Por </w:t>
      </w:r>
      <w:r w:rsidRPr="002A2F6F">
        <w:rPr>
          <w:rFonts w:ascii="Arial" w:hAnsi="Arial" w:cs="Arial"/>
          <w:sz w:val="24"/>
          <w:szCs w:val="24"/>
          <w:lang w:val="es-ES"/>
        </w:rPr>
        <w:t>la tabla N°</w:t>
      </w:r>
      <w:r>
        <w:rPr>
          <w:rFonts w:ascii="Arial" w:hAnsi="Arial" w:cs="Arial"/>
          <w:sz w:val="24"/>
          <w:szCs w:val="24"/>
          <w:lang w:val="es-ES"/>
        </w:rPr>
        <w:t>1</w:t>
      </w:r>
      <w:r w:rsidR="00097AEC">
        <w:rPr>
          <w:rFonts w:ascii="Arial" w:hAnsi="Arial" w:cs="Arial"/>
          <w:sz w:val="24"/>
          <w:szCs w:val="24"/>
          <w:lang w:val="es-ES"/>
        </w:rPr>
        <w:t>7</w:t>
      </w:r>
      <w:r w:rsidRPr="002A2F6F">
        <w:rPr>
          <w:rFonts w:ascii="Arial" w:hAnsi="Arial" w:cs="Arial"/>
          <w:sz w:val="24"/>
          <w:szCs w:val="24"/>
          <w:lang w:val="es-ES"/>
        </w:rPr>
        <w:t xml:space="preserve"> </w:t>
      </w:r>
      <w:r>
        <w:rPr>
          <w:rFonts w:ascii="Arial" w:hAnsi="Arial" w:cs="Arial"/>
          <w:sz w:val="24"/>
          <w:szCs w:val="24"/>
          <w:lang w:val="es-ES"/>
        </w:rPr>
        <w:t xml:space="preserve">da un conductor </w:t>
      </w:r>
      <w:r w:rsidRPr="002A2F6F">
        <w:rPr>
          <w:rFonts w:ascii="Arial" w:hAnsi="Arial" w:cs="Arial"/>
          <w:sz w:val="24"/>
          <w:szCs w:val="24"/>
          <w:lang w:val="es-ES"/>
        </w:rPr>
        <w:t xml:space="preserve">TW </w:t>
      </w:r>
      <w:r>
        <w:rPr>
          <w:rFonts w:ascii="Arial" w:hAnsi="Arial" w:cs="Arial"/>
          <w:sz w:val="24"/>
          <w:szCs w:val="24"/>
          <w:lang w:val="es-ES"/>
        </w:rPr>
        <w:t xml:space="preserve">Cu </w:t>
      </w:r>
      <w:r w:rsidRPr="002A2F6F">
        <w:rPr>
          <w:rFonts w:ascii="Arial" w:hAnsi="Arial" w:cs="Arial"/>
          <w:sz w:val="24"/>
          <w:szCs w:val="24"/>
          <w:lang w:val="es-ES"/>
        </w:rPr>
        <w:t xml:space="preserve">AWG </w:t>
      </w:r>
      <w:r w:rsidR="00903565">
        <w:rPr>
          <w:rFonts w:ascii="Arial" w:hAnsi="Arial" w:cs="Arial"/>
          <w:sz w:val="24"/>
          <w:szCs w:val="24"/>
          <w:lang w:val="es-ES"/>
        </w:rPr>
        <w:t>2</w:t>
      </w:r>
      <w:r w:rsidRPr="002A2F6F">
        <w:rPr>
          <w:rFonts w:ascii="Arial" w:hAnsi="Arial" w:cs="Arial"/>
          <w:sz w:val="24"/>
          <w:szCs w:val="24"/>
          <w:lang w:val="es-ES"/>
        </w:rPr>
        <w:t>#1</w:t>
      </w:r>
      <w:r>
        <w:rPr>
          <w:rFonts w:ascii="Arial" w:hAnsi="Arial" w:cs="Arial"/>
          <w:sz w:val="24"/>
          <w:szCs w:val="24"/>
          <w:lang w:val="es-ES"/>
        </w:rPr>
        <w:t>4, pero por capacidad de corriente (</w:t>
      </w:r>
      <w:r w:rsidRPr="00003E4A">
        <w:rPr>
          <w:rFonts w:ascii="Arial" w:hAnsi="Arial" w:cs="Arial"/>
          <w:b/>
          <w:sz w:val="24"/>
          <w:szCs w:val="24"/>
          <w:lang w:val="es-ES"/>
        </w:rPr>
        <w:t>anexo N°</w:t>
      </w:r>
      <w:r w:rsidR="008715F9">
        <w:rPr>
          <w:rFonts w:ascii="Arial" w:hAnsi="Arial" w:cs="Arial"/>
          <w:b/>
          <w:sz w:val="24"/>
          <w:szCs w:val="24"/>
          <w:lang w:val="es-ES"/>
        </w:rPr>
        <w:t>7</w:t>
      </w:r>
      <w:r>
        <w:rPr>
          <w:rFonts w:ascii="Arial" w:hAnsi="Arial" w:cs="Arial"/>
          <w:sz w:val="24"/>
          <w:szCs w:val="24"/>
          <w:lang w:val="es-ES"/>
        </w:rPr>
        <w:t xml:space="preserve">) se selecciona un conductor TW Cu AWG </w:t>
      </w:r>
      <w:r w:rsidR="00903565">
        <w:rPr>
          <w:rFonts w:ascii="Arial" w:hAnsi="Arial" w:cs="Arial"/>
          <w:sz w:val="24"/>
          <w:szCs w:val="24"/>
          <w:lang w:val="es-ES"/>
        </w:rPr>
        <w:t>2</w:t>
      </w:r>
      <w:r>
        <w:rPr>
          <w:rFonts w:ascii="Arial" w:hAnsi="Arial" w:cs="Arial"/>
          <w:sz w:val="24"/>
          <w:szCs w:val="24"/>
          <w:lang w:val="es-ES"/>
        </w:rPr>
        <w:t xml:space="preserve">#12 con </w:t>
      </w:r>
      <w:r w:rsidR="00604E7D">
        <w:rPr>
          <w:rFonts w:ascii="Arial" w:hAnsi="Arial" w:cs="Arial"/>
          <w:sz w:val="24"/>
          <w:szCs w:val="24"/>
          <w:lang w:val="es-ES"/>
        </w:rPr>
        <w:t xml:space="preserve">protección </w:t>
      </w:r>
      <w:r w:rsidRPr="002A2F6F">
        <w:rPr>
          <w:rFonts w:ascii="Arial" w:hAnsi="Arial" w:cs="Arial"/>
          <w:sz w:val="24"/>
          <w:szCs w:val="24"/>
          <w:lang w:val="es-ES"/>
        </w:rPr>
        <w:t>de 20</w:t>
      </w:r>
      <w:r w:rsidR="00C503C3">
        <w:rPr>
          <w:rFonts w:ascii="Arial" w:hAnsi="Arial" w:cs="Arial"/>
          <w:sz w:val="24"/>
          <w:szCs w:val="24"/>
          <w:lang w:val="es-ES"/>
        </w:rPr>
        <w:t xml:space="preserve"> A</w:t>
      </w:r>
      <w:r w:rsidR="009965BE">
        <w:rPr>
          <w:rFonts w:ascii="Arial" w:hAnsi="Arial" w:cs="Arial"/>
          <w:sz w:val="24"/>
          <w:szCs w:val="24"/>
          <w:lang w:val="es-ES"/>
        </w:rPr>
        <w:t>,</w:t>
      </w:r>
      <w:r w:rsidR="00594A88">
        <w:rPr>
          <w:rFonts w:ascii="Arial" w:hAnsi="Arial" w:cs="Arial"/>
          <w:sz w:val="24"/>
          <w:szCs w:val="24"/>
          <w:lang w:val="es-ES"/>
        </w:rPr>
        <w:t xml:space="preserve"> tubería PVC de ½”.</w:t>
      </w:r>
    </w:p>
    <w:p w:rsidR="008715F9" w:rsidRDefault="008715F9" w:rsidP="003D2417">
      <w:pPr>
        <w:spacing w:line="360" w:lineRule="auto"/>
        <w:ind w:firstLine="567"/>
        <w:jc w:val="both"/>
        <w:rPr>
          <w:rFonts w:ascii="Arial" w:hAnsi="Arial" w:cs="Arial"/>
          <w:sz w:val="24"/>
          <w:szCs w:val="24"/>
          <w:lang w:val="es-ES"/>
        </w:rPr>
      </w:pPr>
    </w:p>
    <w:p w:rsidR="008715F9" w:rsidRDefault="008715F9" w:rsidP="003D2417">
      <w:pPr>
        <w:spacing w:line="360" w:lineRule="auto"/>
        <w:ind w:firstLine="567"/>
        <w:jc w:val="both"/>
        <w:rPr>
          <w:rFonts w:ascii="Arial" w:hAnsi="Arial" w:cs="Arial"/>
          <w:sz w:val="24"/>
          <w:szCs w:val="24"/>
        </w:rPr>
      </w:pPr>
    </w:p>
    <w:p w:rsidR="00424B84" w:rsidRPr="002A2F6F" w:rsidRDefault="00424B84" w:rsidP="003D2417">
      <w:pPr>
        <w:spacing w:line="360" w:lineRule="auto"/>
        <w:ind w:firstLine="567"/>
        <w:jc w:val="both"/>
        <w:rPr>
          <w:rFonts w:ascii="Arial" w:hAnsi="Arial" w:cs="Arial"/>
          <w:sz w:val="24"/>
          <w:szCs w:val="24"/>
        </w:rPr>
      </w:pPr>
    </w:p>
    <w:p w:rsidR="003D2417" w:rsidRDefault="003D2417" w:rsidP="003D2417">
      <w:pPr>
        <w:spacing w:line="360" w:lineRule="auto"/>
        <w:jc w:val="both"/>
        <w:rPr>
          <w:rFonts w:ascii="Arial" w:hAnsi="Arial" w:cs="Arial"/>
          <w:b/>
          <w:sz w:val="24"/>
          <w:lang w:val="es-CO"/>
        </w:rPr>
      </w:pPr>
      <w:r>
        <w:rPr>
          <w:rFonts w:ascii="Arial" w:hAnsi="Arial" w:cs="Arial"/>
          <w:b/>
          <w:sz w:val="24"/>
          <w:lang w:val="es-CO"/>
        </w:rPr>
        <w:lastRenderedPageBreak/>
        <w:t>CASA DE DOCTORES:</w:t>
      </w:r>
    </w:p>
    <w:p w:rsidR="003D2417" w:rsidRDefault="003D2417" w:rsidP="003D2417">
      <w:pPr>
        <w:spacing w:line="360" w:lineRule="auto"/>
        <w:jc w:val="both"/>
        <w:rPr>
          <w:rFonts w:ascii="Arial" w:hAnsi="Arial" w:cs="Arial"/>
          <w:b/>
          <w:sz w:val="24"/>
          <w:vertAlign w:val="superscript"/>
          <w:lang w:val="es-CO"/>
        </w:rPr>
      </w:pPr>
      <w:r>
        <w:rPr>
          <w:rFonts w:ascii="Arial" w:hAnsi="Arial" w:cs="Arial"/>
          <w:b/>
          <w:sz w:val="24"/>
          <w:lang w:val="es-CO"/>
        </w:rPr>
        <w:t>El área de la casa de doctores: 58.3 m</w:t>
      </w:r>
      <w:r>
        <w:rPr>
          <w:rFonts w:ascii="Arial" w:hAnsi="Arial" w:cs="Arial"/>
          <w:b/>
          <w:sz w:val="24"/>
          <w:vertAlign w:val="superscript"/>
          <w:lang w:val="es-CO"/>
        </w:rPr>
        <w:t>2</w:t>
      </w:r>
    </w:p>
    <w:p w:rsidR="003D2417" w:rsidRDefault="003D2417" w:rsidP="003D2417">
      <w:pPr>
        <w:pStyle w:val="Prrafodelista1"/>
        <w:spacing w:line="360" w:lineRule="auto"/>
        <w:ind w:left="0"/>
        <w:jc w:val="both"/>
        <w:rPr>
          <w:rFonts w:ascii="Arial" w:hAnsi="Arial" w:cs="Arial"/>
          <w:b/>
          <w:sz w:val="24"/>
        </w:rPr>
      </w:pPr>
      <w:r>
        <w:rPr>
          <w:rFonts w:ascii="Arial" w:hAnsi="Arial" w:cs="Arial"/>
          <w:b/>
          <w:sz w:val="24"/>
          <w:szCs w:val="24"/>
        </w:rPr>
        <w:t>Calculo de carga de iluminación:</w:t>
      </w:r>
    </w:p>
    <w:p w:rsidR="003D2417" w:rsidRDefault="003D2417" w:rsidP="003D2417">
      <w:pPr>
        <w:spacing w:line="360" w:lineRule="auto"/>
        <w:jc w:val="both"/>
        <w:rPr>
          <w:rFonts w:ascii="Arial" w:hAnsi="Arial" w:cs="Arial"/>
          <w:b/>
          <w:sz w:val="24"/>
        </w:rPr>
      </w:pPr>
      <w:r>
        <w:rPr>
          <w:rFonts w:ascii="Arial" w:hAnsi="Arial" w:cs="Arial"/>
          <w:b/>
          <w:sz w:val="24"/>
        </w:rPr>
        <w:t>20 * 58.3  = 1166 W</w:t>
      </w:r>
    </w:p>
    <w:p w:rsidR="003D2417" w:rsidRDefault="003D2417" w:rsidP="003D2417">
      <w:pPr>
        <w:spacing w:line="360" w:lineRule="auto"/>
        <w:jc w:val="both"/>
        <w:rPr>
          <w:rFonts w:ascii="Arial" w:hAnsi="Arial" w:cs="Arial"/>
          <w:sz w:val="24"/>
        </w:rPr>
      </w:pPr>
      <w:r>
        <w:rPr>
          <w:rFonts w:ascii="Arial" w:hAnsi="Arial" w:cs="Arial"/>
          <w:sz w:val="24"/>
        </w:rPr>
        <w:t>Con lámparas de 100W se realiza el siguiente cálculo:</w:t>
      </w:r>
    </w:p>
    <w:p w:rsidR="003D2417" w:rsidRPr="00003E4A" w:rsidRDefault="009718E7" w:rsidP="003D2417">
      <w:pPr>
        <w:spacing w:line="360" w:lineRule="auto"/>
        <w:jc w:val="both"/>
        <w:rPr>
          <w:rFonts w:ascii="Arial" w:hAnsi="Arial" w:cs="Arial"/>
          <w:sz w:val="24"/>
          <w:lang w:val="es-CO"/>
        </w:rPr>
      </w:pPr>
      <m:oMathPara>
        <m:oMath>
          <m:sSub>
            <m:sSubPr>
              <m:ctrlPr>
                <w:rPr>
                  <w:rFonts w:ascii="Cambria Math" w:hAnsi="Cambria Math" w:cs="Arial"/>
                  <w:i/>
                  <w:sz w:val="24"/>
                  <w:lang w:val="es-CO"/>
                </w:rPr>
              </m:ctrlPr>
            </m:sSubPr>
            <m:e>
              <m:r>
                <w:rPr>
                  <w:rFonts w:ascii="Cambria Math" w:hAnsi="Cambria Math" w:cs="Arial"/>
                  <w:sz w:val="24"/>
                  <w:lang w:val="es-CO"/>
                </w:rPr>
                <m:t>T</m:t>
              </m:r>
            </m:e>
            <m:sub>
              <m:r>
                <w:rPr>
                  <w:rFonts w:ascii="Cambria Math" w:hAnsi="Cambria Math" w:cs="Arial"/>
                  <w:sz w:val="24"/>
                  <w:lang w:val="es-CO"/>
                </w:rPr>
                <m:t>luminarias</m:t>
              </m:r>
            </m:sub>
          </m:sSub>
          <m:r>
            <w:rPr>
              <w:rFonts w:ascii="Cambria Math" w:hAnsi="Cambria Math" w:cs="Arial"/>
              <w:sz w:val="24"/>
              <w:lang w:val="es-CO"/>
            </w:rPr>
            <m:t>=</m:t>
          </m:r>
          <m:f>
            <m:fPr>
              <m:ctrlPr>
                <w:rPr>
                  <w:rFonts w:ascii="Cambria Math" w:hAnsi="Cambria Math" w:cs="Arial"/>
                  <w:i/>
                  <w:sz w:val="24"/>
                  <w:lang w:val="es-CO"/>
                </w:rPr>
              </m:ctrlPr>
            </m:fPr>
            <m:num>
              <m:r>
                <w:rPr>
                  <w:rFonts w:ascii="Cambria Math" w:hAnsi="Cambria Math" w:cs="Arial"/>
                  <w:sz w:val="24"/>
                  <w:lang w:val="es-CO"/>
                </w:rPr>
                <m:t>1166W</m:t>
              </m:r>
            </m:num>
            <m:den>
              <m:r>
                <w:rPr>
                  <w:rFonts w:ascii="Cambria Math" w:hAnsi="Cambria Math" w:cs="Arial"/>
                  <w:sz w:val="24"/>
                  <w:lang w:val="es-CO"/>
                </w:rPr>
                <m:t>100W</m:t>
              </m:r>
            </m:den>
          </m:f>
          <m:r>
            <w:rPr>
              <w:rFonts w:ascii="Cambria Math" w:hAnsi="Cambria Math" w:cs="Arial"/>
              <w:sz w:val="24"/>
              <w:lang w:val="es-CO"/>
            </w:rPr>
            <m:t>=11,66 ~ 11</m:t>
          </m:r>
        </m:oMath>
      </m:oMathPara>
    </w:p>
    <w:p w:rsidR="003D2417" w:rsidRDefault="003D2417" w:rsidP="003D2417">
      <w:pPr>
        <w:spacing w:line="360" w:lineRule="auto"/>
        <w:jc w:val="both"/>
        <w:rPr>
          <w:rFonts w:ascii="Arial" w:hAnsi="Arial" w:cs="Arial"/>
          <w:sz w:val="24"/>
          <w:lang w:val="es-CO"/>
        </w:rPr>
      </w:pPr>
      <w:r>
        <w:rPr>
          <w:rFonts w:ascii="Arial" w:hAnsi="Arial" w:cs="Arial"/>
          <w:b/>
          <w:sz w:val="24"/>
          <w:lang w:val="es-CO"/>
        </w:rPr>
        <w:t xml:space="preserve"> </w:t>
      </w:r>
      <w:r w:rsidRPr="00003E4A">
        <w:rPr>
          <w:rFonts w:ascii="Arial" w:hAnsi="Arial" w:cs="Arial"/>
          <w:sz w:val="24"/>
          <w:lang w:val="es-CO"/>
        </w:rPr>
        <w:t>Resultando un total de 1</w:t>
      </w:r>
      <w:r>
        <w:rPr>
          <w:rFonts w:ascii="Arial" w:hAnsi="Arial" w:cs="Arial"/>
          <w:sz w:val="24"/>
          <w:lang w:val="es-CO"/>
        </w:rPr>
        <w:t>1, su corriente nominal es:</w:t>
      </w:r>
    </w:p>
    <w:p w:rsidR="003D2417" w:rsidRPr="00003E4A" w:rsidRDefault="003D2417" w:rsidP="003D2417">
      <w:pPr>
        <w:spacing w:line="360" w:lineRule="auto"/>
        <w:jc w:val="both"/>
        <w:rPr>
          <w:rFonts w:ascii="Arial" w:eastAsia="Times New Roman" w:hAnsi="Arial" w:cs="Arial"/>
          <w:sz w:val="24"/>
          <w:lang w:val="es-CO"/>
        </w:rPr>
      </w:pPr>
      <m:oMathPara>
        <m:oMath>
          <m:r>
            <w:rPr>
              <w:rFonts w:ascii="Cambria Math" w:eastAsia="Times New Roman" w:hAnsi="Cambria Math" w:cs="Arial"/>
              <w:sz w:val="24"/>
              <w:lang w:val="es-CO"/>
            </w:rPr>
            <m:t>I=</m:t>
          </m:r>
          <m:f>
            <m:fPr>
              <m:ctrlPr>
                <w:rPr>
                  <w:rFonts w:ascii="Cambria Math" w:eastAsia="Times New Roman" w:hAnsi="Cambria Math" w:cs="Arial"/>
                  <w:i/>
                  <w:sz w:val="24"/>
                  <w:lang w:val="es-CO"/>
                </w:rPr>
              </m:ctrlPr>
            </m:fPr>
            <m:num>
              <m:r>
                <w:rPr>
                  <w:rFonts w:ascii="Cambria Math" w:eastAsia="Times New Roman" w:hAnsi="Cambria Math" w:cs="Arial"/>
                  <w:sz w:val="24"/>
                  <w:lang w:val="es-CO"/>
                </w:rPr>
                <m:t>P</m:t>
              </m:r>
            </m:num>
            <m:den>
              <m:r>
                <w:rPr>
                  <w:rFonts w:ascii="Cambria Math" w:eastAsia="Times New Roman" w:hAnsi="Cambria Math" w:cs="Arial"/>
                  <w:sz w:val="24"/>
                  <w:lang w:val="es-CO"/>
                </w:rPr>
                <m:t>V</m:t>
              </m:r>
            </m:den>
          </m:f>
          <m:r>
            <w:rPr>
              <w:rFonts w:ascii="Cambria Math" w:eastAsia="Times New Roman" w:hAnsi="Cambria Math" w:cs="Arial"/>
              <w:sz w:val="24"/>
              <w:lang w:val="es-CO"/>
            </w:rPr>
            <m:t>=9,16A</m:t>
          </m:r>
        </m:oMath>
      </m:oMathPara>
    </w:p>
    <w:p w:rsidR="003D2417" w:rsidRDefault="005B09EE" w:rsidP="003D2417">
      <w:pPr>
        <w:spacing w:line="360" w:lineRule="auto"/>
        <w:jc w:val="center"/>
      </w:pPr>
      <w:r>
        <w:rPr>
          <w:rFonts w:ascii="Arial" w:eastAsia="Times New Roman" w:hAnsi="Arial" w:cs="Arial"/>
          <w:b/>
          <w:sz w:val="24"/>
          <w:lang w:val="es-CO"/>
        </w:rPr>
        <w:t>Tabla Nº11</w:t>
      </w:r>
      <w:r w:rsidR="003D2417">
        <w:rPr>
          <w:rFonts w:ascii="Arial" w:eastAsia="Times New Roman" w:hAnsi="Arial" w:cs="Arial"/>
          <w:b/>
          <w:sz w:val="24"/>
          <w:lang w:val="es-CO"/>
        </w:rPr>
        <w:t>: Sub tablero de luminaria</w:t>
      </w:r>
    </w:p>
    <w:tbl>
      <w:tblPr>
        <w:tblW w:w="0" w:type="auto"/>
        <w:tblInd w:w="108" w:type="dxa"/>
        <w:tblLayout w:type="fixed"/>
        <w:tblLook w:val="0000"/>
      </w:tblPr>
      <w:tblGrid>
        <w:gridCol w:w="1241"/>
        <w:gridCol w:w="1418"/>
        <w:gridCol w:w="1416"/>
        <w:gridCol w:w="1324"/>
        <w:gridCol w:w="1623"/>
        <w:gridCol w:w="1433"/>
      </w:tblGrid>
      <w:tr w:rsidR="003D2417" w:rsidTr="0071786A">
        <w:tc>
          <w:tcPr>
            <w:tcW w:w="1241" w:type="dxa"/>
            <w:tcBorders>
              <w:top w:val="single" w:sz="4" w:space="0" w:color="000000"/>
              <w:left w:val="single" w:sz="4" w:space="0" w:color="000000"/>
              <w:bottom w:val="single" w:sz="4" w:space="0" w:color="000000"/>
            </w:tcBorders>
            <w:shd w:val="clear" w:color="auto" w:fill="548DD4"/>
            <w:vAlign w:val="center"/>
          </w:tcPr>
          <w:p w:rsidR="003D2417" w:rsidRDefault="003D2417" w:rsidP="0071786A">
            <w:pPr>
              <w:snapToGrid w:val="0"/>
              <w:spacing w:after="0" w:line="100" w:lineRule="atLeast"/>
              <w:jc w:val="center"/>
            </w:pPr>
          </w:p>
          <w:p w:rsidR="003D2417" w:rsidRDefault="004E2E2E" w:rsidP="0071786A">
            <w:pPr>
              <w:spacing w:after="0" w:line="100" w:lineRule="atLeast"/>
              <w:jc w:val="center"/>
              <w:rPr>
                <w:rFonts w:ascii="Arial" w:eastAsia="Times New Roman" w:hAnsi="Arial" w:cs="Arial"/>
                <w:sz w:val="24"/>
                <w:lang w:val="es-CO"/>
              </w:rPr>
            </w:pPr>
            <w:r>
              <w:rPr>
                <w:rFonts w:ascii="Arial" w:eastAsia="Times New Roman" w:hAnsi="Arial" w:cs="Arial"/>
                <w:sz w:val="24"/>
                <w:lang w:val="es-CO"/>
              </w:rPr>
              <w:t>Circuito</w:t>
            </w:r>
          </w:p>
          <w:p w:rsidR="003D2417" w:rsidRDefault="003D2417" w:rsidP="0071786A">
            <w:pPr>
              <w:spacing w:after="0" w:line="100" w:lineRule="atLeast"/>
              <w:jc w:val="center"/>
              <w:rPr>
                <w:rFonts w:ascii="Arial" w:eastAsia="Times New Roman" w:hAnsi="Arial" w:cs="Arial"/>
                <w:sz w:val="24"/>
                <w:lang w:val="es-CO"/>
              </w:rPr>
            </w:pPr>
          </w:p>
        </w:tc>
        <w:tc>
          <w:tcPr>
            <w:tcW w:w="1418" w:type="dxa"/>
            <w:tcBorders>
              <w:top w:val="single" w:sz="4" w:space="0" w:color="000000"/>
              <w:left w:val="single" w:sz="4" w:space="0" w:color="000000"/>
              <w:bottom w:val="single" w:sz="4" w:space="0" w:color="000000"/>
            </w:tcBorders>
            <w:shd w:val="clear" w:color="auto" w:fill="548DD4"/>
            <w:vAlign w:val="center"/>
          </w:tcPr>
          <w:p w:rsidR="003D2417" w:rsidRDefault="003D2417" w:rsidP="0071786A">
            <w:pPr>
              <w:spacing w:after="0" w:line="100" w:lineRule="atLeast"/>
              <w:jc w:val="center"/>
              <w:rPr>
                <w:rFonts w:ascii="Arial" w:eastAsia="Times New Roman" w:hAnsi="Arial" w:cs="Arial"/>
                <w:sz w:val="24"/>
                <w:lang w:val="es-CO"/>
              </w:rPr>
            </w:pPr>
            <w:r>
              <w:rPr>
                <w:rFonts w:ascii="Arial" w:eastAsia="Times New Roman" w:hAnsi="Arial" w:cs="Arial"/>
                <w:sz w:val="24"/>
                <w:lang w:val="es-CO"/>
              </w:rPr>
              <w:t>Potencia</w:t>
            </w:r>
          </w:p>
        </w:tc>
        <w:tc>
          <w:tcPr>
            <w:tcW w:w="1416" w:type="dxa"/>
            <w:tcBorders>
              <w:top w:val="single" w:sz="4" w:space="0" w:color="000000"/>
              <w:left w:val="single" w:sz="4" w:space="0" w:color="000000"/>
              <w:bottom w:val="single" w:sz="4" w:space="0" w:color="000000"/>
            </w:tcBorders>
            <w:shd w:val="clear" w:color="auto" w:fill="548DD4"/>
            <w:vAlign w:val="center"/>
          </w:tcPr>
          <w:p w:rsidR="003D2417" w:rsidRDefault="003D2417" w:rsidP="0071786A">
            <w:pPr>
              <w:spacing w:after="0" w:line="100" w:lineRule="atLeast"/>
              <w:jc w:val="center"/>
              <w:rPr>
                <w:rFonts w:ascii="Arial" w:eastAsia="Times New Roman" w:hAnsi="Arial" w:cs="Arial"/>
                <w:sz w:val="24"/>
                <w:lang w:val="es-CO"/>
              </w:rPr>
            </w:pPr>
            <w:r>
              <w:rPr>
                <w:rFonts w:ascii="Arial" w:eastAsia="Times New Roman" w:hAnsi="Arial" w:cs="Arial"/>
                <w:sz w:val="24"/>
                <w:lang w:val="es-CO"/>
              </w:rPr>
              <w:t>Nº de salidas</w:t>
            </w:r>
          </w:p>
        </w:tc>
        <w:tc>
          <w:tcPr>
            <w:tcW w:w="1324" w:type="dxa"/>
            <w:tcBorders>
              <w:top w:val="single" w:sz="4" w:space="0" w:color="000000"/>
              <w:left w:val="single" w:sz="4" w:space="0" w:color="000000"/>
              <w:bottom w:val="single" w:sz="4" w:space="0" w:color="000000"/>
            </w:tcBorders>
            <w:shd w:val="clear" w:color="auto" w:fill="548DD4"/>
            <w:vAlign w:val="center"/>
          </w:tcPr>
          <w:p w:rsidR="003D2417" w:rsidRDefault="003D2417" w:rsidP="0071786A">
            <w:pPr>
              <w:spacing w:after="0" w:line="100" w:lineRule="atLeast"/>
              <w:jc w:val="center"/>
              <w:rPr>
                <w:rFonts w:ascii="Arial" w:eastAsia="Times New Roman" w:hAnsi="Arial" w:cs="Arial"/>
                <w:sz w:val="24"/>
                <w:lang w:val="es-CO"/>
              </w:rPr>
            </w:pPr>
            <w:r>
              <w:rPr>
                <w:rFonts w:ascii="Arial" w:eastAsia="Times New Roman" w:hAnsi="Arial" w:cs="Arial"/>
                <w:sz w:val="24"/>
                <w:lang w:val="es-CO"/>
              </w:rPr>
              <w:t>Intensidad nominal</w:t>
            </w:r>
          </w:p>
        </w:tc>
        <w:tc>
          <w:tcPr>
            <w:tcW w:w="1623" w:type="dxa"/>
            <w:tcBorders>
              <w:top w:val="single" w:sz="4" w:space="0" w:color="000000"/>
              <w:left w:val="single" w:sz="4" w:space="0" w:color="000000"/>
              <w:bottom w:val="single" w:sz="4" w:space="0" w:color="000000"/>
            </w:tcBorders>
            <w:shd w:val="clear" w:color="auto" w:fill="548DD4"/>
            <w:vAlign w:val="center"/>
          </w:tcPr>
          <w:p w:rsidR="003D2417" w:rsidRDefault="003D2417" w:rsidP="0071786A">
            <w:pPr>
              <w:spacing w:after="0" w:line="100" w:lineRule="atLeast"/>
              <w:jc w:val="center"/>
              <w:rPr>
                <w:rFonts w:ascii="Arial" w:eastAsia="Times New Roman" w:hAnsi="Arial" w:cs="Arial"/>
                <w:sz w:val="24"/>
                <w:lang w:val="es-CO"/>
              </w:rPr>
            </w:pPr>
            <w:r>
              <w:rPr>
                <w:rFonts w:ascii="Arial" w:eastAsia="Times New Roman" w:hAnsi="Arial" w:cs="Arial"/>
                <w:sz w:val="24"/>
                <w:lang w:val="es-CO"/>
              </w:rPr>
              <w:t>Longitud</w:t>
            </w:r>
            <w:r w:rsidR="0071786A">
              <w:rPr>
                <w:rFonts w:ascii="Arial" w:eastAsia="Times New Roman" w:hAnsi="Arial" w:cs="Arial"/>
                <w:sz w:val="24"/>
                <w:lang w:val="es-CO"/>
              </w:rPr>
              <w:t xml:space="preserve"> (m)</w:t>
            </w:r>
          </w:p>
        </w:tc>
        <w:tc>
          <w:tcPr>
            <w:tcW w:w="1433" w:type="dxa"/>
            <w:tcBorders>
              <w:top w:val="single" w:sz="4" w:space="0" w:color="000000"/>
              <w:left w:val="single" w:sz="4" w:space="0" w:color="000000"/>
              <w:bottom w:val="single" w:sz="4" w:space="0" w:color="000000"/>
              <w:right w:val="single" w:sz="4" w:space="0" w:color="000000"/>
            </w:tcBorders>
            <w:shd w:val="clear" w:color="auto" w:fill="548DD4"/>
            <w:vAlign w:val="center"/>
          </w:tcPr>
          <w:p w:rsidR="003D2417" w:rsidRDefault="003D2417" w:rsidP="0071786A">
            <w:pPr>
              <w:spacing w:after="0" w:line="100" w:lineRule="atLeast"/>
              <w:jc w:val="center"/>
            </w:pPr>
            <w:r>
              <w:rPr>
                <w:rFonts w:ascii="Arial" w:eastAsia="Times New Roman" w:hAnsi="Arial" w:cs="Arial"/>
                <w:sz w:val="24"/>
                <w:lang w:val="es-CO"/>
              </w:rPr>
              <w:t>Protección</w:t>
            </w:r>
          </w:p>
        </w:tc>
      </w:tr>
      <w:tr w:rsidR="003D2417" w:rsidTr="0071786A">
        <w:trPr>
          <w:trHeight w:val="329"/>
        </w:trPr>
        <w:tc>
          <w:tcPr>
            <w:tcW w:w="1241" w:type="dxa"/>
            <w:tcBorders>
              <w:top w:val="single" w:sz="4" w:space="0" w:color="000000"/>
              <w:left w:val="single" w:sz="4" w:space="0" w:color="000000"/>
              <w:bottom w:val="single" w:sz="4" w:space="0" w:color="000000"/>
            </w:tcBorders>
            <w:shd w:val="clear" w:color="auto" w:fill="auto"/>
            <w:vAlign w:val="center"/>
          </w:tcPr>
          <w:p w:rsidR="003D2417" w:rsidRDefault="003D2417" w:rsidP="0071786A">
            <w:pPr>
              <w:spacing w:after="0" w:line="100" w:lineRule="atLeast"/>
              <w:jc w:val="center"/>
              <w:rPr>
                <w:rFonts w:ascii="Arial" w:hAnsi="Arial" w:cs="Arial"/>
                <w:sz w:val="24"/>
                <w:szCs w:val="24"/>
              </w:rPr>
            </w:pPr>
            <w:r>
              <w:rPr>
                <w:rFonts w:ascii="Arial" w:hAnsi="Arial" w:cs="Arial"/>
                <w:sz w:val="24"/>
                <w:szCs w:val="24"/>
                <w:lang w:val="es-ES"/>
              </w:rPr>
              <w:t>C20</w:t>
            </w:r>
          </w:p>
        </w:tc>
        <w:tc>
          <w:tcPr>
            <w:tcW w:w="1418" w:type="dxa"/>
            <w:tcBorders>
              <w:top w:val="single" w:sz="4" w:space="0" w:color="000000"/>
              <w:left w:val="single" w:sz="4" w:space="0" w:color="000000"/>
              <w:bottom w:val="single" w:sz="4" w:space="0" w:color="000000"/>
            </w:tcBorders>
            <w:shd w:val="clear" w:color="auto" w:fill="auto"/>
            <w:vAlign w:val="center"/>
          </w:tcPr>
          <w:p w:rsidR="003D2417" w:rsidRDefault="003D2417" w:rsidP="0071786A">
            <w:pPr>
              <w:spacing w:after="0" w:line="100" w:lineRule="atLeast"/>
              <w:jc w:val="center"/>
              <w:rPr>
                <w:rFonts w:ascii="Arial" w:hAnsi="Arial" w:cs="Arial"/>
                <w:sz w:val="24"/>
                <w:szCs w:val="24"/>
                <w:lang w:val="es-ES"/>
              </w:rPr>
            </w:pPr>
            <w:r>
              <w:rPr>
                <w:rFonts w:ascii="Arial" w:hAnsi="Arial" w:cs="Arial"/>
                <w:sz w:val="24"/>
                <w:szCs w:val="24"/>
              </w:rPr>
              <w:t>1100 W</w:t>
            </w:r>
          </w:p>
        </w:tc>
        <w:tc>
          <w:tcPr>
            <w:tcW w:w="1416" w:type="dxa"/>
            <w:tcBorders>
              <w:top w:val="single" w:sz="4" w:space="0" w:color="000000"/>
              <w:left w:val="single" w:sz="4" w:space="0" w:color="000000"/>
              <w:bottom w:val="single" w:sz="4" w:space="0" w:color="000000"/>
            </w:tcBorders>
            <w:shd w:val="clear" w:color="auto" w:fill="auto"/>
            <w:vAlign w:val="center"/>
          </w:tcPr>
          <w:p w:rsidR="003D2417" w:rsidRDefault="003D2417" w:rsidP="0071786A">
            <w:pPr>
              <w:spacing w:after="0" w:line="100" w:lineRule="atLeast"/>
              <w:jc w:val="center"/>
              <w:rPr>
                <w:rFonts w:ascii="Arial" w:hAnsi="Arial" w:cs="Arial"/>
                <w:sz w:val="24"/>
                <w:szCs w:val="24"/>
                <w:lang w:val="es-ES"/>
              </w:rPr>
            </w:pPr>
            <w:r>
              <w:rPr>
                <w:rFonts w:ascii="Arial" w:hAnsi="Arial" w:cs="Arial"/>
                <w:sz w:val="24"/>
                <w:szCs w:val="24"/>
                <w:lang w:val="es-ES"/>
              </w:rPr>
              <w:t>11</w:t>
            </w:r>
          </w:p>
        </w:tc>
        <w:tc>
          <w:tcPr>
            <w:tcW w:w="1324" w:type="dxa"/>
            <w:tcBorders>
              <w:top w:val="single" w:sz="4" w:space="0" w:color="000000"/>
              <w:left w:val="single" w:sz="4" w:space="0" w:color="000000"/>
              <w:bottom w:val="single" w:sz="4" w:space="0" w:color="000000"/>
            </w:tcBorders>
            <w:shd w:val="clear" w:color="auto" w:fill="auto"/>
            <w:vAlign w:val="center"/>
          </w:tcPr>
          <w:p w:rsidR="003D2417" w:rsidRDefault="003D2417" w:rsidP="0071786A">
            <w:pPr>
              <w:spacing w:after="0" w:line="100" w:lineRule="atLeast"/>
              <w:jc w:val="center"/>
              <w:rPr>
                <w:rFonts w:ascii="Arial" w:hAnsi="Arial" w:cs="Arial"/>
                <w:sz w:val="24"/>
                <w:szCs w:val="24"/>
                <w:lang w:val="es-ES"/>
              </w:rPr>
            </w:pPr>
            <w:r>
              <w:rPr>
                <w:rFonts w:ascii="Arial" w:hAnsi="Arial" w:cs="Arial"/>
                <w:sz w:val="24"/>
                <w:szCs w:val="24"/>
                <w:lang w:val="es-ES"/>
              </w:rPr>
              <w:t>9,16 A</w:t>
            </w:r>
          </w:p>
        </w:tc>
        <w:tc>
          <w:tcPr>
            <w:tcW w:w="1623" w:type="dxa"/>
            <w:tcBorders>
              <w:top w:val="single" w:sz="4" w:space="0" w:color="000000"/>
              <w:left w:val="single" w:sz="4" w:space="0" w:color="000000"/>
              <w:bottom w:val="single" w:sz="4" w:space="0" w:color="000000"/>
            </w:tcBorders>
            <w:shd w:val="clear" w:color="auto" w:fill="auto"/>
            <w:vAlign w:val="center"/>
          </w:tcPr>
          <w:p w:rsidR="003D2417" w:rsidRDefault="0071786A" w:rsidP="0071786A">
            <w:pPr>
              <w:spacing w:after="0" w:line="100" w:lineRule="atLeast"/>
              <w:jc w:val="center"/>
              <w:rPr>
                <w:rFonts w:ascii="Arial" w:hAnsi="Arial" w:cs="Arial"/>
                <w:sz w:val="24"/>
                <w:szCs w:val="24"/>
                <w:lang w:val="es-ES"/>
              </w:rPr>
            </w:pPr>
            <w:r>
              <w:rPr>
                <w:rFonts w:ascii="Arial" w:hAnsi="Arial" w:cs="Arial"/>
                <w:sz w:val="24"/>
                <w:szCs w:val="24"/>
                <w:lang w:val="es-ES"/>
              </w:rPr>
              <w:t>28.3</w:t>
            </w:r>
          </w:p>
        </w:tc>
        <w:tc>
          <w:tcPr>
            <w:tcW w:w="14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71786A">
            <w:pPr>
              <w:spacing w:after="0" w:line="100" w:lineRule="atLeast"/>
              <w:jc w:val="center"/>
            </w:pPr>
            <w:r>
              <w:rPr>
                <w:rFonts w:ascii="Arial" w:hAnsi="Arial" w:cs="Arial"/>
                <w:sz w:val="24"/>
                <w:szCs w:val="24"/>
                <w:lang w:val="es-ES"/>
              </w:rPr>
              <w:t>20 A</w:t>
            </w:r>
          </w:p>
        </w:tc>
      </w:tr>
    </w:tbl>
    <w:p w:rsidR="003D2417" w:rsidRDefault="003D2417" w:rsidP="003D2417">
      <w:pPr>
        <w:jc w:val="center"/>
        <w:rPr>
          <w:rFonts w:ascii="Arial" w:hAnsi="Arial" w:cs="Arial"/>
          <w:b/>
          <w:sz w:val="24"/>
          <w:lang w:val="es-CO"/>
        </w:rPr>
      </w:pPr>
      <w:r>
        <w:rPr>
          <w:rFonts w:ascii="Arial" w:hAnsi="Arial" w:cs="Arial"/>
          <w:b/>
          <w:sz w:val="24"/>
          <w:lang w:val="es-CO"/>
        </w:rPr>
        <w:t>Fuente: Los autores (2014)</w:t>
      </w:r>
    </w:p>
    <w:p w:rsidR="004E2E2E" w:rsidRDefault="004E2E2E" w:rsidP="004E2E2E">
      <w:pPr>
        <w:rPr>
          <w:rFonts w:ascii="Arial" w:hAnsi="Arial" w:cs="Arial"/>
          <w:sz w:val="24"/>
          <w:lang w:val="es-CO"/>
        </w:rPr>
      </w:pPr>
      <w:r>
        <w:rPr>
          <w:rFonts w:ascii="Arial" w:hAnsi="Arial" w:cs="Arial"/>
          <w:b/>
          <w:bCs/>
          <w:sz w:val="24"/>
          <w:lang w:val="es-CO"/>
        </w:rPr>
        <w:t>Calculo de la caída de tensión:</w:t>
      </w:r>
    </w:p>
    <w:p w:rsidR="004E2E2E" w:rsidRDefault="004E2E2E" w:rsidP="004E2E2E">
      <w:pPr>
        <w:spacing w:line="360" w:lineRule="auto"/>
        <w:rPr>
          <w:rFonts w:ascii="Arial" w:hAnsi="Arial" w:cs="Arial"/>
          <w:sz w:val="24"/>
          <w:lang w:val="es-CO"/>
        </w:rPr>
      </w:pPr>
      <w:r>
        <w:rPr>
          <w:rFonts w:ascii="Arial" w:hAnsi="Arial" w:cs="Arial"/>
          <w:sz w:val="24"/>
          <w:lang w:val="es-CO"/>
        </w:rPr>
        <w:tab/>
        <w:t>Para seleccionar el conductor se hace de la siguiente manera:</w:t>
      </w:r>
    </w:p>
    <w:p w:rsidR="004E2E2E" w:rsidRDefault="004E2E2E" w:rsidP="004E2E2E">
      <w:pPr>
        <w:spacing w:line="360" w:lineRule="auto"/>
        <w:rPr>
          <w:rFonts w:ascii="Arial" w:hAnsi="Arial" w:cs="Arial"/>
          <w:sz w:val="24"/>
          <w:lang w:val="es-CO"/>
        </w:rPr>
      </w:pPr>
      <w:r>
        <w:rPr>
          <w:rFonts w:ascii="Arial" w:hAnsi="Arial" w:cs="Arial"/>
          <w:sz w:val="24"/>
          <w:lang w:val="es-CO"/>
        </w:rPr>
        <w:tab/>
        <w:t>Tomando como referencia la caída de tensión 3%, el factor de corrección F1 de la figura N°</w:t>
      </w:r>
      <w:r w:rsidR="008B49EC">
        <w:rPr>
          <w:rFonts w:ascii="Arial" w:hAnsi="Arial" w:cs="Arial"/>
          <w:sz w:val="24"/>
          <w:lang w:val="es-CO"/>
        </w:rPr>
        <w:t>20</w:t>
      </w:r>
      <w:r>
        <w:rPr>
          <w:rFonts w:ascii="Arial" w:hAnsi="Arial" w:cs="Arial"/>
          <w:sz w:val="24"/>
          <w:lang w:val="es-CO"/>
        </w:rPr>
        <w:t xml:space="preserve"> (0.5) y el factor de corrección F2 como 3% / 2% = 1.5, se calcula la capacidad de distribución:</w:t>
      </w:r>
    </w:p>
    <w:p w:rsidR="004E2E2E" w:rsidRPr="00762DFF" w:rsidRDefault="004E2E2E" w:rsidP="004E2E2E">
      <w:pPr>
        <w:rPr>
          <w:sz w:val="28"/>
          <w:szCs w:val="28"/>
        </w:rPr>
      </w:pPr>
      <m:oMathPara>
        <m:oMath>
          <m:r>
            <w:rPr>
              <w:rFonts w:ascii="Cambria Math" w:hAnsi="Cambria Math"/>
              <w:sz w:val="28"/>
              <w:szCs w:val="28"/>
            </w:rPr>
            <m:t>C.D=</m:t>
          </m:r>
          <m:f>
            <m:fPr>
              <m:ctrlPr>
                <w:rPr>
                  <w:rFonts w:ascii="Cambria Math" w:hAnsi="Cambria Math"/>
                  <w:i/>
                  <w:sz w:val="28"/>
                  <w:szCs w:val="28"/>
                </w:rPr>
              </m:ctrlPr>
            </m:fPr>
            <m:num>
              <m:r>
                <w:rPr>
                  <w:rFonts w:ascii="Cambria Math" w:hAnsi="Cambria Math"/>
                  <w:sz w:val="28"/>
                  <w:szCs w:val="28"/>
                </w:rPr>
                <m:t>I×L</m:t>
              </m:r>
            </m:num>
            <m:den>
              <m:r>
                <w:rPr>
                  <w:rFonts w:ascii="Cambria Math" w:hAnsi="Cambria Math"/>
                  <w:sz w:val="28"/>
                  <w:szCs w:val="28"/>
                </w:rPr>
                <m:t>F1×F2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9,16×28,3</m:t>
              </m:r>
            </m:num>
            <m:den>
              <m:r>
                <w:rPr>
                  <w:rFonts w:ascii="Cambria Math" w:hAnsi="Cambria Math"/>
                  <w:sz w:val="28"/>
                  <w:szCs w:val="28"/>
                </w:rPr>
                <m:t>1.5×0.5</m:t>
              </m:r>
            </m:den>
          </m:f>
          <m:r>
            <w:rPr>
              <w:rFonts w:ascii="Cambria Math" w:hAnsi="Cambria Math"/>
              <w:sz w:val="28"/>
              <w:szCs w:val="28"/>
            </w:rPr>
            <m:t>=345,63 A.m</m:t>
          </m:r>
        </m:oMath>
      </m:oMathPara>
    </w:p>
    <w:p w:rsidR="004E2E2E" w:rsidRDefault="004E2E2E" w:rsidP="00A04A01">
      <w:pPr>
        <w:jc w:val="both"/>
        <w:rPr>
          <w:rFonts w:ascii="Arial" w:hAnsi="Arial" w:cs="Arial"/>
          <w:sz w:val="24"/>
          <w:lang w:val="es-CO"/>
        </w:rPr>
      </w:pPr>
      <w:r>
        <w:rPr>
          <w:rFonts w:ascii="Arial" w:hAnsi="Arial" w:cs="Arial"/>
          <w:sz w:val="24"/>
        </w:rPr>
        <w:t>Este resultado se usa para seleccionar, con</w:t>
      </w:r>
      <w:r>
        <w:rPr>
          <w:rFonts w:ascii="Arial" w:hAnsi="Arial" w:cs="Arial"/>
          <w:sz w:val="24"/>
          <w:lang w:val="es-CO"/>
        </w:rPr>
        <w:t xml:space="preserve"> la tabla N°17, el calibre del conductor, y este es: TW Cu AWG 2#1</w:t>
      </w:r>
      <w:r w:rsidR="00A04A01">
        <w:rPr>
          <w:rFonts w:ascii="Arial" w:hAnsi="Arial" w:cs="Arial"/>
          <w:sz w:val="24"/>
          <w:lang w:val="es-CO"/>
        </w:rPr>
        <w:t>2</w:t>
      </w:r>
      <w:r>
        <w:rPr>
          <w:rFonts w:ascii="Arial" w:hAnsi="Arial" w:cs="Arial"/>
          <w:sz w:val="24"/>
          <w:lang w:val="es-CO"/>
        </w:rPr>
        <w:t xml:space="preserve">, protección de 20 A en tubería PVC ø </w:t>
      </w:r>
      <w:r w:rsidR="00A04A01">
        <w:rPr>
          <w:rFonts w:ascii="Arial" w:hAnsi="Arial" w:cs="Arial"/>
          <w:sz w:val="24"/>
          <w:lang w:val="es-CO"/>
        </w:rPr>
        <w:t>½”</w:t>
      </w:r>
      <w:r>
        <w:rPr>
          <w:rFonts w:ascii="Arial" w:hAnsi="Arial" w:cs="Arial"/>
          <w:sz w:val="24"/>
          <w:lang w:val="es-CO"/>
        </w:rPr>
        <w:t>.</w:t>
      </w:r>
    </w:p>
    <w:p w:rsidR="00B04D54" w:rsidRDefault="00B04D54" w:rsidP="00A04A01">
      <w:pPr>
        <w:jc w:val="both"/>
        <w:rPr>
          <w:rFonts w:ascii="Arial" w:hAnsi="Arial" w:cs="Arial"/>
          <w:b/>
          <w:sz w:val="24"/>
          <w:lang w:val="es-CO"/>
        </w:rPr>
      </w:pPr>
    </w:p>
    <w:p w:rsidR="004E2E2E" w:rsidRDefault="004E2E2E" w:rsidP="003D2417">
      <w:pPr>
        <w:jc w:val="center"/>
        <w:rPr>
          <w:rFonts w:ascii="Arial" w:hAnsi="Arial" w:cs="Arial"/>
          <w:sz w:val="24"/>
          <w:szCs w:val="24"/>
        </w:rPr>
      </w:pPr>
    </w:p>
    <w:p w:rsidR="003D2417" w:rsidRPr="008D5553" w:rsidRDefault="003D2417" w:rsidP="003D2417">
      <w:pPr>
        <w:pStyle w:val="Prrafodelista1"/>
        <w:numPr>
          <w:ilvl w:val="1"/>
          <w:numId w:val="43"/>
        </w:numPr>
        <w:spacing w:line="360" w:lineRule="auto"/>
        <w:ind w:left="709"/>
        <w:jc w:val="both"/>
        <w:rPr>
          <w:rFonts w:ascii="Arial" w:hAnsi="Arial" w:cs="Arial"/>
          <w:b/>
          <w:sz w:val="24"/>
          <w:szCs w:val="24"/>
        </w:rPr>
      </w:pPr>
      <w:r w:rsidRPr="008D5553">
        <w:rPr>
          <w:rFonts w:ascii="Arial" w:hAnsi="Arial" w:cs="Arial"/>
          <w:b/>
          <w:sz w:val="24"/>
          <w:szCs w:val="24"/>
        </w:rPr>
        <w:lastRenderedPageBreak/>
        <w:t>Calculo de carga de tomacorrientes de uso general:</w:t>
      </w:r>
    </w:p>
    <w:p w:rsidR="003D2417" w:rsidRDefault="003D2417" w:rsidP="003D2417">
      <w:pPr>
        <w:pStyle w:val="Prrafodelista1"/>
        <w:spacing w:line="360" w:lineRule="auto"/>
        <w:ind w:left="0" w:firstLine="696"/>
        <w:jc w:val="both"/>
        <w:rPr>
          <w:rFonts w:ascii="Arial" w:hAnsi="Arial" w:cs="Arial"/>
          <w:sz w:val="24"/>
          <w:szCs w:val="24"/>
        </w:rPr>
      </w:pPr>
      <w:r>
        <w:rPr>
          <w:rFonts w:ascii="Arial" w:hAnsi="Arial" w:cs="Arial"/>
          <w:sz w:val="24"/>
          <w:szCs w:val="24"/>
        </w:rPr>
        <w:t>(SEGÚN EL C.E.N MAXIMO 8 PUNTOS POR CIRCUITO = 1</w:t>
      </w:r>
      <w:r w:rsidR="00F005A6">
        <w:rPr>
          <w:rFonts w:ascii="Arial" w:hAnsi="Arial" w:cs="Arial"/>
          <w:sz w:val="24"/>
          <w:szCs w:val="24"/>
        </w:rPr>
        <w:t>440</w:t>
      </w:r>
      <w:r>
        <w:rPr>
          <w:rFonts w:ascii="Arial" w:hAnsi="Arial" w:cs="Arial"/>
          <w:sz w:val="24"/>
          <w:szCs w:val="24"/>
        </w:rPr>
        <w:t>W).</w:t>
      </w:r>
    </w:p>
    <w:p w:rsidR="005B09EE" w:rsidRDefault="003D2417" w:rsidP="00186F91">
      <w:pPr>
        <w:spacing w:line="360" w:lineRule="auto"/>
        <w:ind w:firstLine="708"/>
        <w:jc w:val="both"/>
        <w:rPr>
          <w:rFonts w:ascii="Arial" w:hAnsi="Arial" w:cs="Arial"/>
          <w:b/>
          <w:sz w:val="24"/>
          <w:lang w:val="es-CO"/>
        </w:rPr>
      </w:pPr>
      <w:r>
        <w:rPr>
          <w:rFonts w:ascii="Arial" w:hAnsi="Arial" w:cs="Arial"/>
          <w:sz w:val="24"/>
          <w:szCs w:val="24"/>
        </w:rPr>
        <w:t xml:space="preserve">Habiendo 11 tomacorrientes, se toman 2 circuitos con protección 20 A, uno con 8 puntos y una potencia de 1440W, y otro con 3 puntos con una potencia de </w:t>
      </w:r>
      <w:r w:rsidR="00F005A6">
        <w:rPr>
          <w:rFonts w:ascii="Arial" w:hAnsi="Arial" w:cs="Arial"/>
          <w:sz w:val="24"/>
          <w:szCs w:val="24"/>
        </w:rPr>
        <w:t>5</w:t>
      </w:r>
      <w:r>
        <w:rPr>
          <w:rFonts w:ascii="Arial" w:hAnsi="Arial" w:cs="Arial"/>
          <w:sz w:val="24"/>
          <w:szCs w:val="24"/>
        </w:rPr>
        <w:t>40W, así como también se deja uno de reserva.</w:t>
      </w:r>
    </w:p>
    <w:p w:rsidR="005B09EE" w:rsidRDefault="005B09EE" w:rsidP="003D2417">
      <w:pPr>
        <w:spacing w:line="360" w:lineRule="auto"/>
        <w:jc w:val="center"/>
        <w:rPr>
          <w:rFonts w:ascii="Arial" w:hAnsi="Arial" w:cs="Arial"/>
          <w:b/>
          <w:sz w:val="24"/>
          <w:lang w:val="es-CO"/>
        </w:rPr>
      </w:pPr>
    </w:p>
    <w:p w:rsidR="003D2417" w:rsidRDefault="005B09EE" w:rsidP="003D2417">
      <w:pPr>
        <w:spacing w:line="360" w:lineRule="auto"/>
        <w:jc w:val="center"/>
      </w:pPr>
      <w:r>
        <w:rPr>
          <w:rFonts w:ascii="Arial" w:eastAsia="Times New Roman" w:hAnsi="Arial" w:cs="Arial"/>
          <w:b/>
          <w:sz w:val="24"/>
          <w:lang w:val="es-CO"/>
        </w:rPr>
        <w:t>Tabla Nº12</w:t>
      </w:r>
      <w:r w:rsidR="003D2417">
        <w:rPr>
          <w:rFonts w:ascii="Arial" w:eastAsia="Times New Roman" w:hAnsi="Arial" w:cs="Arial"/>
          <w:b/>
          <w:sz w:val="24"/>
          <w:lang w:val="es-CO"/>
        </w:rPr>
        <w:t>: Sub tablero (tomacorrientes de uso general)</w:t>
      </w:r>
      <w:r w:rsidR="008715F9">
        <w:rPr>
          <w:rFonts w:ascii="Arial" w:eastAsia="Times New Roman" w:hAnsi="Arial" w:cs="Arial"/>
          <w:b/>
          <w:sz w:val="24"/>
          <w:lang w:val="es-CO"/>
        </w:rPr>
        <w:t>.</w:t>
      </w:r>
    </w:p>
    <w:tbl>
      <w:tblPr>
        <w:tblW w:w="9207" w:type="dxa"/>
        <w:jc w:val="center"/>
        <w:tblInd w:w="108" w:type="dxa"/>
        <w:tblLayout w:type="fixed"/>
        <w:tblLook w:val="0000"/>
      </w:tblPr>
      <w:tblGrid>
        <w:gridCol w:w="1279"/>
        <w:gridCol w:w="1284"/>
        <w:gridCol w:w="1758"/>
        <w:gridCol w:w="1789"/>
        <w:gridCol w:w="1637"/>
        <w:gridCol w:w="1460"/>
      </w:tblGrid>
      <w:tr w:rsidR="003D2417" w:rsidTr="008715F9">
        <w:trPr>
          <w:jc w:val="center"/>
        </w:trPr>
        <w:tc>
          <w:tcPr>
            <w:tcW w:w="1279" w:type="dxa"/>
            <w:tcBorders>
              <w:top w:val="single" w:sz="4" w:space="0" w:color="000000"/>
              <w:left w:val="single" w:sz="4" w:space="0" w:color="000000"/>
              <w:bottom w:val="single" w:sz="4" w:space="0" w:color="000000"/>
            </w:tcBorders>
            <w:shd w:val="clear" w:color="auto" w:fill="548DD4"/>
            <w:vAlign w:val="center"/>
          </w:tcPr>
          <w:p w:rsidR="003D2417" w:rsidRDefault="003D2417" w:rsidP="0092510F">
            <w:pPr>
              <w:snapToGrid w:val="0"/>
              <w:spacing w:after="0" w:line="100" w:lineRule="atLeast"/>
              <w:jc w:val="center"/>
            </w:pPr>
          </w:p>
          <w:p w:rsidR="003D2417" w:rsidRDefault="004E2E2E" w:rsidP="0092510F">
            <w:pPr>
              <w:spacing w:after="0" w:line="100" w:lineRule="atLeast"/>
              <w:jc w:val="center"/>
              <w:rPr>
                <w:rFonts w:ascii="Arial" w:eastAsia="Times New Roman" w:hAnsi="Arial" w:cs="Arial"/>
                <w:sz w:val="24"/>
                <w:lang w:val="es-CO"/>
              </w:rPr>
            </w:pPr>
            <w:r>
              <w:rPr>
                <w:rFonts w:ascii="Arial" w:eastAsia="Times New Roman" w:hAnsi="Arial" w:cs="Arial"/>
                <w:sz w:val="24"/>
                <w:lang w:val="es-CO"/>
              </w:rPr>
              <w:t>Circuito</w:t>
            </w:r>
          </w:p>
          <w:p w:rsidR="003D2417" w:rsidRDefault="003D2417" w:rsidP="0092510F">
            <w:pPr>
              <w:spacing w:after="0" w:line="100" w:lineRule="atLeast"/>
              <w:jc w:val="center"/>
              <w:rPr>
                <w:rFonts w:ascii="Arial" w:eastAsia="Times New Roman" w:hAnsi="Arial" w:cs="Arial"/>
                <w:sz w:val="24"/>
                <w:lang w:val="es-CO"/>
              </w:rPr>
            </w:pPr>
          </w:p>
        </w:tc>
        <w:tc>
          <w:tcPr>
            <w:tcW w:w="1284" w:type="dxa"/>
            <w:tcBorders>
              <w:top w:val="single" w:sz="4" w:space="0" w:color="000000"/>
              <w:left w:val="single" w:sz="4" w:space="0" w:color="000000"/>
              <w:bottom w:val="single" w:sz="4" w:space="0" w:color="000000"/>
            </w:tcBorders>
            <w:shd w:val="clear" w:color="auto" w:fill="548DD4"/>
            <w:vAlign w:val="center"/>
          </w:tcPr>
          <w:p w:rsidR="003D2417" w:rsidRDefault="003D2417" w:rsidP="0092510F">
            <w:pPr>
              <w:spacing w:after="0" w:line="100" w:lineRule="atLeast"/>
              <w:jc w:val="center"/>
              <w:rPr>
                <w:rFonts w:ascii="Arial" w:eastAsia="Times New Roman" w:hAnsi="Arial" w:cs="Arial"/>
                <w:sz w:val="24"/>
                <w:lang w:val="es-CO"/>
              </w:rPr>
            </w:pPr>
            <w:r>
              <w:rPr>
                <w:rFonts w:ascii="Arial" w:eastAsia="Times New Roman" w:hAnsi="Arial" w:cs="Arial"/>
                <w:sz w:val="24"/>
                <w:lang w:val="es-CO"/>
              </w:rPr>
              <w:t>Potencia</w:t>
            </w:r>
          </w:p>
        </w:tc>
        <w:tc>
          <w:tcPr>
            <w:tcW w:w="1758" w:type="dxa"/>
            <w:tcBorders>
              <w:top w:val="single" w:sz="4" w:space="0" w:color="000000"/>
              <w:left w:val="single" w:sz="4" w:space="0" w:color="000000"/>
              <w:bottom w:val="single" w:sz="4" w:space="0" w:color="000000"/>
            </w:tcBorders>
            <w:shd w:val="clear" w:color="auto" w:fill="548DD4"/>
            <w:vAlign w:val="center"/>
          </w:tcPr>
          <w:p w:rsidR="003D2417" w:rsidRDefault="003D2417" w:rsidP="0092510F">
            <w:pPr>
              <w:spacing w:after="0" w:line="100" w:lineRule="atLeast"/>
              <w:jc w:val="center"/>
              <w:rPr>
                <w:rFonts w:ascii="Arial" w:eastAsia="Times New Roman" w:hAnsi="Arial" w:cs="Arial"/>
                <w:sz w:val="24"/>
                <w:lang w:val="es-CO"/>
              </w:rPr>
            </w:pPr>
            <w:r>
              <w:rPr>
                <w:rFonts w:ascii="Arial" w:eastAsia="Times New Roman" w:hAnsi="Arial" w:cs="Arial"/>
                <w:sz w:val="24"/>
                <w:lang w:val="es-CO"/>
              </w:rPr>
              <w:t xml:space="preserve">Nº de </w:t>
            </w:r>
            <w:r w:rsidR="0092510F">
              <w:rPr>
                <w:rFonts w:ascii="Arial" w:eastAsia="Times New Roman" w:hAnsi="Arial" w:cs="Arial"/>
                <w:sz w:val="24"/>
                <w:lang w:val="es-CO"/>
              </w:rPr>
              <w:t>salidas</w:t>
            </w:r>
          </w:p>
        </w:tc>
        <w:tc>
          <w:tcPr>
            <w:tcW w:w="1789" w:type="dxa"/>
            <w:tcBorders>
              <w:top w:val="single" w:sz="4" w:space="0" w:color="000000"/>
              <w:left w:val="single" w:sz="4" w:space="0" w:color="000000"/>
              <w:bottom w:val="single" w:sz="4" w:space="0" w:color="000000"/>
            </w:tcBorders>
            <w:shd w:val="clear" w:color="auto" w:fill="548DD4"/>
            <w:vAlign w:val="center"/>
          </w:tcPr>
          <w:p w:rsidR="003D2417" w:rsidRDefault="003D2417" w:rsidP="0092510F">
            <w:pPr>
              <w:spacing w:after="0" w:line="100" w:lineRule="atLeast"/>
              <w:jc w:val="center"/>
              <w:rPr>
                <w:rFonts w:ascii="Arial" w:eastAsia="Times New Roman" w:hAnsi="Arial" w:cs="Arial"/>
                <w:sz w:val="24"/>
                <w:lang w:val="es-CO"/>
              </w:rPr>
            </w:pPr>
            <w:r>
              <w:rPr>
                <w:rFonts w:ascii="Arial" w:eastAsia="Times New Roman" w:hAnsi="Arial" w:cs="Arial"/>
                <w:sz w:val="24"/>
                <w:lang w:val="es-CO"/>
              </w:rPr>
              <w:t>Intensidad nominal</w:t>
            </w:r>
          </w:p>
        </w:tc>
        <w:tc>
          <w:tcPr>
            <w:tcW w:w="1637" w:type="dxa"/>
            <w:tcBorders>
              <w:top w:val="single" w:sz="4" w:space="0" w:color="000000"/>
              <w:left w:val="single" w:sz="4" w:space="0" w:color="000000"/>
              <w:bottom w:val="single" w:sz="4" w:space="0" w:color="000000"/>
            </w:tcBorders>
            <w:shd w:val="clear" w:color="auto" w:fill="548DD4"/>
            <w:vAlign w:val="center"/>
          </w:tcPr>
          <w:p w:rsidR="003D2417" w:rsidRDefault="003D2417" w:rsidP="0092510F">
            <w:pPr>
              <w:spacing w:after="0" w:line="100" w:lineRule="atLeast"/>
              <w:jc w:val="center"/>
              <w:rPr>
                <w:rFonts w:ascii="Arial" w:eastAsia="Times New Roman" w:hAnsi="Arial" w:cs="Arial"/>
                <w:sz w:val="24"/>
                <w:lang w:val="es-CO"/>
              </w:rPr>
            </w:pPr>
            <w:r>
              <w:rPr>
                <w:rFonts w:ascii="Arial" w:eastAsia="Times New Roman" w:hAnsi="Arial" w:cs="Arial"/>
                <w:sz w:val="24"/>
                <w:lang w:val="es-CO"/>
              </w:rPr>
              <w:t>Longitud</w:t>
            </w:r>
            <w:r w:rsidR="0092510F">
              <w:rPr>
                <w:rFonts w:ascii="Arial" w:eastAsia="Times New Roman" w:hAnsi="Arial" w:cs="Arial"/>
                <w:sz w:val="24"/>
                <w:lang w:val="es-CO"/>
              </w:rPr>
              <w:t xml:space="preserve"> (m)</w:t>
            </w:r>
          </w:p>
        </w:tc>
        <w:tc>
          <w:tcPr>
            <w:tcW w:w="1460" w:type="dxa"/>
            <w:tcBorders>
              <w:top w:val="single" w:sz="4" w:space="0" w:color="000000"/>
              <w:left w:val="single" w:sz="4" w:space="0" w:color="000000"/>
              <w:bottom w:val="single" w:sz="4" w:space="0" w:color="000000"/>
              <w:right w:val="single" w:sz="4" w:space="0" w:color="000000"/>
            </w:tcBorders>
            <w:shd w:val="clear" w:color="auto" w:fill="548DD4"/>
            <w:vAlign w:val="center"/>
          </w:tcPr>
          <w:p w:rsidR="003D2417" w:rsidRDefault="003D2417" w:rsidP="0092510F">
            <w:pPr>
              <w:spacing w:after="0" w:line="100" w:lineRule="atLeast"/>
              <w:jc w:val="center"/>
            </w:pPr>
            <w:r>
              <w:rPr>
                <w:rFonts w:ascii="Arial" w:eastAsia="Times New Roman" w:hAnsi="Arial" w:cs="Arial"/>
                <w:sz w:val="24"/>
                <w:lang w:val="es-CO"/>
              </w:rPr>
              <w:t>Protección</w:t>
            </w:r>
          </w:p>
        </w:tc>
      </w:tr>
      <w:tr w:rsidR="003D2417" w:rsidTr="008715F9">
        <w:trPr>
          <w:trHeight w:val="329"/>
          <w:jc w:val="center"/>
        </w:trPr>
        <w:tc>
          <w:tcPr>
            <w:tcW w:w="1279"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rPr>
            </w:pPr>
            <w:r>
              <w:rPr>
                <w:rFonts w:ascii="Arial" w:hAnsi="Arial" w:cs="Arial"/>
                <w:sz w:val="24"/>
                <w:szCs w:val="24"/>
                <w:lang w:val="es-ES"/>
              </w:rPr>
              <w:t>C21</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lang w:val="es-ES"/>
              </w:rPr>
            </w:pPr>
            <w:r>
              <w:rPr>
                <w:rFonts w:ascii="Arial" w:hAnsi="Arial" w:cs="Arial"/>
                <w:sz w:val="24"/>
                <w:szCs w:val="24"/>
              </w:rPr>
              <w:t>1440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lang w:val="es-ES"/>
              </w:rPr>
            </w:pPr>
            <w:r>
              <w:rPr>
                <w:rFonts w:ascii="Arial" w:hAnsi="Arial" w:cs="Arial"/>
                <w:sz w:val="24"/>
                <w:szCs w:val="24"/>
                <w:lang w:val="es-ES"/>
              </w:rPr>
              <w:t>8</w:t>
            </w:r>
          </w:p>
        </w:tc>
        <w:tc>
          <w:tcPr>
            <w:tcW w:w="1789"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lang w:val="es-ES"/>
              </w:rPr>
            </w:pPr>
            <w:r>
              <w:rPr>
                <w:rFonts w:ascii="Arial" w:hAnsi="Arial" w:cs="Arial"/>
                <w:sz w:val="24"/>
                <w:szCs w:val="24"/>
                <w:lang w:val="es-ES"/>
              </w:rPr>
              <w:t>12 A</w:t>
            </w:r>
          </w:p>
        </w:tc>
        <w:tc>
          <w:tcPr>
            <w:tcW w:w="1637" w:type="dxa"/>
            <w:tcBorders>
              <w:top w:val="single" w:sz="4" w:space="0" w:color="000000"/>
              <w:left w:val="single" w:sz="4" w:space="0" w:color="000000"/>
              <w:bottom w:val="single" w:sz="4" w:space="0" w:color="000000"/>
            </w:tcBorders>
            <w:shd w:val="clear" w:color="auto" w:fill="auto"/>
            <w:vAlign w:val="center"/>
          </w:tcPr>
          <w:p w:rsidR="003D2417" w:rsidRDefault="0092510F" w:rsidP="0092510F">
            <w:pPr>
              <w:spacing w:after="0" w:line="100" w:lineRule="atLeast"/>
              <w:jc w:val="center"/>
              <w:rPr>
                <w:rFonts w:ascii="Arial" w:hAnsi="Arial" w:cs="Arial"/>
                <w:sz w:val="24"/>
                <w:szCs w:val="24"/>
                <w:lang w:val="es-ES"/>
              </w:rPr>
            </w:pPr>
            <w:r>
              <w:rPr>
                <w:rFonts w:ascii="Arial" w:hAnsi="Arial" w:cs="Arial"/>
                <w:sz w:val="24"/>
                <w:szCs w:val="24"/>
                <w:lang w:val="es-ES"/>
              </w:rPr>
              <w:t>21.94</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92510F">
            <w:pPr>
              <w:spacing w:after="0" w:line="100" w:lineRule="atLeast"/>
              <w:jc w:val="center"/>
            </w:pPr>
            <w:r>
              <w:rPr>
                <w:rFonts w:ascii="Arial" w:hAnsi="Arial" w:cs="Arial"/>
                <w:sz w:val="24"/>
                <w:szCs w:val="24"/>
                <w:lang w:val="es-ES"/>
              </w:rPr>
              <w:t>20 A</w:t>
            </w:r>
          </w:p>
        </w:tc>
      </w:tr>
      <w:tr w:rsidR="003D2417" w:rsidTr="008715F9">
        <w:trPr>
          <w:trHeight w:val="329"/>
          <w:jc w:val="center"/>
        </w:trPr>
        <w:tc>
          <w:tcPr>
            <w:tcW w:w="1279"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rPr>
            </w:pPr>
            <w:r>
              <w:rPr>
                <w:rFonts w:ascii="Arial" w:hAnsi="Arial" w:cs="Arial"/>
                <w:sz w:val="24"/>
                <w:szCs w:val="24"/>
                <w:lang w:val="es-ES"/>
              </w:rPr>
              <w:t>C22</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92510F" w:rsidP="0092510F">
            <w:pPr>
              <w:spacing w:after="0" w:line="100" w:lineRule="atLeast"/>
              <w:jc w:val="center"/>
              <w:rPr>
                <w:rFonts w:ascii="Arial" w:hAnsi="Arial" w:cs="Arial"/>
                <w:sz w:val="24"/>
                <w:szCs w:val="24"/>
                <w:lang w:val="es-ES"/>
              </w:rPr>
            </w:pPr>
            <w:r>
              <w:rPr>
                <w:rFonts w:ascii="Arial" w:hAnsi="Arial" w:cs="Arial"/>
                <w:sz w:val="24"/>
                <w:szCs w:val="24"/>
              </w:rPr>
              <w:t>5</w:t>
            </w:r>
            <w:r w:rsidR="003D2417">
              <w:rPr>
                <w:rFonts w:ascii="Arial" w:hAnsi="Arial" w:cs="Arial"/>
                <w:sz w:val="24"/>
                <w:szCs w:val="24"/>
              </w:rPr>
              <w:t>40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lang w:val="es-ES"/>
              </w:rPr>
            </w:pPr>
            <w:r>
              <w:rPr>
                <w:rFonts w:ascii="Arial" w:hAnsi="Arial" w:cs="Arial"/>
                <w:sz w:val="24"/>
                <w:szCs w:val="24"/>
                <w:lang w:val="es-ES"/>
              </w:rPr>
              <w:t>3</w:t>
            </w:r>
          </w:p>
        </w:tc>
        <w:tc>
          <w:tcPr>
            <w:tcW w:w="1789"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lang w:val="es-ES"/>
              </w:rPr>
            </w:pPr>
            <w:r>
              <w:rPr>
                <w:rFonts w:ascii="Arial" w:hAnsi="Arial" w:cs="Arial"/>
                <w:sz w:val="24"/>
                <w:szCs w:val="24"/>
                <w:lang w:val="es-ES"/>
              </w:rPr>
              <w:t>2,83 A</w:t>
            </w:r>
          </w:p>
        </w:tc>
        <w:tc>
          <w:tcPr>
            <w:tcW w:w="1637" w:type="dxa"/>
            <w:tcBorders>
              <w:top w:val="single" w:sz="4" w:space="0" w:color="000000"/>
              <w:left w:val="single" w:sz="4" w:space="0" w:color="000000"/>
              <w:bottom w:val="single" w:sz="4" w:space="0" w:color="000000"/>
            </w:tcBorders>
            <w:shd w:val="clear" w:color="auto" w:fill="auto"/>
            <w:vAlign w:val="center"/>
          </w:tcPr>
          <w:p w:rsidR="003D2417" w:rsidRDefault="0092510F" w:rsidP="0092510F">
            <w:pPr>
              <w:spacing w:after="0" w:line="100" w:lineRule="atLeast"/>
              <w:jc w:val="center"/>
              <w:rPr>
                <w:rFonts w:ascii="Arial" w:hAnsi="Arial" w:cs="Arial"/>
                <w:sz w:val="24"/>
                <w:szCs w:val="24"/>
                <w:lang w:val="es-ES"/>
              </w:rPr>
            </w:pPr>
            <w:r>
              <w:rPr>
                <w:rFonts w:ascii="Arial" w:hAnsi="Arial" w:cs="Arial"/>
                <w:sz w:val="24"/>
                <w:szCs w:val="24"/>
                <w:lang w:val="es-ES"/>
              </w:rPr>
              <w:t>8.4</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92510F">
            <w:pPr>
              <w:spacing w:after="0" w:line="100" w:lineRule="atLeast"/>
              <w:jc w:val="center"/>
            </w:pPr>
            <w:r>
              <w:rPr>
                <w:rFonts w:ascii="Arial" w:hAnsi="Arial" w:cs="Arial"/>
                <w:sz w:val="24"/>
                <w:szCs w:val="24"/>
                <w:lang w:val="es-ES"/>
              </w:rPr>
              <w:t>20 A</w:t>
            </w:r>
          </w:p>
        </w:tc>
      </w:tr>
      <w:tr w:rsidR="003D2417" w:rsidTr="008715F9">
        <w:trPr>
          <w:trHeight w:val="329"/>
          <w:jc w:val="center"/>
        </w:trPr>
        <w:tc>
          <w:tcPr>
            <w:tcW w:w="1279"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rPr>
            </w:pPr>
            <w:r>
              <w:rPr>
                <w:rFonts w:ascii="Arial" w:hAnsi="Arial" w:cs="Arial"/>
                <w:sz w:val="24"/>
                <w:szCs w:val="24"/>
                <w:lang w:val="es-ES"/>
              </w:rPr>
              <w:t>C23</w:t>
            </w:r>
          </w:p>
        </w:tc>
        <w:tc>
          <w:tcPr>
            <w:tcW w:w="1284"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lang w:val="es-ES"/>
              </w:rPr>
            </w:pPr>
            <w:r>
              <w:rPr>
                <w:rFonts w:ascii="Arial" w:hAnsi="Arial" w:cs="Arial"/>
                <w:sz w:val="24"/>
                <w:szCs w:val="24"/>
              </w:rPr>
              <w:t>1</w:t>
            </w:r>
            <w:r w:rsidR="0092510F">
              <w:rPr>
                <w:rFonts w:ascii="Arial" w:hAnsi="Arial" w:cs="Arial"/>
                <w:sz w:val="24"/>
                <w:szCs w:val="24"/>
              </w:rPr>
              <w:t>44</w:t>
            </w:r>
            <w:r>
              <w:rPr>
                <w:rFonts w:ascii="Arial" w:hAnsi="Arial" w:cs="Arial"/>
                <w:sz w:val="24"/>
                <w:szCs w:val="24"/>
              </w:rPr>
              <w:t>0 W</w:t>
            </w:r>
          </w:p>
        </w:tc>
        <w:tc>
          <w:tcPr>
            <w:tcW w:w="1758" w:type="dxa"/>
            <w:tcBorders>
              <w:top w:val="single" w:sz="4" w:space="0" w:color="000000"/>
              <w:left w:val="single" w:sz="4" w:space="0" w:color="000000"/>
              <w:bottom w:val="single" w:sz="4" w:space="0" w:color="000000"/>
            </w:tcBorders>
            <w:shd w:val="clear" w:color="auto" w:fill="auto"/>
            <w:vAlign w:val="center"/>
          </w:tcPr>
          <w:p w:rsidR="003D2417" w:rsidRDefault="0092510F" w:rsidP="0092510F">
            <w:pPr>
              <w:spacing w:after="0" w:line="100" w:lineRule="atLeast"/>
              <w:jc w:val="center"/>
              <w:rPr>
                <w:rFonts w:ascii="Arial" w:hAnsi="Arial" w:cs="Arial"/>
                <w:sz w:val="24"/>
                <w:szCs w:val="24"/>
                <w:lang w:val="es-ES"/>
              </w:rPr>
            </w:pPr>
            <w:r>
              <w:rPr>
                <w:rFonts w:ascii="Arial" w:hAnsi="Arial" w:cs="Arial"/>
                <w:sz w:val="24"/>
                <w:szCs w:val="24"/>
                <w:lang w:val="es-ES"/>
              </w:rPr>
              <w:t>reserva</w:t>
            </w:r>
          </w:p>
        </w:tc>
        <w:tc>
          <w:tcPr>
            <w:tcW w:w="1789" w:type="dxa"/>
            <w:tcBorders>
              <w:top w:val="single" w:sz="4" w:space="0" w:color="000000"/>
              <w:left w:val="single" w:sz="4" w:space="0" w:color="000000"/>
              <w:bottom w:val="single" w:sz="4" w:space="0" w:color="000000"/>
            </w:tcBorders>
            <w:shd w:val="clear" w:color="auto" w:fill="auto"/>
            <w:vAlign w:val="center"/>
          </w:tcPr>
          <w:p w:rsidR="003D2417" w:rsidRDefault="003D2417" w:rsidP="0092510F">
            <w:pPr>
              <w:spacing w:after="0" w:line="100" w:lineRule="atLeast"/>
              <w:jc w:val="center"/>
              <w:rPr>
                <w:rFonts w:ascii="Arial" w:hAnsi="Arial" w:cs="Arial"/>
                <w:sz w:val="24"/>
                <w:szCs w:val="24"/>
                <w:lang w:val="es-ES"/>
              </w:rPr>
            </w:pPr>
            <w:r>
              <w:rPr>
                <w:rFonts w:ascii="Arial" w:hAnsi="Arial" w:cs="Arial"/>
                <w:sz w:val="24"/>
                <w:szCs w:val="24"/>
                <w:lang w:val="es-ES"/>
              </w:rPr>
              <w:t>12.5 A</w:t>
            </w:r>
          </w:p>
        </w:tc>
        <w:tc>
          <w:tcPr>
            <w:tcW w:w="1637" w:type="dxa"/>
            <w:tcBorders>
              <w:top w:val="single" w:sz="4" w:space="0" w:color="000000"/>
              <w:left w:val="single" w:sz="4" w:space="0" w:color="000000"/>
              <w:bottom w:val="single" w:sz="4" w:space="0" w:color="000000"/>
            </w:tcBorders>
            <w:shd w:val="clear" w:color="auto" w:fill="auto"/>
            <w:vAlign w:val="center"/>
          </w:tcPr>
          <w:p w:rsidR="003D2417" w:rsidRDefault="0092510F" w:rsidP="0092510F">
            <w:pPr>
              <w:spacing w:after="0" w:line="100" w:lineRule="atLeast"/>
              <w:jc w:val="center"/>
              <w:rPr>
                <w:rFonts w:ascii="Arial" w:hAnsi="Arial" w:cs="Arial"/>
                <w:sz w:val="24"/>
                <w:szCs w:val="24"/>
                <w:lang w:val="es-ES"/>
              </w:rPr>
            </w:pPr>
            <w:r>
              <w:rPr>
                <w:rFonts w:ascii="Arial" w:hAnsi="Arial" w:cs="Arial"/>
                <w:sz w:val="24"/>
                <w:szCs w:val="24"/>
                <w:lang w:val="es-ES"/>
              </w:rPr>
              <w:t>reserva</w:t>
            </w:r>
          </w:p>
        </w:tc>
        <w:tc>
          <w:tcPr>
            <w:tcW w:w="14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92510F">
            <w:pPr>
              <w:spacing w:after="0" w:line="100" w:lineRule="atLeast"/>
              <w:jc w:val="center"/>
            </w:pPr>
            <w:r>
              <w:rPr>
                <w:rFonts w:ascii="Arial" w:hAnsi="Arial" w:cs="Arial"/>
                <w:sz w:val="24"/>
                <w:szCs w:val="24"/>
                <w:lang w:val="es-ES"/>
              </w:rPr>
              <w:t>20 A</w:t>
            </w:r>
          </w:p>
        </w:tc>
      </w:tr>
    </w:tbl>
    <w:p w:rsidR="003D2417" w:rsidRDefault="003D2417" w:rsidP="003D2417">
      <w:pPr>
        <w:jc w:val="center"/>
        <w:rPr>
          <w:rFonts w:ascii="Arial" w:hAnsi="Arial" w:cs="Arial"/>
          <w:b/>
          <w:sz w:val="24"/>
          <w:lang w:val="es-CO"/>
        </w:rPr>
      </w:pPr>
      <w:r>
        <w:rPr>
          <w:rFonts w:ascii="Arial" w:hAnsi="Arial" w:cs="Arial"/>
          <w:b/>
          <w:sz w:val="24"/>
          <w:lang w:val="es-CO"/>
        </w:rPr>
        <w:t>Fuente: Los autores (2014)</w:t>
      </w:r>
    </w:p>
    <w:p w:rsidR="00537DF7" w:rsidRDefault="00537DF7" w:rsidP="00537DF7">
      <w:pPr>
        <w:rPr>
          <w:rFonts w:ascii="Arial" w:hAnsi="Arial" w:cs="Arial"/>
          <w:sz w:val="24"/>
          <w:lang w:val="es-CO"/>
        </w:rPr>
      </w:pPr>
      <w:r>
        <w:rPr>
          <w:rFonts w:ascii="Arial" w:hAnsi="Arial" w:cs="Arial"/>
          <w:b/>
          <w:bCs/>
          <w:sz w:val="24"/>
          <w:lang w:val="es-CO"/>
        </w:rPr>
        <w:t>Calculo de la caída de tensión:</w:t>
      </w:r>
    </w:p>
    <w:p w:rsidR="00537DF7" w:rsidRDefault="00537DF7" w:rsidP="00537DF7">
      <w:pPr>
        <w:spacing w:line="360" w:lineRule="auto"/>
        <w:rPr>
          <w:rFonts w:ascii="Arial" w:hAnsi="Arial" w:cs="Arial"/>
          <w:sz w:val="24"/>
          <w:lang w:val="es-CO"/>
        </w:rPr>
      </w:pPr>
      <w:r>
        <w:rPr>
          <w:rFonts w:ascii="Arial" w:hAnsi="Arial" w:cs="Arial"/>
          <w:sz w:val="24"/>
          <w:lang w:val="es-CO"/>
        </w:rPr>
        <w:tab/>
        <w:t>Para seleccionar el conductor del circuito más desfavorable, se hace de la siguiente manera:</w:t>
      </w:r>
    </w:p>
    <w:p w:rsidR="00537DF7" w:rsidRDefault="00537DF7" w:rsidP="00537DF7">
      <w:pPr>
        <w:spacing w:line="360" w:lineRule="auto"/>
        <w:rPr>
          <w:rFonts w:ascii="Arial" w:hAnsi="Arial" w:cs="Arial"/>
          <w:sz w:val="24"/>
          <w:lang w:val="es-CO"/>
        </w:rPr>
      </w:pPr>
      <w:r>
        <w:rPr>
          <w:rFonts w:ascii="Arial" w:hAnsi="Arial" w:cs="Arial"/>
          <w:sz w:val="24"/>
          <w:lang w:val="es-CO"/>
        </w:rPr>
        <w:tab/>
        <w:t>Tomando como referencia la caída de tensión 3%, el factor de corrección F1 de la figura N°</w:t>
      </w:r>
      <w:r w:rsidR="008B49EC">
        <w:rPr>
          <w:rFonts w:ascii="Arial" w:hAnsi="Arial" w:cs="Arial"/>
          <w:sz w:val="24"/>
          <w:lang w:val="es-CO"/>
        </w:rPr>
        <w:t>20</w:t>
      </w:r>
      <w:r>
        <w:rPr>
          <w:rFonts w:ascii="Arial" w:hAnsi="Arial" w:cs="Arial"/>
          <w:sz w:val="24"/>
          <w:lang w:val="es-CO"/>
        </w:rPr>
        <w:t xml:space="preserve"> (0.5) y el factor de corrección F2 como 3% / 2% = 1.5, se calcula la capacidad de distribución:</w:t>
      </w:r>
    </w:p>
    <w:p w:rsidR="00537DF7" w:rsidRPr="00762DFF" w:rsidRDefault="00537DF7" w:rsidP="00537DF7">
      <w:pPr>
        <w:rPr>
          <w:sz w:val="28"/>
          <w:szCs w:val="28"/>
        </w:rPr>
      </w:pPr>
      <m:oMathPara>
        <m:oMath>
          <m:r>
            <w:rPr>
              <w:rFonts w:ascii="Cambria Math" w:hAnsi="Cambria Math"/>
              <w:sz w:val="28"/>
              <w:szCs w:val="28"/>
            </w:rPr>
            <m:t>C.D=</m:t>
          </m:r>
          <m:f>
            <m:fPr>
              <m:ctrlPr>
                <w:rPr>
                  <w:rFonts w:ascii="Cambria Math" w:hAnsi="Cambria Math"/>
                  <w:i/>
                  <w:sz w:val="28"/>
                  <w:szCs w:val="28"/>
                </w:rPr>
              </m:ctrlPr>
            </m:fPr>
            <m:num>
              <m:r>
                <w:rPr>
                  <w:rFonts w:ascii="Cambria Math" w:hAnsi="Cambria Math"/>
                  <w:sz w:val="28"/>
                  <w:szCs w:val="28"/>
                </w:rPr>
                <m:t>I×L</m:t>
              </m:r>
            </m:num>
            <m:den>
              <m:r>
                <w:rPr>
                  <w:rFonts w:ascii="Cambria Math" w:hAnsi="Cambria Math"/>
                  <w:sz w:val="28"/>
                  <w:szCs w:val="28"/>
                </w:rPr>
                <m:t>F1×F2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12×21,94</m:t>
              </m:r>
            </m:num>
            <m:den>
              <m:r>
                <w:rPr>
                  <w:rFonts w:ascii="Cambria Math" w:hAnsi="Cambria Math"/>
                  <w:sz w:val="28"/>
                  <w:szCs w:val="28"/>
                </w:rPr>
                <m:t>1.5×0.5</m:t>
              </m:r>
            </m:den>
          </m:f>
          <m:r>
            <w:rPr>
              <w:rFonts w:ascii="Cambria Math" w:hAnsi="Cambria Math"/>
              <w:sz w:val="28"/>
              <w:szCs w:val="28"/>
            </w:rPr>
            <m:t>=351,04 A.m</m:t>
          </m:r>
        </m:oMath>
      </m:oMathPara>
    </w:p>
    <w:p w:rsidR="00537DF7" w:rsidRDefault="00537DF7" w:rsidP="00537DF7">
      <w:pPr>
        <w:jc w:val="both"/>
        <w:rPr>
          <w:rFonts w:ascii="Arial" w:hAnsi="Arial" w:cs="Arial"/>
          <w:sz w:val="24"/>
          <w:lang w:val="es-CO"/>
        </w:rPr>
      </w:pPr>
      <w:r>
        <w:rPr>
          <w:rFonts w:ascii="Arial" w:hAnsi="Arial" w:cs="Arial"/>
          <w:sz w:val="24"/>
        </w:rPr>
        <w:t>Este resultado se usa para seleccionar, con</w:t>
      </w:r>
      <w:r>
        <w:rPr>
          <w:rFonts w:ascii="Arial" w:hAnsi="Arial" w:cs="Arial"/>
          <w:sz w:val="24"/>
          <w:lang w:val="es-CO"/>
        </w:rPr>
        <w:t xml:space="preserve"> la tabla N°17, el calibre del conductor, y este es: TW Cu AWG 2#12, protección de 20 A en tubería PVC ø ½”.</w:t>
      </w:r>
    </w:p>
    <w:p w:rsidR="00537DF7" w:rsidRDefault="00537DF7" w:rsidP="003D2417">
      <w:pPr>
        <w:jc w:val="center"/>
        <w:rPr>
          <w:rFonts w:ascii="Arial" w:hAnsi="Arial" w:cs="Arial"/>
          <w:b/>
          <w:sz w:val="24"/>
          <w:lang w:val="es-CO"/>
        </w:rPr>
      </w:pPr>
    </w:p>
    <w:p w:rsidR="003D2417" w:rsidRDefault="003D2417" w:rsidP="003D2417">
      <w:pPr>
        <w:pStyle w:val="Prrafodelista1"/>
        <w:numPr>
          <w:ilvl w:val="0"/>
          <w:numId w:val="45"/>
        </w:numPr>
        <w:spacing w:line="360" w:lineRule="auto"/>
        <w:ind w:left="426"/>
        <w:jc w:val="both"/>
        <w:rPr>
          <w:rFonts w:ascii="Arial" w:hAnsi="Arial" w:cs="Arial"/>
          <w:sz w:val="24"/>
          <w:szCs w:val="24"/>
        </w:rPr>
      </w:pPr>
      <w:r>
        <w:rPr>
          <w:rFonts w:ascii="Arial" w:hAnsi="Arial" w:cs="Arial"/>
          <w:b/>
          <w:sz w:val="24"/>
          <w:szCs w:val="24"/>
        </w:rPr>
        <w:t>Aire Acondicionado 24000 BTU (2 equipos):</w:t>
      </w:r>
    </w:p>
    <w:p w:rsidR="003D2417" w:rsidRDefault="003D2417" w:rsidP="003D2417">
      <w:pPr>
        <w:spacing w:line="360" w:lineRule="auto"/>
        <w:jc w:val="both"/>
        <w:rPr>
          <w:rFonts w:ascii="Arial" w:hAnsi="Arial" w:cs="Arial"/>
          <w:sz w:val="24"/>
          <w:szCs w:val="24"/>
        </w:rPr>
      </w:pPr>
      <w:r>
        <w:rPr>
          <w:rFonts w:ascii="Arial" w:hAnsi="Arial" w:cs="Arial"/>
          <w:sz w:val="24"/>
          <w:szCs w:val="24"/>
        </w:rPr>
        <w:t>2779W, 220V: 13.36  + 25% = 16.7 A.</w:t>
      </w:r>
    </w:p>
    <w:p w:rsidR="00186F91" w:rsidRDefault="00A034BD" w:rsidP="003D2417">
      <w:pPr>
        <w:spacing w:line="360" w:lineRule="auto"/>
        <w:jc w:val="both"/>
        <w:rPr>
          <w:rFonts w:ascii="Arial" w:hAnsi="Arial" w:cs="Arial"/>
          <w:b/>
          <w:sz w:val="24"/>
          <w:szCs w:val="24"/>
        </w:rPr>
      </w:pPr>
      <w:r>
        <w:rPr>
          <w:rFonts w:ascii="Arial" w:hAnsi="Arial" w:cs="Arial"/>
          <w:sz w:val="24"/>
          <w:szCs w:val="24"/>
        </w:rPr>
        <w:lastRenderedPageBreak/>
        <w:t>Dos (2)</w:t>
      </w:r>
      <w:r w:rsidR="003D2417">
        <w:rPr>
          <w:rFonts w:ascii="Arial" w:hAnsi="Arial" w:cs="Arial"/>
          <w:sz w:val="24"/>
          <w:szCs w:val="24"/>
        </w:rPr>
        <w:t xml:space="preserve"> </w:t>
      </w:r>
      <w:r w:rsidR="009965BE">
        <w:rPr>
          <w:rFonts w:ascii="Arial" w:hAnsi="Arial" w:cs="Arial"/>
          <w:sz w:val="24"/>
          <w:szCs w:val="24"/>
        </w:rPr>
        <w:t>c</w:t>
      </w:r>
      <w:r w:rsidR="003D2417">
        <w:rPr>
          <w:rFonts w:ascii="Arial" w:hAnsi="Arial" w:cs="Arial"/>
          <w:sz w:val="24"/>
          <w:szCs w:val="24"/>
        </w:rPr>
        <w:t>ircuito</w:t>
      </w:r>
      <w:r>
        <w:rPr>
          <w:rFonts w:ascii="Arial" w:hAnsi="Arial" w:cs="Arial"/>
          <w:sz w:val="24"/>
          <w:szCs w:val="24"/>
        </w:rPr>
        <w:t>s</w:t>
      </w:r>
      <w:r w:rsidR="003D2417">
        <w:rPr>
          <w:rFonts w:ascii="Arial" w:hAnsi="Arial" w:cs="Arial"/>
          <w:sz w:val="24"/>
          <w:szCs w:val="24"/>
        </w:rPr>
        <w:t xml:space="preserve"> con protección de </w:t>
      </w:r>
      <w:r w:rsidR="009965BE">
        <w:rPr>
          <w:rFonts w:ascii="Arial" w:hAnsi="Arial" w:cs="Arial"/>
          <w:sz w:val="24"/>
          <w:szCs w:val="24"/>
        </w:rPr>
        <w:t>2</w:t>
      </w:r>
      <w:r>
        <w:rPr>
          <w:rFonts w:ascii="Arial" w:hAnsi="Arial" w:cs="Arial"/>
          <w:sz w:val="24"/>
          <w:szCs w:val="24"/>
        </w:rPr>
        <w:t>0 A,</w:t>
      </w:r>
      <w:r w:rsidR="003D2417">
        <w:rPr>
          <w:rFonts w:ascii="Arial" w:hAnsi="Arial" w:cs="Arial"/>
          <w:sz w:val="24"/>
          <w:szCs w:val="24"/>
        </w:rPr>
        <w:t xml:space="preserve"> conductor TW </w:t>
      </w:r>
      <w:r w:rsidR="009965BE">
        <w:rPr>
          <w:rFonts w:ascii="Arial" w:hAnsi="Arial" w:cs="Arial"/>
          <w:sz w:val="24"/>
          <w:szCs w:val="24"/>
        </w:rPr>
        <w:t xml:space="preserve">Cu </w:t>
      </w:r>
      <w:r w:rsidR="003D2417">
        <w:rPr>
          <w:rFonts w:ascii="Arial" w:hAnsi="Arial" w:cs="Arial"/>
          <w:sz w:val="24"/>
          <w:szCs w:val="24"/>
        </w:rPr>
        <w:t xml:space="preserve">AWG </w:t>
      </w:r>
      <w:r w:rsidR="009965BE">
        <w:rPr>
          <w:rFonts w:ascii="Arial" w:hAnsi="Arial" w:cs="Arial"/>
          <w:sz w:val="24"/>
          <w:szCs w:val="24"/>
        </w:rPr>
        <w:t>2</w:t>
      </w:r>
      <w:r w:rsidR="003D2417">
        <w:rPr>
          <w:rFonts w:ascii="Arial" w:hAnsi="Arial" w:cs="Arial"/>
          <w:sz w:val="24"/>
          <w:szCs w:val="24"/>
        </w:rPr>
        <w:t>#10</w:t>
      </w:r>
      <w:r>
        <w:rPr>
          <w:rFonts w:ascii="Arial" w:hAnsi="Arial" w:cs="Arial"/>
          <w:sz w:val="24"/>
          <w:szCs w:val="24"/>
        </w:rPr>
        <w:t xml:space="preserve"> en tubería PVC ø </w:t>
      </w:r>
      <w:r w:rsidR="00424B84">
        <w:rPr>
          <w:rFonts w:ascii="Arial" w:hAnsi="Arial" w:cs="Arial"/>
          <w:sz w:val="24"/>
          <w:szCs w:val="24"/>
        </w:rPr>
        <w:t>½”</w:t>
      </w:r>
      <w:bookmarkStart w:id="0" w:name="_GoBack"/>
      <w:bookmarkEnd w:id="0"/>
      <w:r w:rsidR="003D2417">
        <w:rPr>
          <w:rFonts w:ascii="Arial" w:hAnsi="Arial" w:cs="Arial"/>
          <w:sz w:val="24"/>
          <w:szCs w:val="24"/>
        </w:rPr>
        <w:t>.</w:t>
      </w:r>
    </w:p>
    <w:p w:rsidR="003D2417" w:rsidRDefault="005B09EE" w:rsidP="003D2417">
      <w:pPr>
        <w:spacing w:line="360" w:lineRule="auto"/>
        <w:jc w:val="center"/>
      </w:pPr>
      <w:r>
        <w:rPr>
          <w:rFonts w:ascii="Arial" w:eastAsia="Times New Roman" w:hAnsi="Arial" w:cs="Arial"/>
          <w:b/>
          <w:sz w:val="24"/>
          <w:lang w:val="es-CO"/>
        </w:rPr>
        <w:t>Tabla Nº13</w:t>
      </w:r>
      <w:r w:rsidR="003D2417">
        <w:rPr>
          <w:rFonts w:ascii="Arial" w:eastAsia="Times New Roman" w:hAnsi="Arial" w:cs="Arial"/>
          <w:b/>
          <w:sz w:val="24"/>
          <w:lang w:val="es-CO"/>
        </w:rPr>
        <w:t>: Sub tablero de los Aires acondicionados.</w:t>
      </w:r>
    </w:p>
    <w:tbl>
      <w:tblPr>
        <w:tblW w:w="0" w:type="auto"/>
        <w:tblInd w:w="108" w:type="dxa"/>
        <w:tblLayout w:type="fixed"/>
        <w:tblLook w:val="0000"/>
      </w:tblPr>
      <w:tblGrid>
        <w:gridCol w:w="1401"/>
        <w:gridCol w:w="1400"/>
        <w:gridCol w:w="1401"/>
        <w:gridCol w:w="1402"/>
        <w:gridCol w:w="1401"/>
        <w:gridCol w:w="1435"/>
      </w:tblGrid>
      <w:tr w:rsidR="003D2417" w:rsidTr="009965BE">
        <w:tc>
          <w:tcPr>
            <w:tcW w:w="1401" w:type="dxa"/>
            <w:tcBorders>
              <w:top w:val="single" w:sz="4" w:space="0" w:color="000000"/>
              <w:left w:val="single" w:sz="4" w:space="0" w:color="000000"/>
              <w:bottom w:val="single" w:sz="4" w:space="0" w:color="000000"/>
            </w:tcBorders>
            <w:shd w:val="clear" w:color="auto" w:fill="548DD4"/>
            <w:vAlign w:val="center"/>
          </w:tcPr>
          <w:p w:rsidR="009965BE" w:rsidRDefault="009965BE" w:rsidP="009965BE">
            <w:pPr>
              <w:spacing w:after="0" w:line="100" w:lineRule="atLeast"/>
              <w:jc w:val="center"/>
              <w:rPr>
                <w:rFonts w:ascii="Arial" w:eastAsia="Times New Roman" w:hAnsi="Arial" w:cs="Arial"/>
                <w:sz w:val="24"/>
                <w:lang w:val="es-CO"/>
              </w:rPr>
            </w:pPr>
          </w:p>
          <w:p w:rsidR="003D2417" w:rsidRDefault="003D2417" w:rsidP="009965BE">
            <w:pPr>
              <w:spacing w:after="0" w:line="100" w:lineRule="atLeast"/>
              <w:jc w:val="center"/>
              <w:rPr>
                <w:rFonts w:ascii="Arial" w:eastAsia="Times New Roman" w:hAnsi="Arial" w:cs="Arial"/>
                <w:sz w:val="24"/>
                <w:lang w:val="es-CO"/>
              </w:rPr>
            </w:pPr>
            <w:r>
              <w:rPr>
                <w:rFonts w:ascii="Arial" w:eastAsia="Times New Roman" w:hAnsi="Arial" w:cs="Arial"/>
                <w:sz w:val="24"/>
                <w:lang w:val="es-CO"/>
              </w:rPr>
              <w:t>Circuitos</w:t>
            </w:r>
          </w:p>
          <w:p w:rsidR="003D2417" w:rsidRDefault="003D2417" w:rsidP="009965BE">
            <w:pPr>
              <w:spacing w:after="0" w:line="100" w:lineRule="atLeast"/>
              <w:jc w:val="center"/>
              <w:rPr>
                <w:rFonts w:ascii="Arial" w:eastAsia="Times New Roman" w:hAnsi="Arial" w:cs="Arial"/>
                <w:sz w:val="24"/>
                <w:lang w:val="es-CO"/>
              </w:rPr>
            </w:pPr>
          </w:p>
        </w:tc>
        <w:tc>
          <w:tcPr>
            <w:tcW w:w="1400" w:type="dxa"/>
            <w:tcBorders>
              <w:top w:val="single" w:sz="4" w:space="0" w:color="000000"/>
              <w:left w:val="single" w:sz="4" w:space="0" w:color="000000"/>
              <w:bottom w:val="single" w:sz="4" w:space="0" w:color="000000"/>
            </w:tcBorders>
            <w:shd w:val="clear" w:color="auto" w:fill="548DD4"/>
            <w:vAlign w:val="center"/>
          </w:tcPr>
          <w:p w:rsidR="003D2417" w:rsidRDefault="003D2417" w:rsidP="009965BE">
            <w:pPr>
              <w:spacing w:after="0" w:line="100" w:lineRule="atLeast"/>
              <w:jc w:val="center"/>
              <w:rPr>
                <w:rFonts w:ascii="Arial" w:eastAsia="Times New Roman" w:hAnsi="Arial" w:cs="Arial"/>
                <w:sz w:val="24"/>
                <w:lang w:val="es-CO"/>
              </w:rPr>
            </w:pPr>
            <w:r>
              <w:rPr>
                <w:rFonts w:ascii="Arial" w:eastAsia="Times New Roman" w:hAnsi="Arial" w:cs="Arial"/>
                <w:sz w:val="24"/>
                <w:lang w:val="es-CO"/>
              </w:rPr>
              <w:t>Potencia</w:t>
            </w:r>
          </w:p>
        </w:tc>
        <w:tc>
          <w:tcPr>
            <w:tcW w:w="1401" w:type="dxa"/>
            <w:tcBorders>
              <w:top w:val="single" w:sz="4" w:space="0" w:color="000000"/>
              <w:left w:val="single" w:sz="4" w:space="0" w:color="000000"/>
              <w:bottom w:val="single" w:sz="4" w:space="0" w:color="000000"/>
            </w:tcBorders>
            <w:shd w:val="clear" w:color="auto" w:fill="548DD4"/>
            <w:vAlign w:val="center"/>
          </w:tcPr>
          <w:p w:rsidR="003D2417" w:rsidRDefault="003D2417" w:rsidP="009965BE">
            <w:pPr>
              <w:spacing w:after="0" w:line="100" w:lineRule="atLeast"/>
              <w:jc w:val="center"/>
              <w:rPr>
                <w:rFonts w:ascii="Arial" w:eastAsia="Times New Roman" w:hAnsi="Arial" w:cs="Arial"/>
                <w:sz w:val="24"/>
                <w:lang w:val="es-CO"/>
              </w:rPr>
            </w:pPr>
            <w:r>
              <w:rPr>
                <w:rFonts w:ascii="Arial" w:eastAsia="Times New Roman" w:hAnsi="Arial" w:cs="Arial"/>
                <w:sz w:val="24"/>
                <w:lang w:val="es-CO"/>
              </w:rPr>
              <w:t>Nº de salidas de T.U.G</w:t>
            </w:r>
          </w:p>
        </w:tc>
        <w:tc>
          <w:tcPr>
            <w:tcW w:w="1402" w:type="dxa"/>
            <w:tcBorders>
              <w:top w:val="single" w:sz="4" w:space="0" w:color="000000"/>
              <w:left w:val="single" w:sz="4" w:space="0" w:color="000000"/>
              <w:bottom w:val="single" w:sz="4" w:space="0" w:color="000000"/>
            </w:tcBorders>
            <w:shd w:val="clear" w:color="auto" w:fill="548DD4"/>
            <w:vAlign w:val="center"/>
          </w:tcPr>
          <w:p w:rsidR="003D2417" w:rsidRDefault="003D2417" w:rsidP="009965BE">
            <w:pPr>
              <w:spacing w:after="0" w:line="100" w:lineRule="atLeast"/>
              <w:jc w:val="center"/>
              <w:rPr>
                <w:rFonts w:ascii="Arial" w:eastAsia="Times New Roman" w:hAnsi="Arial" w:cs="Arial"/>
                <w:sz w:val="24"/>
                <w:lang w:val="es-CO"/>
              </w:rPr>
            </w:pPr>
            <w:r>
              <w:rPr>
                <w:rFonts w:ascii="Arial" w:eastAsia="Times New Roman" w:hAnsi="Arial" w:cs="Arial"/>
                <w:sz w:val="24"/>
                <w:lang w:val="es-CO"/>
              </w:rPr>
              <w:t>Intensidad nominal</w:t>
            </w:r>
          </w:p>
        </w:tc>
        <w:tc>
          <w:tcPr>
            <w:tcW w:w="1401" w:type="dxa"/>
            <w:tcBorders>
              <w:top w:val="single" w:sz="4" w:space="0" w:color="000000"/>
              <w:left w:val="single" w:sz="4" w:space="0" w:color="000000"/>
              <w:bottom w:val="single" w:sz="4" w:space="0" w:color="000000"/>
            </w:tcBorders>
            <w:shd w:val="clear" w:color="auto" w:fill="548DD4"/>
            <w:vAlign w:val="center"/>
          </w:tcPr>
          <w:p w:rsidR="003D2417" w:rsidRDefault="003D2417" w:rsidP="009965BE">
            <w:pPr>
              <w:spacing w:after="0" w:line="100" w:lineRule="atLeast"/>
              <w:jc w:val="center"/>
              <w:rPr>
                <w:rFonts w:ascii="Arial" w:eastAsia="Times New Roman" w:hAnsi="Arial" w:cs="Arial"/>
                <w:sz w:val="24"/>
                <w:lang w:val="es-CO"/>
              </w:rPr>
            </w:pPr>
            <w:r>
              <w:rPr>
                <w:rFonts w:ascii="Arial" w:eastAsia="Times New Roman" w:hAnsi="Arial" w:cs="Arial"/>
                <w:sz w:val="24"/>
                <w:lang w:val="es-CO"/>
              </w:rPr>
              <w:t>Longitud</w:t>
            </w:r>
            <w:r w:rsidR="009965BE">
              <w:rPr>
                <w:rFonts w:ascii="Arial" w:eastAsia="Times New Roman" w:hAnsi="Arial" w:cs="Arial"/>
                <w:sz w:val="24"/>
                <w:lang w:val="es-CO"/>
              </w:rPr>
              <w:t xml:space="preserve"> (m)</w:t>
            </w:r>
          </w:p>
        </w:tc>
        <w:tc>
          <w:tcPr>
            <w:tcW w:w="1435" w:type="dxa"/>
            <w:tcBorders>
              <w:top w:val="single" w:sz="4" w:space="0" w:color="000000"/>
              <w:left w:val="single" w:sz="4" w:space="0" w:color="000000"/>
              <w:bottom w:val="single" w:sz="4" w:space="0" w:color="000000"/>
              <w:right w:val="single" w:sz="4" w:space="0" w:color="000000"/>
            </w:tcBorders>
            <w:shd w:val="clear" w:color="auto" w:fill="548DD4"/>
            <w:vAlign w:val="center"/>
          </w:tcPr>
          <w:p w:rsidR="003D2417" w:rsidRDefault="003D2417" w:rsidP="009965BE">
            <w:pPr>
              <w:spacing w:after="0" w:line="100" w:lineRule="atLeast"/>
              <w:jc w:val="center"/>
            </w:pPr>
            <w:r>
              <w:rPr>
                <w:rFonts w:ascii="Arial" w:eastAsia="Times New Roman" w:hAnsi="Arial" w:cs="Arial"/>
                <w:sz w:val="24"/>
                <w:lang w:val="es-CO"/>
              </w:rPr>
              <w:t>Protección</w:t>
            </w:r>
          </w:p>
        </w:tc>
      </w:tr>
      <w:tr w:rsidR="003D2417" w:rsidTr="009965BE">
        <w:trPr>
          <w:trHeight w:val="329"/>
        </w:trPr>
        <w:tc>
          <w:tcPr>
            <w:tcW w:w="1401" w:type="dxa"/>
            <w:tcBorders>
              <w:top w:val="single" w:sz="4" w:space="0" w:color="000000"/>
              <w:left w:val="single" w:sz="4" w:space="0" w:color="000000"/>
              <w:bottom w:val="single" w:sz="4" w:space="0" w:color="000000"/>
            </w:tcBorders>
            <w:shd w:val="clear" w:color="auto" w:fill="auto"/>
            <w:vAlign w:val="center"/>
          </w:tcPr>
          <w:p w:rsidR="003D2417" w:rsidRDefault="003D2417" w:rsidP="009965BE">
            <w:pPr>
              <w:spacing w:after="0" w:line="100" w:lineRule="atLeast"/>
              <w:jc w:val="center"/>
              <w:rPr>
                <w:rFonts w:ascii="Arial" w:hAnsi="Arial" w:cs="Arial"/>
                <w:sz w:val="24"/>
                <w:szCs w:val="24"/>
              </w:rPr>
            </w:pPr>
            <w:r>
              <w:rPr>
                <w:rFonts w:ascii="Arial" w:hAnsi="Arial" w:cs="Arial"/>
                <w:sz w:val="24"/>
                <w:szCs w:val="24"/>
                <w:lang w:val="es-ES"/>
              </w:rPr>
              <w:t>C24</w:t>
            </w:r>
          </w:p>
        </w:tc>
        <w:tc>
          <w:tcPr>
            <w:tcW w:w="1400" w:type="dxa"/>
            <w:tcBorders>
              <w:top w:val="single" w:sz="4" w:space="0" w:color="000000"/>
              <w:left w:val="single" w:sz="4" w:space="0" w:color="000000"/>
              <w:bottom w:val="single" w:sz="4" w:space="0" w:color="000000"/>
            </w:tcBorders>
            <w:shd w:val="clear" w:color="auto" w:fill="auto"/>
            <w:vAlign w:val="center"/>
          </w:tcPr>
          <w:p w:rsidR="003D2417" w:rsidRDefault="003D2417" w:rsidP="009965BE">
            <w:pPr>
              <w:spacing w:after="0" w:line="100" w:lineRule="atLeast"/>
              <w:jc w:val="center"/>
              <w:rPr>
                <w:rFonts w:ascii="Arial" w:hAnsi="Arial" w:cs="Arial"/>
                <w:sz w:val="24"/>
                <w:szCs w:val="24"/>
                <w:lang w:val="es-ES"/>
              </w:rPr>
            </w:pPr>
            <w:r>
              <w:rPr>
                <w:rFonts w:ascii="Arial" w:hAnsi="Arial" w:cs="Arial"/>
                <w:sz w:val="24"/>
                <w:szCs w:val="24"/>
              </w:rPr>
              <w:t>2779W</w:t>
            </w:r>
          </w:p>
        </w:tc>
        <w:tc>
          <w:tcPr>
            <w:tcW w:w="1401" w:type="dxa"/>
            <w:tcBorders>
              <w:top w:val="single" w:sz="4" w:space="0" w:color="000000"/>
              <w:left w:val="single" w:sz="4" w:space="0" w:color="000000"/>
              <w:bottom w:val="single" w:sz="4" w:space="0" w:color="000000"/>
            </w:tcBorders>
            <w:shd w:val="clear" w:color="auto" w:fill="auto"/>
            <w:vAlign w:val="center"/>
          </w:tcPr>
          <w:p w:rsidR="003D2417" w:rsidRDefault="003D2417" w:rsidP="009965BE">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402" w:type="dxa"/>
            <w:tcBorders>
              <w:top w:val="single" w:sz="4" w:space="0" w:color="000000"/>
              <w:left w:val="single" w:sz="4" w:space="0" w:color="000000"/>
              <w:bottom w:val="single" w:sz="4" w:space="0" w:color="000000"/>
            </w:tcBorders>
            <w:shd w:val="clear" w:color="auto" w:fill="auto"/>
            <w:vAlign w:val="center"/>
          </w:tcPr>
          <w:p w:rsidR="003D2417" w:rsidRDefault="003D2417" w:rsidP="009965BE">
            <w:pPr>
              <w:spacing w:after="0" w:line="100" w:lineRule="atLeast"/>
              <w:jc w:val="center"/>
              <w:rPr>
                <w:rFonts w:ascii="Arial" w:hAnsi="Arial" w:cs="Arial"/>
                <w:sz w:val="24"/>
                <w:szCs w:val="24"/>
                <w:lang w:val="es-ES"/>
              </w:rPr>
            </w:pPr>
            <w:r>
              <w:rPr>
                <w:rFonts w:ascii="Arial" w:hAnsi="Arial" w:cs="Arial"/>
                <w:sz w:val="24"/>
                <w:szCs w:val="24"/>
                <w:lang w:val="es-ES"/>
              </w:rPr>
              <w:t>16.7 A</w:t>
            </w:r>
          </w:p>
        </w:tc>
        <w:tc>
          <w:tcPr>
            <w:tcW w:w="1401" w:type="dxa"/>
            <w:tcBorders>
              <w:top w:val="single" w:sz="4" w:space="0" w:color="000000"/>
              <w:left w:val="single" w:sz="4" w:space="0" w:color="000000"/>
              <w:bottom w:val="single" w:sz="4" w:space="0" w:color="000000"/>
            </w:tcBorders>
            <w:shd w:val="clear" w:color="auto" w:fill="auto"/>
            <w:vAlign w:val="center"/>
          </w:tcPr>
          <w:p w:rsidR="003D2417" w:rsidRDefault="00B47B3E" w:rsidP="009965BE">
            <w:pPr>
              <w:spacing w:after="0" w:line="100" w:lineRule="atLeast"/>
              <w:jc w:val="center"/>
              <w:rPr>
                <w:rFonts w:ascii="Arial" w:hAnsi="Arial" w:cs="Arial"/>
                <w:sz w:val="24"/>
                <w:szCs w:val="24"/>
                <w:lang w:val="es-ES"/>
              </w:rPr>
            </w:pPr>
            <w:r>
              <w:rPr>
                <w:rFonts w:ascii="Arial" w:hAnsi="Arial" w:cs="Arial"/>
                <w:sz w:val="24"/>
                <w:szCs w:val="24"/>
                <w:lang w:val="es-ES"/>
              </w:rPr>
              <w:t>6.7</w:t>
            </w:r>
            <w:r w:rsidR="003D2417">
              <w:rPr>
                <w:rFonts w:ascii="Arial" w:hAnsi="Arial" w:cs="Arial"/>
                <w:sz w:val="24"/>
                <w:szCs w:val="24"/>
                <w:lang w:val="es-ES"/>
              </w:rPr>
              <w:t xml:space="preserve"> </w:t>
            </w:r>
          </w:p>
        </w:tc>
        <w:tc>
          <w:tcPr>
            <w:tcW w:w="1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9965BE">
            <w:pPr>
              <w:spacing w:after="0" w:line="100" w:lineRule="atLeast"/>
              <w:jc w:val="center"/>
            </w:pPr>
            <w:r>
              <w:rPr>
                <w:rFonts w:ascii="Arial" w:hAnsi="Arial" w:cs="Arial"/>
                <w:sz w:val="24"/>
                <w:szCs w:val="24"/>
                <w:lang w:val="es-ES"/>
              </w:rPr>
              <w:t>20 A</w:t>
            </w:r>
          </w:p>
        </w:tc>
      </w:tr>
      <w:tr w:rsidR="003D2417" w:rsidTr="009965BE">
        <w:trPr>
          <w:trHeight w:val="329"/>
        </w:trPr>
        <w:tc>
          <w:tcPr>
            <w:tcW w:w="1401" w:type="dxa"/>
            <w:tcBorders>
              <w:top w:val="single" w:sz="4" w:space="0" w:color="000000"/>
              <w:left w:val="single" w:sz="4" w:space="0" w:color="000000"/>
              <w:bottom w:val="single" w:sz="4" w:space="0" w:color="000000"/>
            </w:tcBorders>
            <w:shd w:val="clear" w:color="auto" w:fill="auto"/>
            <w:vAlign w:val="center"/>
          </w:tcPr>
          <w:p w:rsidR="003D2417" w:rsidRDefault="003D2417" w:rsidP="009965BE">
            <w:pPr>
              <w:spacing w:after="0" w:line="100" w:lineRule="atLeast"/>
              <w:jc w:val="center"/>
              <w:rPr>
                <w:rFonts w:ascii="Arial" w:hAnsi="Arial" w:cs="Arial"/>
                <w:sz w:val="24"/>
                <w:szCs w:val="24"/>
              </w:rPr>
            </w:pPr>
            <w:r>
              <w:rPr>
                <w:rFonts w:ascii="Arial" w:hAnsi="Arial" w:cs="Arial"/>
                <w:sz w:val="24"/>
                <w:szCs w:val="24"/>
                <w:lang w:val="es-ES"/>
              </w:rPr>
              <w:t>C25</w:t>
            </w:r>
          </w:p>
        </w:tc>
        <w:tc>
          <w:tcPr>
            <w:tcW w:w="1400" w:type="dxa"/>
            <w:tcBorders>
              <w:top w:val="single" w:sz="4" w:space="0" w:color="000000"/>
              <w:left w:val="single" w:sz="4" w:space="0" w:color="000000"/>
              <w:bottom w:val="single" w:sz="4" w:space="0" w:color="000000"/>
            </w:tcBorders>
            <w:shd w:val="clear" w:color="auto" w:fill="auto"/>
            <w:vAlign w:val="center"/>
          </w:tcPr>
          <w:p w:rsidR="003D2417" w:rsidRDefault="003D2417" w:rsidP="009965BE">
            <w:pPr>
              <w:spacing w:after="0" w:line="100" w:lineRule="atLeast"/>
              <w:jc w:val="center"/>
              <w:rPr>
                <w:rFonts w:ascii="Arial" w:hAnsi="Arial" w:cs="Arial"/>
                <w:sz w:val="24"/>
                <w:szCs w:val="24"/>
                <w:lang w:val="es-ES"/>
              </w:rPr>
            </w:pPr>
            <w:r>
              <w:rPr>
                <w:rFonts w:ascii="Arial" w:hAnsi="Arial" w:cs="Arial"/>
                <w:sz w:val="24"/>
                <w:szCs w:val="24"/>
              </w:rPr>
              <w:t>2779W</w:t>
            </w:r>
          </w:p>
        </w:tc>
        <w:tc>
          <w:tcPr>
            <w:tcW w:w="1401" w:type="dxa"/>
            <w:tcBorders>
              <w:top w:val="single" w:sz="4" w:space="0" w:color="000000"/>
              <w:left w:val="single" w:sz="4" w:space="0" w:color="000000"/>
              <w:bottom w:val="single" w:sz="4" w:space="0" w:color="000000"/>
            </w:tcBorders>
            <w:shd w:val="clear" w:color="auto" w:fill="auto"/>
            <w:vAlign w:val="center"/>
          </w:tcPr>
          <w:p w:rsidR="003D2417" w:rsidRDefault="003D2417" w:rsidP="009965BE">
            <w:pPr>
              <w:spacing w:after="0" w:line="100" w:lineRule="atLeast"/>
              <w:jc w:val="center"/>
              <w:rPr>
                <w:rFonts w:ascii="Arial" w:hAnsi="Arial" w:cs="Arial"/>
                <w:sz w:val="24"/>
                <w:szCs w:val="24"/>
                <w:lang w:val="es-ES"/>
              </w:rPr>
            </w:pPr>
            <w:r>
              <w:rPr>
                <w:rFonts w:ascii="Arial" w:hAnsi="Arial" w:cs="Arial"/>
                <w:sz w:val="24"/>
                <w:szCs w:val="24"/>
                <w:lang w:val="es-ES"/>
              </w:rPr>
              <w:t>1</w:t>
            </w:r>
          </w:p>
        </w:tc>
        <w:tc>
          <w:tcPr>
            <w:tcW w:w="1402" w:type="dxa"/>
            <w:tcBorders>
              <w:top w:val="single" w:sz="4" w:space="0" w:color="000000"/>
              <w:left w:val="single" w:sz="4" w:space="0" w:color="000000"/>
              <w:bottom w:val="single" w:sz="4" w:space="0" w:color="000000"/>
            </w:tcBorders>
            <w:shd w:val="clear" w:color="auto" w:fill="auto"/>
            <w:vAlign w:val="center"/>
          </w:tcPr>
          <w:p w:rsidR="003D2417" w:rsidRDefault="003D2417" w:rsidP="009965BE">
            <w:pPr>
              <w:spacing w:after="0" w:line="100" w:lineRule="atLeast"/>
              <w:jc w:val="center"/>
              <w:rPr>
                <w:rFonts w:ascii="Arial" w:hAnsi="Arial" w:cs="Arial"/>
                <w:sz w:val="24"/>
                <w:szCs w:val="24"/>
                <w:lang w:val="es-ES"/>
              </w:rPr>
            </w:pPr>
            <w:r>
              <w:rPr>
                <w:rFonts w:ascii="Arial" w:hAnsi="Arial" w:cs="Arial"/>
                <w:sz w:val="24"/>
                <w:szCs w:val="24"/>
                <w:lang w:val="es-ES"/>
              </w:rPr>
              <w:t>16.7 A</w:t>
            </w:r>
          </w:p>
        </w:tc>
        <w:tc>
          <w:tcPr>
            <w:tcW w:w="1401" w:type="dxa"/>
            <w:tcBorders>
              <w:top w:val="single" w:sz="4" w:space="0" w:color="000000"/>
              <w:left w:val="single" w:sz="4" w:space="0" w:color="000000"/>
              <w:bottom w:val="single" w:sz="4" w:space="0" w:color="000000"/>
            </w:tcBorders>
            <w:shd w:val="clear" w:color="auto" w:fill="auto"/>
            <w:vAlign w:val="center"/>
          </w:tcPr>
          <w:p w:rsidR="003D2417" w:rsidRDefault="00B47B3E" w:rsidP="009965BE">
            <w:pPr>
              <w:spacing w:after="0" w:line="100" w:lineRule="atLeast"/>
              <w:jc w:val="center"/>
              <w:rPr>
                <w:rFonts w:ascii="Arial" w:hAnsi="Arial" w:cs="Arial"/>
                <w:sz w:val="24"/>
                <w:szCs w:val="24"/>
                <w:lang w:val="es-ES"/>
              </w:rPr>
            </w:pPr>
            <w:r>
              <w:rPr>
                <w:rFonts w:ascii="Arial" w:hAnsi="Arial" w:cs="Arial"/>
                <w:sz w:val="24"/>
                <w:szCs w:val="24"/>
                <w:lang w:val="es-ES"/>
              </w:rPr>
              <w:t>8.45</w:t>
            </w:r>
            <w:r w:rsidR="003D2417">
              <w:rPr>
                <w:rFonts w:ascii="Arial" w:hAnsi="Arial" w:cs="Arial"/>
                <w:sz w:val="24"/>
                <w:szCs w:val="24"/>
                <w:lang w:val="es-ES"/>
              </w:rPr>
              <w:t xml:space="preserve"> </w:t>
            </w:r>
          </w:p>
        </w:tc>
        <w:tc>
          <w:tcPr>
            <w:tcW w:w="1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D2417" w:rsidRDefault="003D2417" w:rsidP="009965BE">
            <w:pPr>
              <w:spacing w:after="0" w:line="100" w:lineRule="atLeast"/>
              <w:jc w:val="center"/>
            </w:pPr>
            <w:r>
              <w:rPr>
                <w:rFonts w:ascii="Arial" w:hAnsi="Arial" w:cs="Arial"/>
                <w:sz w:val="24"/>
                <w:szCs w:val="24"/>
                <w:lang w:val="es-ES"/>
              </w:rPr>
              <w:t>20 A</w:t>
            </w:r>
          </w:p>
        </w:tc>
      </w:tr>
    </w:tbl>
    <w:p w:rsidR="003D2417" w:rsidRDefault="003D2417" w:rsidP="003D2417">
      <w:pPr>
        <w:jc w:val="center"/>
        <w:rPr>
          <w:rFonts w:ascii="Arial" w:hAnsi="Arial" w:cs="Arial"/>
          <w:b/>
          <w:sz w:val="24"/>
          <w:lang w:val="es-CO"/>
        </w:rPr>
      </w:pPr>
      <w:r>
        <w:rPr>
          <w:rFonts w:ascii="Arial" w:hAnsi="Arial" w:cs="Arial"/>
          <w:b/>
          <w:sz w:val="24"/>
          <w:lang w:val="es-CO"/>
        </w:rPr>
        <w:t>Fuente: Los autores (2014).</w:t>
      </w:r>
    </w:p>
    <w:p w:rsidR="003D2417" w:rsidRDefault="003D2417" w:rsidP="003D2417">
      <w:pPr>
        <w:jc w:val="center"/>
        <w:rPr>
          <w:rFonts w:ascii="Arial" w:hAnsi="Arial" w:cs="Arial"/>
          <w:b/>
          <w:sz w:val="24"/>
          <w:szCs w:val="24"/>
        </w:rPr>
      </w:pPr>
    </w:p>
    <w:p w:rsidR="00EC02E1" w:rsidRDefault="005816FE" w:rsidP="00EC02E1">
      <w:pPr>
        <w:pStyle w:val="Prrafodelista"/>
        <w:spacing w:line="360" w:lineRule="auto"/>
        <w:ind w:left="792"/>
        <w:jc w:val="both"/>
        <w:rPr>
          <w:rFonts w:ascii="Arial" w:hAnsi="Arial" w:cs="Arial"/>
          <w:sz w:val="24"/>
          <w:szCs w:val="24"/>
        </w:rPr>
      </w:pPr>
      <w:r w:rsidRPr="005816FE">
        <w:rPr>
          <w:rFonts w:ascii="Arial" w:hAnsi="Arial" w:cs="Arial"/>
          <w:sz w:val="24"/>
          <w:szCs w:val="24"/>
        </w:rPr>
        <w:t xml:space="preserve">Este análisis se dividirá en </w:t>
      </w:r>
      <w:r w:rsidR="00B34ADB">
        <w:rPr>
          <w:rFonts w:ascii="Arial" w:hAnsi="Arial" w:cs="Arial"/>
          <w:sz w:val="24"/>
          <w:szCs w:val="24"/>
        </w:rPr>
        <w:t>dos</w:t>
      </w:r>
      <w:r w:rsidRPr="005816FE">
        <w:rPr>
          <w:rFonts w:ascii="Arial" w:hAnsi="Arial" w:cs="Arial"/>
          <w:sz w:val="24"/>
          <w:szCs w:val="24"/>
        </w:rPr>
        <w:t xml:space="preserve"> partes:</w:t>
      </w:r>
    </w:p>
    <w:p w:rsidR="005816FE" w:rsidRDefault="005816FE" w:rsidP="005816FE">
      <w:pPr>
        <w:pStyle w:val="Prrafodelista"/>
        <w:numPr>
          <w:ilvl w:val="3"/>
          <w:numId w:val="37"/>
        </w:numPr>
        <w:spacing w:line="360" w:lineRule="auto"/>
        <w:jc w:val="both"/>
        <w:rPr>
          <w:rFonts w:ascii="Arial" w:hAnsi="Arial" w:cs="Arial"/>
          <w:sz w:val="24"/>
          <w:szCs w:val="24"/>
        </w:rPr>
      </w:pPr>
      <w:r>
        <w:rPr>
          <w:rFonts w:ascii="Arial" w:hAnsi="Arial" w:cs="Arial"/>
          <w:sz w:val="24"/>
          <w:szCs w:val="24"/>
        </w:rPr>
        <w:t>Casa de doctores (Protecciones, conductores)</w:t>
      </w:r>
    </w:p>
    <w:p w:rsidR="005816FE" w:rsidRDefault="005816FE" w:rsidP="005816FE">
      <w:pPr>
        <w:pStyle w:val="Prrafodelista"/>
        <w:numPr>
          <w:ilvl w:val="3"/>
          <w:numId w:val="37"/>
        </w:numPr>
        <w:spacing w:line="360" w:lineRule="auto"/>
        <w:jc w:val="both"/>
        <w:rPr>
          <w:rFonts w:ascii="Arial" w:hAnsi="Arial" w:cs="Arial"/>
          <w:sz w:val="24"/>
          <w:szCs w:val="24"/>
        </w:rPr>
      </w:pPr>
      <w:r>
        <w:rPr>
          <w:rFonts w:ascii="Arial" w:hAnsi="Arial" w:cs="Arial"/>
          <w:sz w:val="24"/>
          <w:szCs w:val="24"/>
        </w:rPr>
        <w:t>Ambulatorio (</w:t>
      </w:r>
      <w:r w:rsidR="00AF506F">
        <w:rPr>
          <w:rFonts w:ascii="Arial" w:hAnsi="Arial" w:cs="Arial"/>
          <w:sz w:val="24"/>
          <w:szCs w:val="24"/>
        </w:rPr>
        <w:t>Protección</w:t>
      </w:r>
      <w:r>
        <w:rPr>
          <w:rFonts w:ascii="Arial" w:hAnsi="Arial" w:cs="Arial"/>
          <w:sz w:val="24"/>
          <w:szCs w:val="24"/>
        </w:rPr>
        <w:t>, conductores)</w:t>
      </w:r>
    </w:p>
    <w:p w:rsidR="00B34ADB" w:rsidRPr="003465F3" w:rsidRDefault="00B34ADB" w:rsidP="00B34ADB">
      <w:pPr>
        <w:spacing w:line="360" w:lineRule="auto"/>
        <w:ind w:left="567"/>
        <w:rPr>
          <w:rFonts w:ascii="Arial" w:hAnsi="Arial" w:cs="Arial"/>
          <w:color w:val="000000"/>
          <w:sz w:val="24"/>
          <w:lang w:val="es-CO"/>
        </w:rPr>
      </w:pPr>
      <w:r w:rsidRPr="003465F3">
        <w:rPr>
          <w:rFonts w:ascii="Arial" w:hAnsi="Arial" w:cs="Arial"/>
          <w:color w:val="000000"/>
          <w:sz w:val="24"/>
          <w:lang w:val="es-CO"/>
        </w:rPr>
        <w:t>E</w:t>
      </w:r>
      <w:r>
        <w:rPr>
          <w:rFonts w:ascii="Arial" w:hAnsi="Arial" w:cs="Arial"/>
          <w:color w:val="000000"/>
          <w:sz w:val="24"/>
          <w:lang w:val="es-CO"/>
        </w:rPr>
        <w:t>studio de carga del ambulatorio:</w:t>
      </w:r>
    </w:p>
    <w:p w:rsidR="00B34ADB" w:rsidRDefault="00B34ADB" w:rsidP="00B34ADB">
      <w:pPr>
        <w:spacing w:line="360" w:lineRule="auto"/>
        <w:jc w:val="center"/>
        <w:rPr>
          <w:rFonts w:ascii="Arial" w:hAnsi="Arial" w:cs="Arial"/>
          <w:sz w:val="24"/>
          <w:szCs w:val="24"/>
        </w:rPr>
      </w:pPr>
      <w:r>
        <w:rPr>
          <w:rFonts w:ascii="Arial" w:hAnsi="Arial" w:cs="Arial"/>
          <w:b/>
          <w:color w:val="000000"/>
          <w:sz w:val="24"/>
          <w:lang w:val="es-CO"/>
        </w:rPr>
        <w:t>Tabla N°</w:t>
      </w:r>
      <w:r w:rsidR="008E55D3">
        <w:rPr>
          <w:rFonts w:ascii="Arial" w:hAnsi="Arial" w:cs="Arial"/>
          <w:b/>
          <w:color w:val="000000"/>
          <w:sz w:val="24"/>
          <w:lang w:val="es-CO"/>
        </w:rPr>
        <w:t>14</w:t>
      </w:r>
      <w:r>
        <w:rPr>
          <w:rFonts w:ascii="Arial" w:hAnsi="Arial" w:cs="Arial"/>
          <w:b/>
          <w:color w:val="000000"/>
          <w:sz w:val="24"/>
          <w:lang w:val="es-CO"/>
        </w:rPr>
        <w:t xml:space="preserve">: </w:t>
      </w:r>
      <w:r>
        <w:rPr>
          <w:rFonts w:ascii="Arial" w:hAnsi="Arial" w:cs="Arial"/>
          <w:b/>
          <w:sz w:val="24"/>
          <w:szCs w:val="24"/>
        </w:rPr>
        <w:t>Estudio de carga.</w:t>
      </w:r>
    </w:p>
    <w:tbl>
      <w:tblPr>
        <w:tblW w:w="8286" w:type="dxa"/>
        <w:tblInd w:w="5" w:type="dxa"/>
        <w:tblLayout w:type="fixed"/>
        <w:tblCellMar>
          <w:left w:w="0" w:type="dxa"/>
          <w:right w:w="0" w:type="dxa"/>
        </w:tblCellMar>
        <w:tblLook w:val="0000"/>
      </w:tblPr>
      <w:tblGrid>
        <w:gridCol w:w="2758"/>
        <w:gridCol w:w="2758"/>
        <w:gridCol w:w="11"/>
        <w:gridCol w:w="569"/>
        <w:gridCol w:w="2169"/>
        <w:gridCol w:w="21"/>
      </w:tblGrid>
      <w:tr w:rsidR="00B34ADB" w:rsidTr="00385A06">
        <w:trPr>
          <w:gridAfter w:val="1"/>
          <w:wAfter w:w="21" w:type="dxa"/>
          <w:trHeight w:val="603"/>
        </w:trPr>
        <w:tc>
          <w:tcPr>
            <w:tcW w:w="2758" w:type="dxa"/>
            <w:vMerge w:val="restart"/>
            <w:tcBorders>
              <w:top w:val="single" w:sz="4" w:space="0" w:color="000000"/>
              <w:left w:val="single" w:sz="4" w:space="0" w:color="000000"/>
              <w:bottom w:val="single" w:sz="4" w:space="0" w:color="000000"/>
            </w:tcBorders>
            <w:shd w:val="clear" w:color="auto" w:fill="EAF1DD"/>
            <w:vAlign w:val="center"/>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t>Circuitos ramales del ente público.</w:t>
            </w:r>
          </w:p>
        </w:tc>
        <w:tc>
          <w:tcPr>
            <w:tcW w:w="2769" w:type="dxa"/>
            <w:gridSpan w:val="2"/>
            <w:tcBorders>
              <w:top w:val="single" w:sz="4" w:space="0" w:color="000000"/>
              <w:left w:val="single" w:sz="4" w:space="0" w:color="000000"/>
              <w:bottom w:val="single" w:sz="4" w:space="0" w:color="000000"/>
            </w:tcBorders>
            <w:shd w:val="clear" w:color="auto" w:fill="EAF1DD"/>
            <w:vAlign w:val="center"/>
          </w:tcPr>
          <w:p w:rsidR="00B34ADB" w:rsidRDefault="00B34ADB" w:rsidP="00385A06">
            <w:pPr>
              <w:spacing w:after="0" w:line="100" w:lineRule="atLeast"/>
              <w:jc w:val="center"/>
            </w:pPr>
            <w:r>
              <w:rPr>
                <w:rFonts w:ascii="Arial" w:hAnsi="Arial" w:cs="Arial"/>
                <w:sz w:val="24"/>
                <w:szCs w:val="24"/>
              </w:rPr>
              <w:t>Carga en vatios (W) del ente público.</w:t>
            </w:r>
          </w:p>
        </w:tc>
        <w:tc>
          <w:tcPr>
            <w:tcW w:w="2738" w:type="dxa"/>
            <w:gridSpan w:val="2"/>
            <w:tcBorders>
              <w:left w:val="single" w:sz="4" w:space="0" w:color="000000"/>
            </w:tcBorders>
            <w:shd w:val="clear" w:color="auto" w:fill="auto"/>
          </w:tcPr>
          <w:p w:rsidR="00B34ADB" w:rsidRDefault="00B34ADB" w:rsidP="00385A06">
            <w:pPr>
              <w:snapToGrid w:val="0"/>
            </w:pPr>
          </w:p>
        </w:tc>
      </w:tr>
      <w:tr w:rsidR="00B34ADB" w:rsidTr="00385A06">
        <w:tblPrEx>
          <w:tblCellMar>
            <w:left w:w="108" w:type="dxa"/>
            <w:right w:w="108" w:type="dxa"/>
          </w:tblCellMar>
        </w:tblPrEx>
        <w:trPr>
          <w:trHeight w:val="249"/>
        </w:trPr>
        <w:tc>
          <w:tcPr>
            <w:tcW w:w="2758" w:type="dxa"/>
            <w:vMerge/>
            <w:tcBorders>
              <w:top w:val="single" w:sz="4" w:space="0" w:color="000000"/>
              <w:left w:val="single" w:sz="4" w:space="0" w:color="000000"/>
              <w:bottom w:val="single" w:sz="4" w:space="0" w:color="000000"/>
            </w:tcBorders>
            <w:shd w:val="clear" w:color="auto" w:fill="EAF1DD"/>
            <w:vAlign w:val="center"/>
          </w:tcPr>
          <w:p w:rsidR="00B34ADB" w:rsidRDefault="00B34ADB" w:rsidP="00385A06">
            <w:pPr>
              <w:snapToGrid w:val="0"/>
              <w:spacing w:after="0" w:line="100" w:lineRule="atLeast"/>
              <w:jc w:val="center"/>
              <w:rPr>
                <w:rFonts w:ascii="Arial" w:hAnsi="Arial" w:cs="Arial"/>
                <w:sz w:val="24"/>
                <w:szCs w:val="24"/>
              </w:rPr>
            </w:pPr>
          </w:p>
        </w:tc>
        <w:tc>
          <w:tcPr>
            <w:tcW w:w="2758" w:type="dxa"/>
            <w:tcBorders>
              <w:top w:val="single" w:sz="4" w:space="0" w:color="000000"/>
              <w:left w:val="single" w:sz="4" w:space="0" w:color="000000"/>
              <w:bottom w:val="single" w:sz="4" w:space="0" w:color="000000"/>
            </w:tcBorders>
            <w:shd w:val="clear" w:color="auto" w:fill="548DD4"/>
            <w:vAlign w:val="center"/>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t>Fase</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B34ADB" w:rsidRDefault="00B34ADB" w:rsidP="00385A06">
            <w:pPr>
              <w:spacing w:after="0" w:line="100" w:lineRule="atLeast"/>
              <w:jc w:val="center"/>
            </w:pPr>
            <w:r>
              <w:rPr>
                <w:rFonts w:ascii="Arial" w:hAnsi="Arial" w:cs="Arial"/>
                <w:sz w:val="24"/>
                <w:szCs w:val="24"/>
              </w:rPr>
              <w:t>Neutro</w:t>
            </w:r>
          </w:p>
        </w:tc>
      </w:tr>
      <w:tr w:rsidR="00B34ADB" w:rsidTr="00385A06">
        <w:tblPrEx>
          <w:tblCellMar>
            <w:left w:w="108" w:type="dxa"/>
            <w:right w:w="108" w:type="dxa"/>
          </w:tblCellMar>
        </w:tblPrEx>
        <w:trPr>
          <w:trHeight w:val="492"/>
        </w:trPr>
        <w:tc>
          <w:tcPr>
            <w:tcW w:w="2758" w:type="dxa"/>
            <w:tcBorders>
              <w:top w:val="single" w:sz="4" w:space="0" w:color="000000"/>
              <w:left w:val="single" w:sz="4" w:space="0" w:color="000000"/>
              <w:bottom w:val="single" w:sz="4" w:space="0" w:color="000000"/>
            </w:tcBorders>
            <w:shd w:val="clear" w:color="auto" w:fill="EAF1DD"/>
            <w:vAlign w:val="center"/>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t>Iluminación:</w:t>
            </w:r>
          </w:p>
          <w:p w:rsidR="00B34ADB" w:rsidRDefault="00B34ADB" w:rsidP="00385A06">
            <w:pPr>
              <w:spacing w:after="0" w:line="100" w:lineRule="atLeast"/>
              <w:jc w:val="center"/>
              <w:rPr>
                <w:rFonts w:ascii="Arial" w:hAnsi="Arial" w:cs="Arial"/>
                <w:sz w:val="24"/>
                <w:szCs w:val="24"/>
              </w:rPr>
            </w:pPr>
            <w:r>
              <w:rPr>
                <w:rFonts w:ascii="Arial" w:hAnsi="Arial" w:cs="Arial"/>
                <w:sz w:val="24"/>
                <w:szCs w:val="24"/>
              </w:rPr>
              <w:t>(4 Circuito)</w:t>
            </w:r>
          </w:p>
        </w:tc>
        <w:tc>
          <w:tcPr>
            <w:tcW w:w="2758" w:type="dxa"/>
            <w:tcBorders>
              <w:top w:val="single" w:sz="4" w:space="0" w:color="000000"/>
              <w:left w:val="single" w:sz="4" w:space="0" w:color="000000"/>
              <w:bottom w:val="single" w:sz="4" w:space="0" w:color="000000"/>
            </w:tcBorders>
            <w:shd w:val="clear" w:color="auto" w:fill="548DD4"/>
            <w:vAlign w:val="center"/>
          </w:tcPr>
          <w:p w:rsidR="00B34ADB" w:rsidRDefault="00B34ADB" w:rsidP="00385A06">
            <w:pPr>
              <w:snapToGrid w:val="0"/>
              <w:spacing w:after="0" w:line="100" w:lineRule="atLeast"/>
              <w:jc w:val="center"/>
              <w:rPr>
                <w:rFonts w:ascii="Arial" w:hAnsi="Arial" w:cs="Arial"/>
                <w:sz w:val="24"/>
                <w:szCs w:val="24"/>
              </w:rPr>
            </w:pPr>
          </w:p>
          <w:p w:rsidR="00B34ADB" w:rsidRDefault="00B34ADB" w:rsidP="00385A06">
            <w:pPr>
              <w:spacing w:after="0" w:line="100" w:lineRule="atLeast"/>
              <w:jc w:val="center"/>
              <w:rPr>
                <w:rFonts w:ascii="Arial" w:hAnsi="Arial" w:cs="Arial"/>
                <w:sz w:val="24"/>
                <w:szCs w:val="24"/>
              </w:rPr>
            </w:pPr>
            <w:r>
              <w:rPr>
                <w:rFonts w:ascii="Arial" w:hAnsi="Arial" w:cs="Arial"/>
                <w:sz w:val="24"/>
                <w:szCs w:val="24"/>
              </w:rPr>
              <w:t>4800 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B34ADB" w:rsidRDefault="00B34ADB" w:rsidP="00385A06">
            <w:pPr>
              <w:snapToGrid w:val="0"/>
              <w:spacing w:after="0" w:line="100" w:lineRule="atLeast"/>
              <w:jc w:val="center"/>
              <w:rPr>
                <w:rFonts w:ascii="Arial" w:hAnsi="Arial" w:cs="Arial"/>
                <w:sz w:val="24"/>
                <w:szCs w:val="24"/>
              </w:rPr>
            </w:pPr>
          </w:p>
          <w:p w:rsidR="00B34ADB" w:rsidRDefault="00B34ADB" w:rsidP="00385A06">
            <w:pPr>
              <w:spacing w:after="0" w:line="100" w:lineRule="atLeast"/>
              <w:ind w:left="360"/>
              <w:jc w:val="center"/>
            </w:pPr>
            <w:r>
              <w:rPr>
                <w:rFonts w:ascii="Arial" w:hAnsi="Arial" w:cs="Arial"/>
                <w:sz w:val="24"/>
                <w:szCs w:val="24"/>
              </w:rPr>
              <w:t>4800 W</w:t>
            </w:r>
          </w:p>
        </w:tc>
      </w:tr>
      <w:tr w:rsidR="00B34ADB" w:rsidTr="00385A06">
        <w:tblPrEx>
          <w:tblCellMar>
            <w:left w:w="108" w:type="dxa"/>
            <w:right w:w="108" w:type="dxa"/>
          </w:tblCellMar>
        </w:tblPrEx>
        <w:trPr>
          <w:trHeight w:val="505"/>
        </w:trPr>
        <w:tc>
          <w:tcPr>
            <w:tcW w:w="2758" w:type="dxa"/>
            <w:tcBorders>
              <w:top w:val="single" w:sz="4" w:space="0" w:color="000000"/>
              <w:left w:val="single" w:sz="4" w:space="0" w:color="000000"/>
              <w:bottom w:val="single" w:sz="4" w:space="0" w:color="000000"/>
            </w:tcBorders>
            <w:shd w:val="clear" w:color="auto" w:fill="EAF1DD"/>
            <w:vAlign w:val="center"/>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t>Tomacorrientes de uso general (7)</w:t>
            </w:r>
          </w:p>
        </w:tc>
        <w:tc>
          <w:tcPr>
            <w:tcW w:w="2758" w:type="dxa"/>
            <w:tcBorders>
              <w:top w:val="single" w:sz="4" w:space="0" w:color="000000"/>
              <w:left w:val="single" w:sz="4" w:space="0" w:color="000000"/>
              <w:bottom w:val="single" w:sz="4" w:space="0" w:color="000000"/>
            </w:tcBorders>
            <w:shd w:val="clear" w:color="auto" w:fill="548DD4"/>
            <w:vAlign w:val="center"/>
          </w:tcPr>
          <w:p w:rsidR="00B34ADB" w:rsidRDefault="00B34ADB" w:rsidP="00385A06">
            <w:pPr>
              <w:snapToGrid w:val="0"/>
              <w:spacing w:after="0" w:line="100" w:lineRule="atLeast"/>
              <w:jc w:val="center"/>
              <w:rPr>
                <w:rFonts w:ascii="Arial" w:hAnsi="Arial" w:cs="Arial"/>
                <w:sz w:val="24"/>
                <w:szCs w:val="24"/>
              </w:rPr>
            </w:pPr>
          </w:p>
          <w:p w:rsidR="00B34ADB" w:rsidRDefault="00B34ADB" w:rsidP="00385A06">
            <w:pPr>
              <w:spacing w:after="0" w:line="100" w:lineRule="atLeast"/>
              <w:jc w:val="center"/>
              <w:rPr>
                <w:rFonts w:ascii="Arial" w:hAnsi="Arial" w:cs="Arial"/>
                <w:sz w:val="24"/>
                <w:szCs w:val="24"/>
              </w:rPr>
            </w:pPr>
            <w:r>
              <w:rPr>
                <w:rFonts w:ascii="Arial" w:hAnsi="Arial" w:cs="Arial"/>
                <w:sz w:val="24"/>
                <w:szCs w:val="24"/>
              </w:rPr>
              <w:t>9000 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B34ADB" w:rsidRDefault="00B34ADB" w:rsidP="00385A06">
            <w:pPr>
              <w:snapToGrid w:val="0"/>
              <w:spacing w:after="0" w:line="100" w:lineRule="atLeast"/>
              <w:jc w:val="center"/>
              <w:rPr>
                <w:rFonts w:ascii="Arial" w:hAnsi="Arial" w:cs="Arial"/>
                <w:sz w:val="24"/>
                <w:szCs w:val="24"/>
              </w:rPr>
            </w:pPr>
          </w:p>
          <w:p w:rsidR="00B34ADB" w:rsidRDefault="00B34ADB" w:rsidP="00385A06">
            <w:pPr>
              <w:spacing w:after="0" w:line="100" w:lineRule="atLeast"/>
              <w:jc w:val="center"/>
            </w:pPr>
            <w:r>
              <w:rPr>
                <w:rFonts w:ascii="Arial" w:hAnsi="Arial" w:cs="Arial"/>
                <w:sz w:val="24"/>
                <w:szCs w:val="24"/>
              </w:rPr>
              <w:t>9000 W</w:t>
            </w:r>
          </w:p>
        </w:tc>
      </w:tr>
      <w:tr w:rsidR="00B34ADB" w:rsidTr="00385A06">
        <w:tblPrEx>
          <w:tblCellMar>
            <w:left w:w="108" w:type="dxa"/>
            <w:right w:w="108" w:type="dxa"/>
          </w:tblCellMar>
        </w:tblPrEx>
        <w:trPr>
          <w:trHeight w:val="252"/>
        </w:trPr>
        <w:tc>
          <w:tcPr>
            <w:tcW w:w="2758" w:type="dxa"/>
            <w:tcBorders>
              <w:top w:val="single" w:sz="4" w:space="0" w:color="000000"/>
              <w:left w:val="single" w:sz="4" w:space="0" w:color="000000"/>
              <w:bottom w:val="single" w:sz="4" w:space="0" w:color="000000"/>
            </w:tcBorders>
            <w:shd w:val="clear" w:color="auto" w:fill="EAF1DD"/>
            <w:vAlign w:val="center"/>
          </w:tcPr>
          <w:p w:rsidR="00B34ADB" w:rsidRDefault="00B34ADB" w:rsidP="00385A06">
            <w:pPr>
              <w:spacing w:after="0" w:line="100" w:lineRule="atLeast"/>
              <w:ind w:left="-54"/>
              <w:jc w:val="center"/>
              <w:rPr>
                <w:rFonts w:ascii="Arial" w:hAnsi="Arial" w:cs="Arial"/>
                <w:sz w:val="24"/>
                <w:szCs w:val="24"/>
              </w:rPr>
            </w:pPr>
            <w:r>
              <w:rPr>
                <w:rFonts w:ascii="Arial" w:hAnsi="Arial" w:cs="Arial"/>
                <w:b/>
                <w:sz w:val="24"/>
                <w:szCs w:val="24"/>
                <w:lang w:val="es-ES"/>
              </w:rPr>
              <w:t>Total:</w:t>
            </w:r>
          </w:p>
        </w:tc>
        <w:tc>
          <w:tcPr>
            <w:tcW w:w="2758" w:type="dxa"/>
            <w:tcBorders>
              <w:top w:val="single" w:sz="4" w:space="0" w:color="000000"/>
              <w:left w:val="single" w:sz="4" w:space="0" w:color="000000"/>
              <w:bottom w:val="single" w:sz="4" w:space="0" w:color="000000"/>
            </w:tcBorders>
            <w:shd w:val="clear" w:color="auto" w:fill="548DD4"/>
            <w:vAlign w:val="center"/>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t>13800W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B34ADB" w:rsidRDefault="00B34ADB" w:rsidP="00385A06">
            <w:pPr>
              <w:spacing w:after="0" w:line="100" w:lineRule="atLeast"/>
              <w:jc w:val="center"/>
            </w:pPr>
            <w:r>
              <w:rPr>
                <w:rFonts w:ascii="Arial" w:hAnsi="Arial" w:cs="Arial"/>
                <w:sz w:val="24"/>
                <w:szCs w:val="24"/>
              </w:rPr>
              <w:t>13800 W</w:t>
            </w:r>
          </w:p>
        </w:tc>
      </w:tr>
      <w:tr w:rsidR="00B34ADB" w:rsidTr="00385A06">
        <w:tblPrEx>
          <w:tblCellMar>
            <w:left w:w="108" w:type="dxa"/>
            <w:right w:w="108" w:type="dxa"/>
          </w:tblCellMar>
        </w:tblPrEx>
        <w:trPr>
          <w:trHeight w:val="1503"/>
        </w:trPr>
        <w:tc>
          <w:tcPr>
            <w:tcW w:w="2758" w:type="dxa"/>
            <w:tcBorders>
              <w:top w:val="single" w:sz="4" w:space="0" w:color="000000"/>
              <w:left w:val="single" w:sz="4" w:space="0" w:color="000000"/>
              <w:bottom w:val="single" w:sz="4" w:space="0" w:color="000000"/>
            </w:tcBorders>
            <w:shd w:val="clear" w:color="auto" w:fill="EAF1DD"/>
            <w:vAlign w:val="center"/>
          </w:tcPr>
          <w:p w:rsidR="00B34ADB" w:rsidRDefault="00B34ADB" w:rsidP="00385A06">
            <w:pPr>
              <w:spacing w:after="0" w:line="100" w:lineRule="atLeast"/>
              <w:jc w:val="center"/>
              <w:rPr>
                <w:rFonts w:ascii="Arial" w:hAnsi="Arial" w:cs="Arial"/>
                <w:b/>
                <w:sz w:val="24"/>
                <w:szCs w:val="24"/>
              </w:rPr>
            </w:pPr>
            <w:r>
              <w:rPr>
                <w:rFonts w:ascii="Arial" w:hAnsi="Arial" w:cs="Arial"/>
                <w:b/>
                <w:sz w:val="24"/>
                <w:szCs w:val="24"/>
              </w:rPr>
              <w:t>Aplicando F.D</w:t>
            </w:r>
          </w:p>
          <w:p w:rsidR="00B34ADB" w:rsidRDefault="00B34ADB" w:rsidP="00385A06">
            <w:pPr>
              <w:spacing w:after="0" w:line="100" w:lineRule="atLeast"/>
              <w:jc w:val="center"/>
              <w:rPr>
                <w:rFonts w:ascii="Arial" w:hAnsi="Arial" w:cs="Arial"/>
                <w:sz w:val="24"/>
                <w:szCs w:val="24"/>
              </w:rPr>
            </w:pPr>
            <w:r>
              <w:rPr>
                <w:rFonts w:ascii="Arial" w:hAnsi="Arial" w:cs="Arial"/>
                <w:b/>
                <w:sz w:val="24"/>
                <w:szCs w:val="24"/>
              </w:rPr>
              <w:t>(solo neutro)</w:t>
            </w:r>
          </w:p>
          <w:p w:rsidR="00B34ADB" w:rsidRDefault="00B34ADB" w:rsidP="00385A06">
            <w:pPr>
              <w:spacing w:after="0" w:line="100" w:lineRule="atLeast"/>
              <w:jc w:val="center"/>
              <w:rPr>
                <w:rFonts w:ascii="Arial" w:hAnsi="Arial" w:cs="Arial"/>
                <w:sz w:val="24"/>
                <w:szCs w:val="24"/>
                <w:lang w:val="es-ES"/>
              </w:rPr>
            </w:pPr>
            <w:r>
              <w:rPr>
                <w:rFonts w:ascii="Arial" w:hAnsi="Arial" w:cs="Arial"/>
                <w:sz w:val="24"/>
                <w:szCs w:val="24"/>
              </w:rPr>
              <w:t>Los primeros 3000 al 100%</w:t>
            </w:r>
          </w:p>
          <w:p w:rsidR="00B34ADB" w:rsidRDefault="00B34ADB" w:rsidP="00385A06">
            <w:pPr>
              <w:spacing w:after="0" w:line="100" w:lineRule="atLeast"/>
              <w:jc w:val="center"/>
              <w:rPr>
                <w:rFonts w:ascii="Arial" w:hAnsi="Arial" w:cs="Arial"/>
                <w:sz w:val="24"/>
                <w:szCs w:val="24"/>
              </w:rPr>
            </w:pPr>
            <w:r>
              <w:rPr>
                <w:rFonts w:ascii="Arial" w:hAnsi="Arial" w:cs="Arial"/>
                <w:sz w:val="24"/>
                <w:szCs w:val="24"/>
                <w:lang w:val="es-ES"/>
              </w:rPr>
              <w:t>Resto → 35%</w:t>
            </w:r>
          </w:p>
        </w:tc>
        <w:tc>
          <w:tcPr>
            <w:tcW w:w="2758" w:type="dxa"/>
            <w:tcBorders>
              <w:top w:val="single" w:sz="4" w:space="0" w:color="000000"/>
              <w:left w:val="single" w:sz="4" w:space="0" w:color="000000"/>
              <w:bottom w:val="single" w:sz="4" w:space="0" w:color="000000"/>
            </w:tcBorders>
            <w:shd w:val="clear" w:color="auto" w:fill="548DD4"/>
            <w:vAlign w:val="center"/>
          </w:tcPr>
          <w:p w:rsidR="00B34ADB" w:rsidRDefault="00B34ADB" w:rsidP="00385A06">
            <w:pPr>
              <w:snapToGrid w:val="0"/>
              <w:spacing w:after="0" w:line="100" w:lineRule="atLeast"/>
              <w:jc w:val="center"/>
              <w:rPr>
                <w:rFonts w:ascii="Arial" w:hAnsi="Arial" w:cs="Arial"/>
                <w:sz w:val="24"/>
                <w:szCs w:val="24"/>
              </w:rPr>
            </w:pPr>
          </w:p>
          <w:p w:rsidR="00B34ADB" w:rsidRDefault="00B34ADB" w:rsidP="00385A06">
            <w:pPr>
              <w:spacing w:after="0" w:line="100" w:lineRule="atLeast"/>
              <w:jc w:val="center"/>
            </w:pPr>
            <w:r>
              <w:rPr>
                <w:rFonts w:ascii="Arial" w:hAnsi="Arial" w:cs="Arial"/>
                <w:sz w:val="24"/>
                <w:szCs w:val="24"/>
              </w:rPr>
              <w:t>6780 W</w:t>
            </w:r>
          </w:p>
          <w:p w:rsidR="00B34ADB" w:rsidRDefault="00B34ADB" w:rsidP="00385A06">
            <w:pPr>
              <w:spacing w:after="0" w:line="100" w:lineRule="atLeast"/>
              <w:jc w:val="center"/>
              <w:rPr>
                <w:rFonts w:ascii="Arial" w:hAnsi="Arial" w:cs="Arial"/>
                <w:sz w:val="24"/>
                <w:szCs w:val="24"/>
              </w:rPr>
            </w:pP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B34ADB" w:rsidRDefault="00B34ADB" w:rsidP="00385A06">
            <w:pPr>
              <w:snapToGrid w:val="0"/>
              <w:spacing w:after="0" w:line="100" w:lineRule="atLeast"/>
              <w:jc w:val="center"/>
              <w:rPr>
                <w:rFonts w:ascii="Arial" w:hAnsi="Arial" w:cs="Arial"/>
                <w:sz w:val="24"/>
                <w:szCs w:val="24"/>
              </w:rPr>
            </w:pPr>
          </w:p>
          <w:p w:rsidR="00B34ADB" w:rsidRDefault="00B34ADB" w:rsidP="00385A06">
            <w:pPr>
              <w:spacing w:after="0" w:line="100" w:lineRule="atLeast"/>
              <w:jc w:val="center"/>
            </w:pPr>
            <w:r>
              <w:rPr>
                <w:rFonts w:ascii="Arial" w:hAnsi="Arial" w:cs="Arial"/>
                <w:sz w:val="24"/>
                <w:szCs w:val="24"/>
              </w:rPr>
              <w:t>6780W</w:t>
            </w:r>
          </w:p>
        </w:tc>
      </w:tr>
      <w:tr w:rsidR="00B34ADB" w:rsidTr="00385A06">
        <w:tblPrEx>
          <w:tblCellMar>
            <w:left w:w="108" w:type="dxa"/>
            <w:right w:w="108" w:type="dxa"/>
          </w:tblCellMar>
        </w:tblPrEx>
        <w:trPr>
          <w:trHeight w:val="518"/>
        </w:trPr>
        <w:tc>
          <w:tcPr>
            <w:tcW w:w="8286" w:type="dxa"/>
            <w:gridSpan w:val="6"/>
            <w:tcBorders>
              <w:top w:val="single" w:sz="4" w:space="0" w:color="000000"/>
              <w:left w:val="single" w:sz="4" w:space="0" w:color="000000"/>
              <w:bottom w:val="single" w:sz="4" w:space="0" w:color="000000"/>
              <w:right w:val="single" w:sz="4" w:space="0" w:color="000000"/>
            </w:tcBorders>
            <w:shd w:val="clear" w:color="auto" w:fill="EAF1DD"/>
            <w:vAlign w:val="center"/>
          </w:tcPr>
          <w:p w:rsidR="00B34ADB" w:rsidRDefault="00B34ADB" w:rsidP="00385A06">
            <w:pPr>
              <w:spacing w:after="0" w:line="100" w:lineRule="atLeast"/>
              <w:jc w:val="center"/>
              <w:rPr>
                <w:rFonts w:ascii="Arial" w:hAnsi="Arial" w:cs="Arial"/>
                <w:sz w:val="24"/>
                <w:szCs w:val="24"/>
              </w:rPr>
            </w:pPr>
            <w:r>
              <w:rPr>
                <w:rFonts w:ascii="Arial" w:hAnsi="Arial" w:cs="Arial"/>
                <w:b/>
                <w:bCs/>
                <w:sz w:val="24"/>
                <w:szCs w:val="24"/>
              </w:rPr>
              <w:t>Circuitos especiales:</w:t>
            </w:r>
          </w:p>
          <w:p w:rsidR="00B34ADB" w:rsidRDefault="00B34ADB" w:rsidP="00385A06">
            <w:pPr>
              <w:spacing w:after="0" w:line="100" w:lineRule="atLeast"/>
              <w:jc w:val="center"/>
              <w:rPr>
                <w:rFonts w:ascii="Arial" w:hAnsi="Arial" w:cs="Arial"/>
                <w:sz w:val="24"/>
                <w:szCs w:val="24"/>
              </w:rPr>
            </w:pPr>
          </w:p>
        </w:tc>
      </w:tr>
      <w:tr w:rsidR="00B34ADB" w:rsidTr="00385A06">
        <w:tblPrEx>
          <w:tblCellMar>
            <w:left w:w="108" w:type="dxa"/>
            <w:right w:w="108" w:type="dxa"/>
          </w:tblCellMar>
        </w:tblPrEx>
        <w:trPr>
          <w:trHeight w:val="2048"/>
        </w:trPr>
        <w:tc>
          <w:tcPr>
            <w:tcW w:w="2758" w:type="dxa"/>
            <w:tcBorders>
              <w:left w:val="single" w:sz="4" w:space="0" w:color="000000"/>
              <w:bottom w:val="single" w:sz="4" w:space="0" w:color="000000"/>
            </w:tcBorders>
            <w:shd w:val="clear" w:color="auto" w:fill="EAF1DD"/>
            <w:vAlign w:val="center"/>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lastRenderedPageBreak/>
              <w:t>*Aire acondicionado (2) 12000 BTU</w:t>
            </w:r>
          </w:p>
          <w:p w:rsidR="00B34ADB" w:rsidRDefault="00B34ADB" w:rsidP="00385A06">
            <w:pPr>
              <w:spacing w:after="0" w:line="100" w:lineRule="atLeast"/>
              <w:jc w:val="center"/>
              <w:rPr>
                <w:rFonts w:ascii="Arial" w:hAnsi="Arial" w:cs="Arial"/>
                <w:sz w:val="24"/>
                <w:szCs w:val="24"/>
              </w:rPr>
            </w:pPr>
          </w:p>
        </w:tc>
        <w:tc>
          <w:tcPr>
            <w:tcW w:w="2758" w:type="dxa"/>
            <w:tcBorders>
              <w:left w:val="single" w:sz="4" w:space="0" w:color="000000"/>
              <w:bottom w:val="single" w:sz="4" w:space="0" w:color="000000"/>
            </w:tcBorders>
            <w:shd w:val="clear" w:color="auto" w:fill="548DD4"/>
            <w:vAlign w:val="center"/>
          </w:tcPr>
          <w:p w:rsidR="00B34ADB" w:rsidRDefault="00B34ADB" w:rsidP="00385A06">
            <w:pPr>
              <w:snapToGrid w:val="0"/>
              <w:spacing w:after="0"/>
              <w:jc w:val="center"/>
              <w:rPr>
                <w:rFonts w:ascii="Arial" w:hAnsi="Arial" w:cs="Arial"/>
                <w:sz w:val="24"/>
                <w:szCs w:val="24"/>
              </w:rPr>
            </w:pPr>
          </w:p>
          <w:p w:rsidR="00B34ADB" w:rsidRDefault="00B34ADB" w:rsidP="00385A06">
            <w:pPr>
              <w:spacing w:after="0" w:line="360" w:lineRule="auto"/>
              <w:jc w:val="center"/>
              <w:rPr>
                <w:rFonts w:ascii="Arial" w:hAnsi="Arial" w:cs="Arial"/>
                <w:sz w:val="24"/>
                <w:szCs w:val="24"/>
              </w:rPr>
            </w:pPr>
            <w:r>
              <w:rPr>
                <w:rFonts w:ascii="Arial" w:hAnsi="Arial" w:cs="Arial"/>
                <w:sz w:val="24"/>
                <w:szCs w:val="24"/>
              </w:rPr>
              <w:t>2440 W</w:t>
            </w:r>
          </w:p>
          <w:p w:rsidR="00B34ADB" w:rsidRDefault="00B34ADB" w:rsidP="00385A06">
            <w:pPr>
              <w:spacing w:after="0" w:line="360" w:lineRule="auto"/>
              <w:jc w:val="center"/>
              <w:rPr>
                <w:rFonts w:ascii="Arial" w:hAnsi="Arial" w:cs="Arial"/>
                <w:sz w:val="24"/>
                <w:szCs w:val="24"/>
              </w:rPr>
            </w:pPr>
          </w:p>
          <w:p w:rsidR="00B34ADB" w:rsidRDefault="00B34ADB" w:rsidP="00385A06">
            <w:pPr>
              <w:spacing w:after="0" w:line="360" w:lineRule="auto"/>
              <w:jc w:val="center"/>
              <w:rPr>
                <w:rFonts w:ascii="Arial" w:hAnsi="Arial" w:cs="Arial"/>
                <w:sz w:val="24"/>
                <w:szCs w:val="24"/>
              </w:rPr>
            </w:pPr>
          </w:p>
        </w:tc>
        <w:tc>
          <w:tcPr>
            <w:tcW w:w="2770" w:type="dxa"/>
            <w:gridSpan w:val="4"/>
            <w:tcBorders>
              <w:left w:val="single" w:sz="4" w:space="0" w:color="000000"/>
              <w:bottom w:val="single" w:sz="4" w:space="0" w:color="000000"/>
              <w:right w:val="single" w:sz="4" w:space="0" w:color="000000"/>
            </w:tcBorders>
            <w:shd w:val="clear" w:color="auto" w:fill="E5B8B7"/>
            <w:vAlign w:val="center"/>
          </w:tcPr>
          <w:p w:rsidR="00B34ADB" w:rsidRDefault="00B34ADB" w:rsidP="00385A06">
            <w:pPr>
              <w:snapToGrid w:val="0"/>
              <w:spacing w:after="0"/>
              <w:jc w:val="center"/>
              <w:rPr>
                <w:rFonts w:ascii="Arial" w:hAnsi="Arial" w:cs="Arial"/>
                <w:sz w:val="24"/>
                <w:szCs w:val="24"/>
              </w:rPr>
            </w:pPr>
          </w:p>
          <w:p w:rsidR="00B34ADB" w:rsidRDefault="00B34ADB" w:rsidP="00385A06">
            <w:pPr>
              <w:spacing w:after="0" w:line="360" w:lineRule="auto"/>
              <w:jc w:val="center"/>
              <w:rPr>
                <w:rFonts w:ascii="Arial" w:hAnsi="Arial" w:cs="Arial"/>
                <w:sz w:val="24"/>
                <w:szCs w:val="24"/>
              </w:rPr>
            </w:pPr>
          </w:p>
          <w:p w:rsidR="00B34ADB" w:rsidRDefault="00B34ADB" w:rsidP="00385A06">
            <w:pPr>
              <w:spacing w:after="0" w:line="360" w:lineRule="auto"/>
              <w:jc w:val="center"/>
              <w:rPr>
                <w:rFonts w:ascii="Arial" w:hAnsi="Arial" w:cs="Arial"/>
                <w:sz w:val="24"/>
                <w:szCs w:val="24"/>
              </w:rPr>
            </w:pPr>
          </w:p>
          <w:p w:rsidR="00B34ADB" w:rsidRDefault="00B34ADB" w:rsidP="00385A06">
            <w:pPr>
              <w:spacing w:after="0" w:line="360" w:lineRule="auto"/>
              <w:jc w:val="center"/>
              <w:rPr>
                <w:rFonts w:ascii="Arial" w:hAnsi="Arial" w:cs="Arial"/>
                <w:sz w:val="24"/>
                <w:szCs w:val="24"/>
              </w:rPr>
            </w:pPr>
            <w:r>
              <w:rPr>
                <w:rFonts w:ascii="Arial" w:hAnsi="Arial" w:cs="Arial"/>
                <w:sz w:val="24"/>
                <w:szCs w:val="24"/>
              </w:rPr>
              <w:t>2440 W</w:t>
            </w:r>
          </w:p>
          <w:p w:rsidR="00B34ADB" w:rsidRDefault="00B34ADB" w:rsidP="00385A06">
            <w:pPr>
              <w:spacing w:after="0" w:line="360" w:lineRule="auto"/>
              <w:jc w:val="center"/>
              <w:rPr>
                <w:rFonts w:ascii="Arial" w:hAnsi="Arial" w:cs="Arial"/>
                <w:sz w:val="24"/>
                <w:szCs w:val="24"/>
              </w:rPr>
            </w:pPr>
          </w:p>
          <w:p w:rsidR="00B34ADB" w:rsidRDefault="00B34ADB" w:rsidP="00385A06">
            <w:pPr>
              <w:spacing w:after="0" w:line="360" w:lineRule="auto"/>
              <w:jc w:val="center"/>
            </w:pPr>
          </w:p>
        </w:tc>
      </w:tr>
      <w:tr w:rsidR="00B34ADB" w:rsidTr="00385A06">
        <w:tblPrEx>
          <w:tblCellMar>
            <w:left w:w="108" w:type="dxa"/>
            <w:right w:w="108" w:type="dxa"/>
          </w:tblCellMar>
        </w:tblPrEx>
        <w:trPr>
          <w:trHeight w:val="776"/>
        </w:trPr>
        <w:tc>
          <w:tcPr>
            <w:tcW w:w="2758" w:type="dxa"/>
            <w:tcBorders>
              <w:left w:val="single" w:sz="4" w:space="0" w:color="000000"/>
              <w:bottom w:val="single" w:sz="4" w:space="0" w:color="000000"/>
            </w:tcBorders>
            <w:shd w:val="clear" w:color="auto" w:fill="EAF1DD"/>
            <w:vAlign w:val="center"/>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t>*Aire acondicionado (3) 24000 BTU</w:t>
            </w:r>
          </w:p>
          <w:p w:rsidR="00B34ADB" w:rsidRDefault="00B34ADB" w:rsidP="00385A06">
            <w:pPr>
              <w:spacing w:after="0" w:line="100" w:lineRule="atLeast"/>
              <w:jc w:val="center"/>
              <w:rPr>
                <w:rFonts w:ascii="Arial" w:hAnsi="Arial" w:cs="Arial"/>
                <w:sz w:val="24"/>
                <w:szCs w:val="24"/>
              </w:rPr>
            </w:pPr>
          </w:p>
        </w:tc>
        <w:tc>
          <w:tcPr>
            <w:tcW w:w="2758" w:type="dxa"/>
            <w:tcBorders>
              <w:left w:val="single" w:sz="4" w:space="0" w:color="000000"/>
              <w:bottom w:val="single" w:sz="4" w:space="0" w:color="000000"/>
            </w:tcBorders>
            <w:shd w:val="clear" w:color="auto" w:fill="548DD4"/>
            <w:vAlign w:val="center"/>
          </w:tcPr>
          <w:p w:rsidR="00B34ADB" w:rsidRDefault="00B34ADB" w:rsidP="00385A06">
            <w:pPr>
              <w:snapToGrid w:val="0"/>
              <w:spacing w:after="0" w:line="360" w:lineRule="auto"/>
              <w:jc w:val="center"/>
              <w:rPr>
                <w:rFonts w:ascii="Arial" w:hAnsi="Arial" w:cs="Arial"/>
                <w:sz w:val="24"/>
                <w:szCs w:val="24"/>
              </w:rPr>
            </w:pPr>
          </w:p>
          <w:p w:rsidR="00B34ADB" w:rsidRDefault="00B34ADB" w:rsidP="00385A06">
            <w:pPr>
              <w:spacing w:after="0" w:line="360" w:lineRule="auto"/>
              <w:jc w:val="center"/>
              <w:rPr>
                <w:rFonts w:ascii="Arial" w:hAnsi="Arial" w:cs="Arial"/>
                <w:sz w:val="24"/>
                <w:szCs w:val="24"/>
              </w:rPr>
            </w:pPr>
            <w:r>
              <w:rPr>
                <w:rFonts w:ascii="Arial" w:hAnsi="Arial" w:cs="Arial"/>
                <w:sz w:val="24"/>
                <w:szCs w:val="24"/>
              </w:rPr>
              <w:t>5558 W</w:t>
            </w:r>
          </w:p>
          <w:p w:rsidR="00B34ADB" w:rsidRDefault="00B34ADB" w:rsidP="00385A06">
            <w:pPr>
              <w:spacing w:after="0" w:line="360" w:lineRule="auto"/>
              <w:jc w:val="center"/>
              <w:rPr>
                <w:rFonts w:ascii="Arial" w:hAnsi="Arial" w:cs="Arial"/>
                <w:sz w:val="24"/>
                <w:szCs w:val="24"/>
              </w:rPr>
            </w:pPr>
          </w:p>
        </w:tc>
        <w:tc>
          <w:tcPr>
            <w:tcW w:w="2770" w:type="dxa"/>
            <w:gridSpan w:val="4"/>
            <w:tcBorders>
              <w:left w:val="single" w:sz="4" w:space="0" w:color="000000"/>
              <w:bottom w:val="single" w:sz="4" w:space="0" w:color="000000"/>
              <w:right w:val="single" w:sz="4" w:space="0" w:color="000000"/>
            </w:tcBorders>
            <w:shd w:val="clear" w:color="auto" w:fill="E5B8B7"/>
            <w:vAlign w:val="center"/>
          </w:tcPr>
          <w:p w:rsidR="00B34ADB" w:rsidRPr="00373E8A" w:rsidRDefault="00B34ADB" w:rsidP="00385A06">
            <w:pPr>
              <w:spacing w:after="0" w:line="360" w:lineRule="auto"/>
              <w:jc w:val="center"/>
              <w:rPr>
                <w:rFonts w:ascii="Arial" w:hAnsi="Arial" w:cs="Arial"/>
                <w:sz w:val="24"/>
                <w:szCs w:val="24"/>
              </w:rPr>
            </w:pPr>
            <w:r w:rsidRPr="00373E8A">
              <w:rPr>
                <w:rFonts w:ascii="Arial" w:hAnsi="Arial" w:cs="Arial"/>
                <w:sz w:val="24"/>
                <w:szCs w:val="24"/>
              </w:rPr>
              <w:t>0W</w:t>
            </w:r>
          </w:p>
        </w:tc>
      </w:tr>
      <w:tr w:rsidR="00B34ADB" w:rsidTr="00385A06">
        <w:tblPrEx>
          <w:tblCellMar>
            <w:left w:w="108" w:type="dxa"/>
            <w:right w:w="108" w:type="dxa"/>
          </w:tblCellMar>
        </w:tblPrEx>
        <w:trPr>
          <w:trHeight w:val="664"/>
        </w:trPr>
        <w:tc>
          <w:tcPr>
            <w:tcW w:w="2758" w:type="dxa"/>
            <w:tcBorders>
              <w:left w:val="single" w:sz="4" w:space="0" w:color="000000"/>
              <w:bottom w:val="single" w:sz="4" w:space="0" w:color="000000"/>
            </w:tcBorders>
            <w:shd w:val="clear" w:color="auto" w:fill="EAF1DD"/>
            <w:vAlign w:val="center"/>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t>*Compresor (1)</w:t>
            </w:r>
          </w:p>
          <w:p w:rsidR="00B34ADB" w:rsidRDefault="00B34ADB" w:rsidP="00385A06">
            <w:pPr>
              <w:spacing w:after="0" w:line="100" w:lineRule="atLeast"/>
              <w:jc w:val="center"/>
              <w:rPr>
                <w:rFonts w:ascii="Arial" w:hAnsi="Arial" w:cs="Arial"/>
                <w:sz w:val="24"/>
                <w:szCs w:val="24"/>
              </w:rPr>
            </w:pPr>
          </w:p>
        </w:tc>
        <w:tc>
          <w:tcPr>
            <w:tcW w:w="2758" w:type="dxa"/>
            <w:tcBorders>
              <w:left w:val="single" w:sz="4" w:space="0" w:color="000000"/>
              <w:bottom w:val="single" w:sz="4" w:space="0" w:color="000000"/>
            </w:tcBorders>
            <w:shd w:val="clear" w:color="auto" w:fill="548DD4"/>
            <w:vAlign w:val="center"/>
          </w:tcPr>
          <w:p w:rsidR="00B34ADB" w:rsidRDefault="00B34ADB" w:rsidP="00385A06">
            <w:pPr>
              <w:snapToGrid w:val="0"/>
              <w:spacing w:after="0" w:line="360" w:lineRule="auto"/>
              <w:jc w:val="center"/>
              <w:rPr>
                <w:rFonts w:ascii="Arial" w:hAnsi="Arial" w:cs="Arial"/>
                <w:sz w:val="24"/>
                <w:szCs w:val="24"/>
              </w:rPr>
            </w:pPr>
          </w:p>
          <w:p w:rsidR="00B34ADB" w:rsidRDefault="00B34ADB" w:rsidP="00385A06">
            <w:pPr>
              <w:spacing w:after="0" w:line="360" w:lineRule="auto"/>
              <w:jc w:val="center"/>
              <w:rPr>
                <w:rFonts w:ascii="Arial" w:hAnsi="Arial" w:cs="Arial"/>
                <w:sz w:val="24"/>
                <w:szCs w:val="24"/>
              </w:rPr>
            </w:pPr>
            <w:r>
              <w:rPr>
                <w:rFonts w:ascii="Arial" w:hAnsi="Arial" w:cs="Arial"/>
                <w:sz w:val="24"/>
                <w:szCs w:val="24"/>
              </w:rPr>
              <w:t>1080 W</w:t>
            </w:r>
          </w:p>
          <w:p w:rsidR="00B34ADB" w:rsidRDefault="00B34ADB" w:rsidP="00385A06">
            <w:pPr>
              <w:spacing w:after="0" w:line="360" w:lineRule="auto"/>
              <w:jc w:val="center"/>
              <w:rPr>
                <w:rFonts w:ascii="Arial" w:hAnsi="Arial" w:cs="Arial"/>
                <w:sz w:val="24"/>
                <w:szCs w:val="24"/>
              </w:rPr>
            </w:pPr>
          </w:p>
        </w:tc>
        <w:tc>
          <w:tcPr>
            <w:tcW w:w="2770" w:type="dxa"/>
            <w:gridSpan w:val="4"/>
            <w:tcBorders>
              <w:left w:val="single" w:sz="4" w:space="0" w:color="000000"/>
              <w:bottom w:val="single" w:sz="4" w:space="0" w:color="000000"/>
              <w:right w:val="single" w:sz="4" w:space="0" w:color="000000"/>
            </w:tcBorders>
            <w:shd w:val="clear" w:color="auto" w:fill="E5B8B7"/>
            <w:vAlign w:val="center"/>
          </w:tcPr>
          <w:p w:rsidR="00B34ADB" w:rsidRPr="00373E8A" w:rsidRDefault="00B34ADB" w:rsidP="00385A06">
            <w:pPr>
              <w:spacing w:after="0" w:line="360" w:lineRule="auto"/>
              <w:jc w:val="center"/>
              <w:rPr>
                <w:rFonts w:ascii="Arial" w:hAnsi="Arial" w:cs="Arial"/>
                <w:sz w:val="24"/>
                <w:szCs w:val="24"/>
              </w:rPr>
            </w:pPr>
            <w:r w:rsidRPr="00373E8A">
              <w:rPr>
                <w:rFonts w:ascii="Arial" w:hAnsi="Arial" w:cs="Arial"/>
                <w:sz w:val="24"/>
                <w:szCs w:val="24"/>
              </w:rPr>
              <w:t>1080 W</w:t>
            </w:r>
          </w:p>
        </w:tc>
      </w:tr>
      <w:tr w:rsidR="00B34ADB" w:rsidTr="00385A06">
        <w:tblPrEx>
          <w:tblCellMar>
            <w:left w:w="108" w:type="dxa"/>
            <w:right w:w="108" w:type="dxa"/>
          </w:tblCellMar>
        </w:tblPrEx>
        <w:trPr>
          <w:trHeight w:val="993"/>
        </w:trPr>
        <w:tc>
          <w:tcPr>
            <w:tcW w:w="2758" w:type="dxa"/>
            <w:tcBorders>
              <w:left w:val="single" w:sz="4" w:space="0" w:color="000000"/>
              <w:bottom w:val="single" w:sz="4" w:space="0" w:color="000000"/>
            </w:tcBorders>
            <w:shd w:val="clear" w:color="auto" w:fill="EAF1DD"/>
            <w:vAlign w:val="center"/>
          </w:tcPr>
          <w:p w:rsidR="00B34ADB" w:rsidRPr="000B237A" w:rsidRDefault="00B34ADB" w:rsidP="00385A06">
            <w:pPr>
              <w:spacing w:after="0" w:line="100" w:lineRule="atLeast"/>
              <w:jc w:val="center"/>
              <w:rPr>
                <w:rFonts w:ascii="Arial" w:hAnsi="Arial" w:cs="Arial"/>
                <w:sz w:val="24"/>
                <w:szCs w:val="24"/>
              </w:rPr>
            </w:pPr>
            <w:r w:rsidRPr="000B237A">
              <w:rPr>
                <w:rFonts w:ascii="Arial" w:hAnsi="Arial" w:cs="Arial"/>
                <w:sz w:val="24"/>
                <w:szCs w:val="24"/>
              </w:rPr>
              <w:t xml:space="preserve">*Circuitos de reserva   </w:t>
            </w:r>
          </w:p>
          <w:p w:rsidR="00B34ADB" w:rsidRDefault="00B34ADB" w:rsidP="00385A06">
            <w:pPr>
              <w:spacing w:after="0" w:line="100" w:lineRule="atLeast"/>
              <w:jc w:val="center"/>
              <w:rPr>
                <w:rFonts w:ascii="Arial" w:hAnsi="Arial" w:cs="Arial"/>
                <w:sz w:val="24"/>
                <w:szCs w:val="24"/>
              </w:rPr>
            </w:pPr>
          </w:p>
        </w:tc>
        <w:tc>
          <w:tcPr>
            <w:tcW w:w="2758" w:type="dxa"/>
            <w:tcBorders>
              <w:left w:val="single" w:sz="4" w:space="0" w:color="000000"/>
              <w:bottom w:val="single" w:sz="4" w:space="0" w:color="000000"/>
            </w:tcBorders>
            <w:shd w:val="clear" w:color="auto" w:fill="548DD4"/>
            <w:vAlign w:val="center"/>
          </w:tcPr>
          <w:p w:rsidR="00B34ADB" w:rsidRDefault="00B34ADB" w:rsidP="00385A06">
            <w:pPr>
              <w:spacing w:after="0" w:line="360" w:lineRule="auto"/>
              <w:jc w:val="center"/>
              <w:rPr>
                <w:rFonts w:ascii="Arial" w:hAnsi="Arial" w:cs="Arial"/>
                <w:sz w:val="24"/>
                <w:szCs w:val="24"/>
              </w:rPr>
            </w:pPr>
            <w:r>
              <w:rPr>
                <w:rFonts w:ascii="Arial" w:hAnsi="Arial" w:cs="Arial"/>
                <w:sz w:val="24"/>
                <w:szCs w:val="24"/>
              </w:rPr>
              <w:t>2440 W</w:t>
            </w:r>
          </w:p>
          <w:p w:rsidR="00B34ADB" w:rsidRPr="00373E8A" w:rsidRDefault="00B34ADB" w:rsidP="00385A06">
            <w:pPr>
              <w:spacing w:after="0" w:line="360" w:lineRule="auto"/>
              <w:jc w:val="center"/>
              <w:rPr>
                <w:rFonts w:ascii="Arial" w:hAnsi="Arial" w:cs="Arial"/>
                <w:sz w:val="24"/>
                <w:szCs w:val="24"/>
              </w:rPr>
            </w:pPr>
            <w:r w:rsidRPr="00373E8A">
              <w:rPr>
                <w:rFonts w:ascii="Arial" w:hAnsi="Arial" w:cs="Arial"/>
                <w:sz w:val="24"/>
                <w:szCs w:val="24"/>
              </w:rPr>
              <w:t>1500 W</w:t>
            </w:r>
          </w:p>
        </w:tc>
        <w:tc>
          <w:tcPr>
            <w:tcW w:w="2770" w:type="dxa"/>
            <w:gridSpan w:val="4"/>
            <w:tcBorders>
              <w:left w:val="single" w:sz="4" w:space="0" w:color="000000"/>
              <w:bottom w:val="single" w:sz="4" w:space="0" w:color="000000"/>
              <w:right w:val="single" w:sz="4" w:space="0" w:color="000000"/>
            </w:tcBorders>
            <w:shd w:val="clear" w:color="auto" w:fill="E5B8B7"/>
            <w:vAlign w:val="center"/>
          </w:tcPr>
          <w:p w:rsidR="00B34ADB" w:rsidRPr="00373E8A" w:rsidRDefault="00B34ADB" w:rsidP="00385A06">
            <w:pPr>
              <w:spacing w:after="0" w:line="360" w:lineRule="auto"/>
              <w:jc w:val="center"/>
              <w:rPr>
                <w:rFonts w:ascii="Arial" w:hAnsi="Arial" w:cs="Arial"/>
                <w:sz w:val="24"/>
                <w:szCs w:val="24"/>
              </w:rPr>
            </w:pPr>
            <w:r w:rsidRPr="00373E8A">
              <w:rPr>
                <w:rFonts w:ascii="Arial" w:hAnsi="Arial" w:cs="Arial"/>
                <w:sz w:val="24"/>
                <w:szCs w:val="24"/>
              </w:rPr>
              <w:t>0 W</w:t>
            </w:r>
          </w:p>
          <w:p w:rsidR="00B34ADB" w:rsidRPr="00373E8A" w:rsidRDefault="00B34ADB" w:rsidP="00385A06">
            <w:pPr>
              <w:spacing w:after="0" w:line="360" w:lineRule="auto"/>
              <w:jc w:val="center"/>
              <w:rPr>
                <w:rFonts w:ascii="Arial" w:hAnsi="Arial" w:cs="Arial"/>
                <w:sz w:val="24"/>
                <w:szCs w:val="24"/>
              </w:rPr>
            </w:pPr>
            <w:r w:rsidRPr="00373E8A">
              <w:rPr>
                <w:rFonts w:ascii="Arial" w:hAnsi="Arial" w:cs="Arial"/>
                <w:sz w:val="24"/>
                <w:szCs w:val="24"/>
              </w:rPr>
              <w:t>1500 W</w:t>
            </w:r>
          </w:p>
        </w:tc>
      </w:tr>
      <w:tr w:rsidR="00B34ADB" w:rsidTr="00385A06">
        <w:tblPrEx>
          <w:tblCellMar>
            <w:left w:w="108" w:type="dxa"/>
            <w:right w:w="108" w:type="dxa"/>
          </w:tblCellMar>
        </w:tblPrEx>
        <w:trPr>
          <w:trHeight w:val="244"/>
        </w:trPr>
        <w:tc>
          <w:tcPr>
            <w:tcW w:w="2758" w:type="dxa"/>
            <w:tcBorders>
              <w:top w:val="single" w:sz="4" w:space="0" w:color="000000"/>
              <w:left w:val="single" w:sz="4" w:space="0" w:color="000000"/>
              <w:bottom w:val="single" w:sz="4" w:space="0" w:color="000000"/>
            </w:tcBorders>
            <w:shd w:val="clear" w:color="auto" w:fill="0070C0"/>
          </w:tcPr>
          <w:p w:rsidR="00B34ADB" w:rsidRDefault="00B34ADB" w:rsidP="00385A06">
            <w:pPr>
              <w:spacing w:after="0" w:line="100" w:lineRule="atLeast"/>
              <w:jc w:val="right"/>
              <w:rPr>
                <w:rFonts w:ascii="Arial" w:hAnsi="Arial" w:cs="Arial"/>
                <w:sz w:val="24"/>
                <w:szCs w:val="24"/>
              </w:rPr>
            </w:pPr>
            <w:r>
              <w:rPr>
                <w:rFonts w:ascii="Arial" w:hAnsi="Arial" w:cs="Arial"/>
                <w:b/>
                <w:sz w:val="24"/>
                <w:szCs w:val="24"/>
              </w:rPr>
              <w:t>Total del consumo:</w:t>
            </w:r>
          </w:p>
        </w:tc>
        <w:tc>
          <w:tcPr>
            <w:tcW w:w="2758" w:type="dxa"/>
            <w:tcBorders>
              <w:top w:val="single" w:sz="4" w:space="0" w:color="000000"/>
              <w:left w:val="single" w:sz="4" w:space="0" w:color="000000"/>
              <w:bottom w:val="single" w:sz="4" w:space="0" w:color="000000"/>
            </w:tcBorders>
            <w:shd w:val="clear" w:color="auto" w:fill="0070C0"/>
          </w:tcPr>
          <w:p w:rsidR="00B34ADB" w:rsidRDefault="00B34ADB" w:rsidP="00385A06">
            <w:pPr>
              <w:spacing w:after="0" w:line="100" w:lineRule="atLeast"/>
              <w:jc w:val="center"/>
              <w:rPr>
                <w:rFonts w:ascii="Arial" w:hAnsi="Arial" w:cs="Arial"/>
                <w:sz w:val="24"/>
                <w:szCs w:val="24"/>
              </w:rPr>
            </w:pPr>
            <w:r>
              <w:rPr>
                <w:rFonts w:ascii="Arial" w:hAnsi="Arial" w:cs="Arial"/>
                <w:sz w:val="24"/>
                <w:szCs w:val="24"/>
              </w:rPr>
              <w:t>19798 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0070C0"/>
          </w:tcPr>
          <w:p w:rsidR="00B34ADB" w:rsidRDefault="00B34ADB" w:rsidP="00385A06">
            <w:pPr>
              <w:spacing w:after="0" w:line="100" w:lineRule="atLeast"/>
              <w:jc w:val="center"/>
            </w:pPr>
            <w:r>
              <w:rPr>
                <w:rFonts w:ascii="Arial" w:hAnsi="Arial" w:cs="Arial"/>
                <w:sz w:val="24"/>
                <w:szCs w:val="24"/>
              </w:rPr>
              <w:t>11800 W</w:t>
            </w:r>
          </w:p>
        </w:tc>
      </w:tr>
      <w:tr w:rsidR="00B34ADB" w:rsidTr="00385A06">
        <w:tblPrEx>
          <w:tblCellMar>
            <w:left w:w="108" w:type="dxa"/>
            <w:right w:w="108" w:type="dxa"/>
          </w:tblCellMar>
        </w:tblPrEx>
        <w:trPr>
          <w:trHeight w:val="435"/>
        </w:trPr>
        <w:tc>
          <w:tcPr>
            <w:tcW w:w="2758" w:type="dxa"/>
            <w:tcBorders>
              <w:top w:val="single" w:sz="4" w:space="0" w:color="000000"/>
              <w:left w:val="single" w:sz="4" w:space="0" w:color="000000"/>
              <w:bottom w:val="single" w:sz="4" w:space="0" w:color="000000"/>
            </w:tcBorders>
            <w:shd w:val="clear" w:color="auto" w:fill="DDD9C3"/>
          </w:tcPr>
          <w:p w:rsidR="00B34ADB" w:rsidRDefault="00B34ADB" w:rsidP="00385A06">
            <w:pPr>
              <w:spacing w:after="0" w:line="100" w:lineRule="atLeast"/>
              <w:jc w:val="center"/>
              <w:rPr>
                <w:rFonts w:ascii="Arial" w:hAnsi="Arial" w:cs="Arial"/>
                <w:sz w:val="24"/>
                <w:szCs w:val="24"/>
              </w:rPr>
            </w:pPr>
            <w:r>
              <w:rPr>
                <w:rFonts w:ascii="Arial" w:hAnsi="Arial" w:cs="Arial"/>
                <w:b/>
                <w:sz w:val="24"/>
                <w:szCs w:val="24"/>
              </w:rPr>
              <w:t>Aplicando el F.D</w:t>
            </w:r>
          </w:p>
          <w:p w:rsidR="00B34ADB" w:rsidRDefault="00B34ADB" w:rsidP="00385A06">
            <w:pPr>
              <w:spacing w:after="0" w:line="100" w:lineRule="atLeast"/>
              <w:jc w:val="center"/>
              <w:rPr>
                <w:rFonts w:ascii="Arial" w:hAnsi="Arial" w:cs="Arial"/>
                <w:sz w:val="24"/>
                <w:szCs w:val="24"/>
              </w:rPr>
            </w:pPr>
            <w:r>
              <w:rPr>
                <w:rFonts w:ascii="Arial" w:hAnsi="Arial" w:cs="Arial"/>
                <w:sz w:val="24"/>
                <w:szCs w:val="24"/>
              </w:rPr>
              <w:t>10 KW</w:t>
            </w:r>
            <w:r>
              <w:rPr>
                <w:rFonts w:ascii="Franklin Gothic Book" w:hAnsi="Franklin Gothic Book" w:cs="Franklin Gothic Book"/>
                <w:sz w:val="24"/>
                <w:szCs w:val="24"/>
              </w:rPr>
              <w:t>→</w:t>
            </w:r>
            <w:r>
              <w:rPr>
                <w:rFonts w:ascii="Arial" w:hAnsi="Arial" w:cs="Arial"/>
                <w:sz w:val="24"/>
                <w:szCs w:val="24"/>
              </w:rPr>
              <w:t>100%</w:t>
            </w:r>
          </w:p>
          <w:p w:rsidR="00B34ADB" w:rsidRDefault="00B34ADB" w:rsidP="00385A06">
            <w:pPr>
              <w:spacing w:after="0" w:line="100" w:lineRule="atLeast"/>
              <w:jc w:val="center"/>
              <w:rPr>
                <w:rFonts w:ascii="Arial" w:hAnsi="Arial" w:cs="Arial"/>
                <w:sz w:val="24"/>
                <w:szCs w:val="24"/>
              </w:rPr>
            </w:pPr>
            <w:r>
              <w:rPr>
                <w:rFonts w:ascii="Arial" w:hAnsi="Arial" w:cs="Arial"/>
                <w:sz w:val="24"/>
                <w:szCs w:val="24"/>
              </w:rPr>
              <w:t>Resto</w:t>
            </w:r>
            <w:r>
              <w:rPr>
                <w:rFonts w:ascii="Franklin Gothic Book" w:hAnsi="Franklin Gothic Book" w:cs="Franklin Gothic Book"/>
                <w:sz w:val="24"/>
                <w:szCs w:val="24"/>
              </w:rPr>
              <w:t>→</w:t>
            </w:r>
            <w:r>
              <w:rPr>
                <w:rFonts w:ascii="Arial" w:hAnsi="Arial" w:cs="Arial"/>
                <w:sz w:val="24"/>
                <w:szCs w:val="24"/>
              </w:rPr>
              <w:t xml:space="preserve"> 35%</w:t>
            </w:r>
          </w:p>
        </w:tc>
        <w:tc>
          <w:tcPr>
            <w:tcW w:w="2758" w:type="dxa"/>
            <w:tcBorders>
              <w:top w:val="single" w:sz="4" w:space="0" w:color="000000"/>
              <w:left w:val="single" w:sz="4" w:space="0" w:color="000000"/>
              <w:bottom w:val="single" w:sz="4" w:space="0" w:color="000000"/>
            </w:tcBorders>
            <w:shd w:val="clear" w:color="auto" w:fill="548DD4"/>
          </w:tcPr>
          <w:p w:rsidR="00B34ADB" w:rsidRDefault="00B34ADB" w:rsidP="00385A06">
            <w:pPr>
              <w:snapToGrid w:val="0"/>
              <w:spacing w:after="0" w:line="100" w:lineRule="atLeast"/>
              <w:jc w:val="center"/>
              <w:rPr>
                <w:rFonts w:ascii="Arial" w:hAnsi="Arial" w:cs="Arial"/>
                <w:sz w:val="24"/>
                <w:szCs w:val="24"/>
              </w:rPr>
            </w:pPr>
          </w:p>
          <w:p w:rsidR="00B34ADB" w:rsidRDefault="00B34ADB" w:rsidP="00385A06">
            <w:pPr>
              <w:snapToGrid w:val="0"/>
              <w:spacing w:after="0" w:line="100" w:lineRule="atLeast"/>
              <w:jc w:val="center"/>
              <w:rPr>
                <w:rFonts w:ascii="Arial" w:hAnsi="Arial" w:cs="Arial"/>
                <w:sz w:val="24"/>
                <w:szCs w:val="24"/>
              </w:rPr>
            </w:pPr>
            <w:r>
              <w:rPr>
                <w:rFonts w:ascii="Arial" w:hAnsi="Arial" w:cs="Arial"/>
                <w:sz w:val="24"/>
                <w:szCs w:val="24"/>
              </w:rPr>
              <w:t>13429,3 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tcPr>
          <w:p w:rsidR="00B34ADB" w:rsidRDefault="00B34ADB" w:rsidP="00385A06">
            <w:pPr>
              <w:snapToGrid w:val="0"/>
              <w:spacing w:after="0" w:line="100" w:lineRule="atLeast"/>
              <w:jc w:val="center"/>
              <w:rPr>
                <w:rFonts w:ascii="Arial" w:hAnsi="Arial" w:cs="Arial"/>
                <w:sz w:val="24"/>
                <w:szCs w:val="24"/>
              </w:rPr>
            </w:pPr>
          </w:p>
          <w:p w:rsidR="00B34ADB" w:rsidRDefault="00B34ADB" w:rsidP="00385A06">
            <w:pPr>
              <w:snapToGrid w:val="0"/>
              <w:spacing w:after="0" w:line="100" w:lineRule="atLeast"/>
              <w:jc w:val="center"/>
              <w:rPr>
                <w:rFonts w:ascii="Arial" w:hAnsi="Arial" w:cs="Arial"/>
                <w:sz w:val="24"/>
                <w:szCs w:val="24"/>
              </w:rPr>
            </w:pPr>
            <w:r>
              <w:rPr>
                <w:rFonts w:ascii="Arial" w:hAnsi="Arial" w:cs="Arial"/>
                <w:sz w:val="24"/>
                <w:szCs w:val="24"/>
              </w:rPr>
              <w:t>10630 W</w:t>
            </w:r>
          </w:p>
          <w:p w:rsidR="00B34ADB" w:rsidRDefault="00B34ADB" w:rsidP="00385A06">
            <w:pPr>
              <w:snapToGrid w:val="0"/>
              <w:spacing w:after="0" w:line="100" w:lineRule="atLeast"/>
              <w:jc w:val="center"/>
              <w:rPr>
                <w:rFonts w:ascii="Arial" w:hAnsi="Arial" w:cs="Arial"/>
                <w:sz w:val="24"/>
                <w:szCs w:val="24"/>
              </w:rPr>
            </w:pPr>
          </w:p>
        </w:tc>
      </w:tr>
      <w:tr w:rsidR="00B34ADB" w:rsidTr="00385A06">
        <w:trPr>
          <w:gridAfter w:val="1"/>
          <w:wAfter w:w="21" w:type="dxa"/>
          <w:trHeight w:val="2532"/>
        </w:trPr>
        <w:tc>
          <w:tcPr>
            <w:tcW w:w="6096" w:type="dxa"/>
            <w:gridSpan w:val="4"/>
            <w:tcBorders>
              <w:top w:val="single" w:sz="4" w:space="0" w:color="000000"/>
              <w:left w:val="single" w:sz="4" w:space="0" w:color="000000"/>
              <w:bottom w:val="single" w:sz="4" w:space="0" w:color="000000"/>
            </w:tcBorders>
            <w:shd w:val="clear" w:color="auto" w:fill="0070C0"/>
          </w:tcPr>
          <w:p w:rsidR="00B34ADB" w:rsidRDefault="00B34ADB" w:rsidP="00385A06">
            <w:pPr>
              <w:spacing w:after="0" w:line="100" w:lineRule="atLeast"/>
              <w:rPr>
                <w:rFonts w:ascii="Arial" w:hAnsi="Arial" w:cs="Arial"/>
                <w:b/>
                <w:sz w:val="24"/>
                <w:szCs w:val="24"/>
              </w:rPr>
            </w:pPr>
            <w:r>
              <w:rPr>
                <w:rFonts w:ascii="Arial" w:hAnsi="Arial" w:cs="Arial"/>
                <w:b/>
                <w:sz w:val="24"/>
                <w:szCs w:val="24"/>
              </w:rPr>
              <w:t>Total para calcular la acometida:</w:t>
            </w:r>
          </w:p>
          <w:p w:rsidR="00B34ADB" w:rsidRDefault="00B34ADB" w:rsidP="00385A06">
            <w:pPr>
              <w:spacing w:after="0" w:line="100" w:lineRule="atLeast"/>
              <w:rPr>
                <w:rFonts w:ascii="Arial" w:hAnsi="Arial" w:cs="Arial"/>
                <w:b/>
                <w:sz w:val="24"/>
                <w:szCs w:val="24"/>
              </w:rPr>
            </w:pPr>
          </w:p>
          <w:p w:rsidR="00B34ADB" w:rsidRPr="002A2F6F" w:rsidRDefault="00B34ADB" w:rsidP="00385A06">
            <w:pPr>
              <w:spacing w:after="0" w:line="100" w:lineRule="atLeast"/>
              <w:rPr>
                <w:rFonts w:ascii="Arial" w:hAnsi="Arial" w:cs="Arial"/>
                <w:b/>
                <w:sz w:val="24"/>
                <w:szCs w:val="24"/>
              </w:rPr>
            </w:pPr>
            <m:oMathPara>
              <m:oMathParaPr>
                <m:jc m:val="left"/>
              </m:oMathParaPr>
              <m:oMath>
                <m:r>
                  <m:rPr>
                    <m:sty m:val="bi"/>
                  </m:rPr>
                  <w:rPr>
                    <w:rFonts w:ascii="Cambria Math" w:hAnsi="Cambria Math" w:cs="Arial"/>
                    <w:sz w:val="24"/>
                    <w:szCs w:val="24"/>
                  </w:rPr>
                  <m:t>Ifase=</m:t>
                </m:r>
                <m:f>
                  <m:fPr>
                    <m:ctrlPr>
                      <w:rPr>
                        <w:rFonts w:ascii="Cambria Math" w:hAnsi="Cambria Math" w:cs="Arial"/>
                        <w:b/>
                        <w:i/>
                        <w:sz w:val="24"/>
                        <w:szCs w:val="24"/>
                      </w:rPr>
                    </m:ctrlPr>
                  </m:fPr>
                  <m:num>
                    <m:r>
                      <m:rPr>
                        <m:sty m:val="bi"/>
                      </m:rPr>
                      <w:rPr>
                        <w:rFonts w:ascii="Cambria Math" w:hAnsi="Cambria Math" w:cs="Arial"/>
                        <w:sz w:val="24"/>
                        <w:szCs w:val="24"/>
                      </w:rPr>
                      <m:t>P</m:t>
                    </m:r>
                  </m:num>
                  <m:den>
                    <m:r>
                      <m:rPr>
                        <m:sty m:val="bi"/>
                      </m:rPr>
                      <w:rPr>
                        <w:rFonts w:ascii="Cambria Math" w:hAnsi="Cambria Math" w:cs="Arial"/>
                        <w:sz w:val="24"/>
                        <w:szCs w:val="24"/>
                      </w:rPr>
                      <m:t>V×cosΦ</m:t>
                    </m:r>
                  </m:den>
                </m:f>
                <m:r>
                  <m:rPr>
                    <m:sty m:val="bi"/>
                  </m:rP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13429,3 W</m:t>
                    </m:r>
                  </m:num>
                  <m:den>
                    <m:r>
                      <m:rPr>
                        <m:sty m:val="bi"/>
                      </m:rPr>
                      <w:rPr>
                        <w:rFonts w:ascii="Cambria Math" w:hAnsi="Cambria Math" w:cs="Arial"/>
                        <w:sz w:val="24"/>
                        <w:szCs w:val="24"/>
                      </w:rPr>
                      <m:t>0.9 ×220 V</m:t>
                    </m:r>
                  </m:den>
                </m:f>
                <m:r>
                  <m:rPr>
                    <m:sty m:val="bi"/>
                  </m:rPr>
                  <w:rPr>
                    <w:rFonts w:ascii="Cambria Math" w:hAnsi="Cambria Math" w:cs="Arial"/>
                    <w:sz w:val="24"/>
                    <w:szCs w:val="24"/>
                  </w:rPr>
                  <m:t>×1.25=84,78 A</m:t>
                </m:r>
              </m:oMath>
            </m:oMathPara>
          </w:p>
          <w:p w:rsidR="00B34ADB" w:rsidRDefault="00B34ADB" w:rsidP="00385A06">
            <w:pPr>
              <w:spacing w:after="0" w:line="100" w:lineRule="atLeast"/>
              <w:rPr>
                <w:rFonts w:ascii="Arial" w:hAnsi="Arial" w:cs="Arial"/>
                <w:b/>
                <w:sz w:val="24"/>
                <w:szCs w:val="24"/>
              </w:rPr>
            </w:pPr>
          </w:p>
          <w:p w:rsidR="00B34ADB" w:rsidRPr="002A2F6F" w:rsidRDefault="00B34ADB" w:rsidP="00385A06">
            <w:pPr>
              <w:spacing w:after="0" w:line="100" w:lineRule="atLeast"/>
            </w:pPr>
            <m:oMathPara>
              <m:oMathParaPr>
                <m:jc m:val="left"/>
              </m:oMathParaPr>
              <m:oMath>
                <m:r>
                  <m:rPr>
                    <m:sty m:val="bi"/>
                  </m:rPr>
                  <w:rPr>
                    <w:rFonts w:ascii="Cambria Math" w:hAnsi="Cambria Math" w:cs="Arial"/>
                    <w:sz w:val="24"/>
                    <w:szCs w:val="24"/>
                  </w:rPr>
                  <m:t xml:space="preserve">Ineutro= </m:t>
                </m:r>
                <m:f>
                  <m:fPr>
                    <m:ctrlPr>
                      <w:rPr>
                        <w:rFonts w:ascii="Cambria Math" w:hAnsi="Cambria Math" w:cs="Arial"/>
                        <w:b/>
                        <w:i/>
                        <w:sz w:val="24"/>
                        <w:szCs w:val="24"/>
                      </w:rPr>
                    </m:ctrlPr>
                  </m:fPr>
                  <m:num>
                    <m:r>
                      <m:rPr>
                        <m:sty m:val="bi"/>
                      </m:rPr>
                      <w:rPr>
                        <w:rFonts w:ascii="Cambria Math" w:hAnsi="Cambria Math" w:cs="Arial"/>
                        <w:sz w:val="24"/>
                        <w:szCs w:val="24"/>
                      </w:rPr>
                      <m:t>P</m:t>
                    </m:r>
                  </m:num>
                  <m:den>
                    <m:r>
                      <m:rPr>
                        <m:sty m:val="bi"/>
                      </m:rPr>
                      <w:rPr>
                        <w:rFonts w:ascii="Cambria Math" w:hAnsi="Cambria Math" w:cs="Arial"/>
                        <w:sz w:val="24"/>
                        <w:szCs w:val="24"/>
                      </w:rPr>
                      <m:t>V×cosΦ</m:t>
                    </m:r>
                  </m:den>
                </m:f>
                <m:r>
                  <m:rPr>
                    <m:sty m:val="bi"/>
                  </m:rP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10630 W</m:t>
                    </m:r>
                  </m:num>
                  <m:den>
                    <m:r>
                      <m:rPr>
                        <m:sty m:val="bi"/>
                      </m:rPr>
                      <w:rPr>
                        <w:rFonts w:ascii="Cambria Math" w:hAnsi="Cambria Math" w:cs="Arial"/>
                        <w:sz w:val="24"/>
                        <w:szCs w:val="24"/>
                      </w:rPr>
                      <m:t>0.9×220 V</m:t>
                    </m:r>
                  </m:den>
                </m:f>
                <m:r>
                  <m:rPr>
                    <m:sty m:val="bi"/>
                  </m:rPr>
                  <w:rPr>
                    <w:rFonts w:ascii="Cambria Math" w:hAnsi="Cambria Math" w:cs="Arial"/>
                    <w:sz w:val="24"/>
                    <w:szCs w:val="24"/>
                  </w:rPr>
                  <m:t>×1.25=67,10 A</m:t>
                </m:r>
              </m:oMath>
            </m:oMathPara>
          </w:p>
        </w:tc>
        <w:tc>
          <w:tcPr>
            <w:tcW w:w="2169" w:type="dxa"/>
            <w:tcBorders>
              <w:left w:val="single" w:sz="4" w:space="0" w:color="000000"/>
            </w:tcBorders>
            <w:shd w:val="clear" w:color="auto" w:fill="auto"/>
          </w:tcPr>
          <w:p w:rsidR="00B34ADB" w:rsidRDefault="00B34ADB" w:rsidP="00385A06">
            <w:pPr>
              <w:snapToGrid w:val="0"/>
            </w:pPr>
          </w:p>
        </w:tc>
      </w:tr>
    </w:tbl>
    <w:p w:rsidR="00B34ADB" w:rsidRDefault="00B34ADB" w:rsidP="00B34ADB">
      <w:pPr>
        <w:jc w:val="center"/>
        <w:rPr>
          <w:rFonts w:ascii="Arial" w:hAnsi="Arial" w:cs="Arial"/>
          <w:b/>
          <w:sz w:val="24"/>
          <w:szCs w:val="24"/>
        </w:rPr>
      </w:pPr>
      <w:r>
        <w:rPr>
          <w:rFonts w:ascii="Arial" w:hAnsi="Arial" w:cs="Arial"/>
          <w:b/>
          <w:sz w:val="24"/>
          <w:lang w:val="es-CO"/>
        </w:rPr>
        <w:t>Fuente: Los autores (2014)</w:t>
      </w:r>
    </w:p>
    <w:p w:rsidR="00B34ADB" w:rsidRDefault="00B34ADB" w:rsidP="00B34ADB">
      <w:pPr>
        <w:spacing w:line="360" w:lineRule="auto"/>
        <w:ind w:firstLine="567"/>
        <w:rPr>
          <w:rFonts w:ascii="Arial" w:hAnsi="Arial" w:cs="Arial"/>
          <w:sz w:val="24"/>
          <w:szCs w:val="24"/>
        </w:rPr>
      </w:pPr>
      <w:r>
        <w:rPr>
          <w:rFonts w:ascii="Arial" w:hAnsi="Arial" w:cs="Arial"/>
          <w:sz w:val="24"/>
          <w:szCs w:val="24"/>
        </w:rPr>
        <w:t>Conductores requeridos por capacidad de corriente:</w:t>
      </w:r>
    </w:p>
    <w:p w:rsidR="00B34ADB" w:rsidRPr="00FC78B4" w:rsidRDefault="00B34ADB" w:rsidP="00B34ADB">
      <w:pPr>
        <w:spacing w:line="360" w:lineRule="auto"/>
        <w:ind w:firstLine="567"/>
        <w:rPr>
          <w:rFonts w:ascii="Arial" w:hAnsi="Arial" w:cs="Arial"/>
          <w:sz w:val="24"/>
          <w:szCs w:val="24"/>
          <w:lang w:val="en-US"/>
        </w:rPr>
      </w:pPr>
      <w:proofErr w:type="spellStart"/>
      <w:r w:rsidRPr="00FC78B4">
        <w:rPr>
          <w:rFonts w:ascii="Arial" w:hAnsi="Arial" w:cs="Arial"/>
          <w:sz w:val="24"/>
          <w:szCs w:val="24"/>
          <w:lang w:val="en-US"/>
        </w:rPr>
        <w:t>Fases</w:t>
      </w:r>
      <w:proofErr w:type="spellEnd"/>
      <w:r w:rsidRPr="00FC78B4">
        <w:rPr>
          <w:rFonts w:ascii="Arial" w:hAnsi="Arial" w:cs="Arial"/>
          <w:sz w:val="24"/>
          <w:szCs w:val="24"/>
          <w:lang w:val="en-US"/>
        </w:rPr>
        <w:t>: 2 AWG # 2 Cu – TW</w:t>
      </w:r>
    </w:p>
    <w:p w:rsidR="00B34ADB" w:rsidRPr="00FC78B4" w:rsidRDefault="00B34ADB" w:rsidP="00B34ADB">
      <w:pPr>
        <w:spacing w:line="360" w:lineRule="auto"/>
        <w:ind w:firstLine="567"/>
        <w:rPr>
          <w:rFonts w:ascii="Arial" w:hAnsi="Arial" w:cs="Arial"/>
          <w:sz w:val="24"/>
          <w:szCs w:val="24"/>
          <w:lang w:val="en-US"/>
        </w:rPr>
      </w:pPr>
      <w:r w:rsidRPr="00FC78B4">
        <w:rPr>
          <w:rFonts w:ascii="Arial" w:hAnsi="Arial" w:cs="Arial"/>
          <w:sz w:val="24"/>
          <w:szCs w:val="24"/>
          <w:lang w:val="en-US"/>
        </w:rPr>
        <w:t xml:space="preserve">Neutro: </w:t>
      </w:r>
      <w:proofErr w:type="gramStart"/>
      <w:r w:rsidRPr="00FC78B4">
        <w:rPr>
          <w:rFonts w:ascii="Arial" w:hAnsi="Arial" w:cs="Arial"/>
          <w:sz w:val="24"/>
          <w:szCs w:val="24"/>
          <w:lang w:val="en-US"/>
        </w:rPr>
        <w:t>1 AWG #</w:t>
      </w:r>
      <w:proofErr w:type="gramEnd"/>
      <w:r w:rsidRPr="00FC78B4">
        <w:rPr>
          <w:rFonts w:ascii="Arial" w:hAnsi="Arial" w:cs="Arial"/>
          <w:sz w:val="24"/>
          <w:szCs w:val="24"/>
          <w:lang w:val="en-US"/>
        </w:rPr>
        <w:t xml:space="preserve"> 4 Cu </w:t>
      </w:r>
      <w:r w:rsidR="003B283B" w:rsidRPr="00FC78B4">
        <w:rPr>
          <w:rFonts w:ascii="Arial" w:hAnsi="Arial" w:cs="Arial"/>
          <w:sz w:val="24"/>
          <w:szCs w:val="24"/>
          <w:lang w:val="en-US"/>
        </w:rPr>
        <w:t>–</w:t>
      </w:r>
      <w:r w:rsidRPr="00FC78B4">
        <w:rPr>
          <w:rFonts w:ascii="Arial" w:hAnsi="Arial" w:cs="Arial"/>
          <w:sz w:val="24"/>
          <w:szCs w:val="24"/>
          <w:lang w:val="en-US"/>
        </w:rPr>
        <w:t xml:space="preserve"> TW</w:t>
      </w:r>
    </w:p>
    <w:p w:rsidR="003B283B" w:rsidRPr="00FC78B4" w:rsidRDefault="003B283B" w:rsidP="00B34ADB">
      <w:pPr>
        <w:spacing w:line="360" w:lineRule="auto"/>
        <w:ind w:firstLine="567"/>
        <w:rPr>
          <w:rFonts w:ascii="Arial" w:hAnsi="Arial" w:cs="Arial"/>
          <w:sz w:val="24"/>
          <w:szCs w:val="24"/>
          <w:lang w:val="en-US"/>
        </w:rPr>
      </w:pPr>
    </w:p>
    <w:p w:rsidR="003B283B" w:rsidRPr="00FC78B4" w:rsidRDefault="003B283B" w:rsidP="00B34ADB">
      <w:pPr>
        <w:spacing w:line="360" w:lineRule="auto"/>
        <w:ind w:firstLine="567"/>
        <w:rPr>
          <w:rFonts w:ascii="Arial" w:hAnsi="Arial" w:cs="Arial"/>
          <w:sz w:val="24"/>
          <w:szCs w:val="24"/>
          <w:lang w:val="en-US"/>
        </w:rPr>
      </w:pPr>
    </w:p>
    <w:p w:rsidR="00B34ADB" w:rsidRDefault="00B34ADB" w:rsidP="00B34ADB">
      <w:pPr>
        <w:spacing w:line="360" w:lineRule="auto"/>
        <w:ind w:firstLine="567"/>
        <w:rPr>
          <w:rFonts w:ascii="Arial" w:hAnsi="Arial" w:cs="Arial"/>
          <w:sz w:val="24"/>
          <w:szCs w:val="24"/>
        </w:rPr>
      </w:pPr>
      <w:r w:rsidRPr="00882055">
        <w:rPr>
          <w:rFonts w:ascii="Arial" w:hAnsi="Arial" w:cs="Arial"/>
          <w:sz w:val="24"/>
          <w:szCs w:val="24"/>
        </w:rPr>
        <w:lastRenderedPageBreak/>
        <w:t>Por caída de tensión:</w:t>
      </w:r>
    </w:p>
    <w:p w:rsidR="00B34ADB" w:rsidRPr="00882055" w:rsidRDefault="00B34ADB" w:rsidP="00B34ADB">
      <w:pPr>
        <w:spacing w:line="360" w:lineRule="auto"/>
        <w:ind w:firstLine="567"/>
        <w:rPr>
          <w:rFonts w:ascii="Arial" w:hAnsi="Arial" w:cs="Arial"/>
          <w:b/>
          <w:bCs/>
          <w:color w:val="FF6600"/>
          <w:sz w:val="24"/>
          <w:szCs w:val="24"/>
        </w:rPr>
      </w:pPr>
      <w:r w:rsidRPr="00882055">
        <w:rPr>
          <w:rFonts w:ascii="Arial" w:hAnsi="Arial" w:cs="Arial"/>
          <w:b/>
          <w:sz w:val="24"/>
          <w:szCs w:val="24"/>
        </w:rPr>
        <w:t>Para la fase:</w:t>
      </w:r>
    </w:p>
    <w:p w:rsidR="00B34ADB" w:rsidRPr="000B4160" w:rsidRDefault="00B34ADB" w:rsidP="00B34ADB">
      <w:pPr>
        <w:spacing w:line="360" w:lineRule="auto"/>
        <w:ind w:firstLine="567"/>
        <w:rPr>
          <w:rFonts w:ascii="Arial" w:hAnsi="Arial" w:cs="Arial"/>
          <w:bCs/>
          <w:sz w:val="24"/>
          <w:szCs w:val="24"/>
        </w:rPr>
      </w:pPr>
      <w:r w:rsidRPr="000B4160">
        <w:rPr>
          <w:rFonts w:ascii="Arial" w:hAnsi="Arial" w:cs="Arial"/>
          <w:bCs/>
          <w:sz w:val="24"/>
          <w:szCs w:val="24"/>
        </w:rPr>
        <w:t xml:space="preserve">Tomando como factor de potencia 0,9 y una caída de tensión de </w:t>
      </w:r>
      <w:r>
        <w:rPr>
          <w:rFonts w:ascii="Arial" w:hAnsi="Arial" w:cs="Arial"/>
          <w:bCs/>
          <w:sz w:val="24"/>
          <w:szCs w:val="24"/>
        </w:rPr>
        <w:t>∆V=2</w:t>
      </w:r>
      <w:r w:rsidRPr="000B4160">
        <w:rPr>
          <w:rFonts w:ascii="Arial" w:hAnsi="Arial" w:cs="Arial"/>
          <w:bCs/>
          <w:sz w:val="24"/>
          <w:szCs w:val="24"/>
        </w:rPr>
        <w:t xml:space="preserve">%, </w:t>
      </w:r>
      <w:r>
        <w:rPr>
          <w:rFonts w:ascii="Arial" w:hAnsi="Arial" w:cs="Arial"/>
          <w:bCs/>
          <w:sz w:val="24"/>
          <w:szCs w:val="24"/>
        </w:rPr>
        <w:t xml:space="preserve">en tubería metálica, </w:t>
      </w:r>
      <w:r w:rsidRPr="000B4160">
        <w:rPr>
          <w:rFonts w:ascii="Arial" w:hAnsi="Arial" w:cs="Arial"/>
          <w:bCs/>
          <w:sz w:val="24"/>
          <w:szCs w:val="24"/>
        </w:rPr>
        <w:t>la capacidad de distribución de la fase es la siguiente:</w:t>
      </w:r>
    </w:p>
    <w:p w:rsidR="00B34ADB" w:rsidRPr="0004493E" w:rsidRDefault="00B34ADB" w:rsidP="00B34ADB">
      <w:pPr>
        <w:spacing w:line="360" w:lineRule="auto"/>
        <w:ind w:firstLine="567"/>
      </w:pPr>
      <m:oMathPara>
        <m:oMath>
          <m:r>
            <w:rPr>
              <w:rFonts w:ascii="Cambria Math" w:hAnsi="Cambria Math"/>
            </w:rPr>
            <m:t>C.D=</m:t>
          </m:r>
          <m:f>
            <m:fPr>
              <m:ctrlPr>
                <w:rPr>
                  <w:rFonts w:ascii="Cambria Math" w:hAnsi="Cambria Math"/>
                  <w:i/>
                </w:rPr>
              </m:ctrlPr>
            </m:fPr>
            <m:num>
              <m:r>
                <w:rPr>
                  <w:rFonts w:ascii="Cambria Math" w:hAnsi="Cambria Math"/>
                </w:rPr>
                <m:t>I×L</m:t>
              </m:r>
            </m:num>
            <m:den>
              <m:r>
                <w:rPr>
                  <w:rFonts w:ascii="Cambria Math" w:hAnsi="Cambria Math"/>
                </w:rPr>
                <m:t>F1×F2</m:t>
              </m:r>
            </m:den>
          </m:f>
          <m:r>
            <w:rPr>
              <w:rFonts w:ascii="Cambria Math" w:hAnsi="Cambria Math"/>
            </w:rPr>
            <m:t>=</m:t>
          </m:r>
          <m:f>
            <m:fPr>
              <m:ctrlPr>
                <w:rPr>
                  <w:rFonts w:ascii="Cambria Math" w:hAnsi="Cambria Math"/>
                  <w:i/>
                </w:rPr>
              </m:ctrlPr>
            </m:fPr>
            <m:num>
              <m:r>
                <w:rPr>
                  <w:rFonts w:ascii="Cambria Math" w:hAnsi="Cambria Math"/>
                </w:rPr>
                <m:t>84,78 A ×25 m</m:t>
              </m:r>
            </m:num>
            <m:den>
              <m:r>
                <w:rPr>
                  <w:rFonts w:ascii="Cambria Math" w:hAnsi="Cambria Math"/>
                </w:rPr>
                <m:t>1×1</m:t>
              </m:r>
            </m:den>
          </m:f>
          <m:r>
            <w:rPr>
              <w:rFonts w:ascii="Cambria Math" w:hAnsi="Cambria Math"/>
            </w:rPr>
            <m:t>=2119,5 A.m</m:t>
          </m:r>
        </m:oMath>
      </m:oMathPara>
    </w:p>
    <w:p w:rsidR="00B34ADB" w:rsidRDefault="00B34ADB" w:rsidP="00B34ADB">
      <w:pPr>
        <w:spacing w:line="360" w:lineRule="auto"/>
        <w:ind w:firstLine="567"/>
        <w:rPr>
          <w:rFonts w:ascii="Arial" w:hAnsi="Arial" w:cs="Arial"/>
          <w:sz w:val="24"/>
          <w:szCs w:val="24"/>
        </w:rPr>
      </w:pPr>
      <w:r>
        <w:rPr>
          <w:rFonts w:ascii="Arial" w:hAnsi="Arial" w:cs="Arial"/>
          <w:sz w:val="24"/>
          <w:szCs w:val="24"/>
        </w:rPr>
        <w:t xml:space="preserve">La solución definitiva </w:t>
      </w:r>
      <w:r w:rsidR="001E23FD">
        <w:rPr>
          <w:rFonts w:ascii="Arial" w:hAnsi="Arial" w:cs="Arial"/>
          <w:sz w:val="24"/>
          <w:szCs w:val="24"/>
        </w:rPr>
        <w:t xml:space="preserve">por capacidad de corriente </w:t>
      </w:r>
      <w:r w:rsidR="006E5846">
        <w:rPr>
          <w:rFonts w:ascii="Arial" w:hAnsi="Arial" w:cs="Arial"/>
          <w:sz w:val="24"/>
          <w:szCs w:val="24"/>
        </w:rPr>
        <w:t>es: 2 conductores TW Cu AWG #</w:t>
      </w:r>
      <w:r>
        <w:rPr>
          <w:rFonts w:ascii="Arial" w:hAnsi="Arial" w:cs="Arial"/>
          <w:sz w:val="24"/>
          <w:szCs w:val="24"/>
        </w:rPr>
        <w:t>2</w:t>
      </w:r>
      <w:r w:rsidR="00C17E15">
        <w:rPr>
          <w:rFonts w:ascii="Arial" w:hAnsi="Arial" w:cs="Arial"/>
          <w:sz w:val="24"/>
          <w:szCs w:val="24"/>
        </w:rPr>
        <w:t xml:space="preserve">, protección de 100 A, tubería </w:t>
      </w:r>
      <w:r w:rsidR="00DF36C5">
        <w:rPr>
          <w:rFonts w:ascii="Arial" w:hAnsi="Arial" w:cs="Arial"/>
          <w:sz w:val="24"/>
          <w:szCs w:val="24"/>
        </w:rPr>
        <w:t>metálica</w:t>
      </w:r>
      <w:r w:rsidR="00C17E15">
        <w:rPr>
          <w:rFonts w:ascii="Arial" w:hAnsi="Arial" w:cs="Arial"/>
          <w:sz w:val="24"/>
          <w:szCs w:val="24"/>
        </w:rPr>
        <w:t xml:space="preserve"> ø 1 ½”</w:t>
      </w:r>
      <w:r>
        <w:rPr>
          <w:rFonts w:ascii="Arial" w:hAnsi="Arial" w:cs="Arial"/>
          <w:sz w:val="24"/>
          <w:szCs w:val="24"/>
        </w:rPr>
        <w:t>.</w:t>
      </w:r>
    </w:p>
    <w:p w:rsidR="00B34ADB" w:rsidRDefault="00B34ADB" w:rsidP="00B34ADB">
      <w:pPr>
        <w:spacing w:line="360" w:lineRule="auto"/>
        <w:ind w:firstLine="567"/>
        <w:rPr>
          <w:rFonts w:ascii="Arial" w:hAnsi="Arial" w:cs="Arial"/>
          <w:b/>
          <w:bCs/>
          <w:sz w:val="24"/>
          <w:szCs w:val="24"/>
        </w:rPr>
      </w:pPr>
      <w:r>
        <w:rPr>
          <w:rFonts w:ascii="Arial" w:hAnsi="Arial" w:cs="Arial"/>
          <w:b/>
          <w:bCs/>
          <w:sz w:val="24"/>
          <w:szCs w:val="24"/>
        </w:rPr>
        <w:t>Para el neutro:</w:t>
      </w:r>
    </w:p>
    <w:p w:rsidR="00B34ADB" w:rsidRDefault="00B34ADB" w:rsidP="00B34ADB">
      <w:pPr>
        <w:spacing w:line="360" w:lineRule="auto"/>
        <w:ind w:firstLine="567"/>
        <w:rPr>
          <w:rFonts w:ascii="Arial" w:hAnsi="Arial" w:cs="Arial"/>
          <w:bCs/>
          <w:sz w:val="24"/>
          <w:szCs w:val="24"/>
        </w:rPr>
      </w:pPr>
      <w:r w:rsidRPr="000B4160">
        <w:rPr>
          <w:rFonts w:ascii="Arial" w:hAnsi="Arial" w:cs="Arial"/>
          <w:bCs/>
          <w:sz w:val="24"/>
          <w:szCs w:val="24"/>
        </w:rPr>
        <w:t>Tomando como factor de potencia 0</w:t>
      </w:r>
      <w:r>
        <w:rPr>
          <w:rFonts w:ascii="Arial" w:hAnsi="Arial" w:cs="Arial"/>
          <w:bCs/>
          <w:sz w:val="24"/>
          <w:szCs w:val="24"/>
        </w:rPr>
        <w:t>.</w:t>
      </w:r>
      <w:r w:rsidRPr="000B4160">
        <w:rPr>
          <w:rFonts w:ascii="Arial" w:hAnsi="Arial" w:cs="Arial"/>
          <w:bCs/>
          <w:sz w:val="24"/>
          <w:szCs w:val="24"/>
        </w:rPr>
        <w:t>9</w:t>
      </w:r>
      <w:r>
        <w:rPr>
          <w:rFonts w:ascii="Arial" w:hAnsi="Arial" w:cs="Arial"/>
          <w:bCs/>
          <w:sz w:val="24"/>
          <w:szCs w:val="24"/>
        </w:rPr>
        <w:t>,</w:t>
      </w:r>
      <w:r w:rsidRPr="000B4160">
        <w:rPr>
          <w:rFonts w:ascii="Arial" w:hAnsi="Arial" w:cs="Arial"/>
          <w:bCs/>
          <w:sz w:val="24"/>
          <w:szCs w:val="24"/>
        </w:rPr>
        <w:t xml:space="preserve"> una caída de tensión de </w:t>
      </w:r>
      <w:r>
        <w:rPr>
          <w:rFonts w:ascii="Arial" w:hAnsi="Arial" w:cs="Arial"/>
          <w:bCs/>
          <w:sz w:val="24"/>
          <w:szCs w:val="24"/>
        </w:rPr>
        <w:t>2</w:t>
      </w:r>
      <w:r w:rsidRPr="000B4160">
        <w:rPr>
          <w:rFonts w:ascii="Arial" w:hAnsi="Arial" w:cs="Arial"/>
          <w:bCs/>
          <w:sz w:val="24"/>
          <w:szCs w:val="24"/>
        </w:rPr>
        <w:t xml:space="preserve">%, </w:t>
      </w:r>
      <w:r>
        <w:rPr>
          <w:rFonts w:ascii="Arial" w:hAnsi="Arial" w:cs="Arial"/>
          <w:bCs/>
          <w:sz w:val="24"/>
          <w:szCs w:val="24"/>
        </w:rPr>
        <w:t xml:space="preserve">y la tabla N°11, </w:t>
      </w:r>
      <w:r w:rsidRPr="000B4160">
        <w:rPr>
          <w:rFonts w:ascii="Arial" w:hAnsi="Arial" w:cs="Arial"/>
          <w:bCs/>
          <w:sz w:val="24"/>
          <w:szCs w:val="24"/>
        </w:rPr>
        <w:t>la capacidad de distribución del neutro es la siguiente:</w:t>
      </w:r>
    </w:p>
    <w:p w:rsidR="00B34ADB" w:rsidRPr="000B4160" w:rsidRDefault="00B34ADB" w:rsidP="00B34ADB">
      <w:pPr>
        <w:spacing w:line="360" w:lineRule="auto"/>
        <w:ind w:firstLine="567"/>
      </w:pPr>
      <m:oMathPara>
        <m:oMath>
          <m:r>
            <w:rPr>
              <w:rFonts w:ascii="Cambria Math" w:hAnsi="Cambria Math"/>
            </w:rPr>
            <m:t>C.D=</m:t>
          </m:r>
          <m:f>
            <m:fPr>
              <m:ctrlPr>
                <w:rPr>
                  <w:rFonts w:ascii="Cambria Math" w:hAnsi="Cambria Math"/>
                  <w:i/>
                </w:rPr>
              </m:ctrlPr>
            </m:fPr>
            <m:num>
              <m:r>
                <w:rPr>
                  <w:rFonts w:ascii="Cambria Math" w:hAnsi="Cambria Math"/>
                </w:rPr>
                <m:t>I×L</m:t>
              </m:r>
            </m:num>
            <m:den>
              <m:r>
                <w:rPr>
                  <w:rFonts w:ascii="Cambria Math" w:hAnsi="Cambria Math"/>
                </w:rPr>
                <m:t>F1×F2</m:t>
              </m:r>
            </m:den>
          </m:f>
          <m:r>
            <w:rPr>
              <w:rFonts w:ascii="Cambria Math" w:hAnsi="Cambria Math"/>
            </w:rPr>
            <m:t>=</m:t>
          </m:r>
          <m:f>
            <m:fPr>
              <m:ctrlPr>
                <w:rPr>
                  <w:rFonts w:ascii="Cambria Math" w:hAnsi="Cambria Math"/>
                  <w:i/>
                </w:rPr>
              </m:ctrlPr>
            </m:fPr>
            <m:num>
              <m:r>
                <w:rPr>
                  <w:rFonts w:ascii="Cambria Math" w:hAnsi="Cambria Math"/>
                </w:rPr>
                <m:t>67,10 A ×25 m</m:t>
              </m:r>
            </m:num>
            <m:den>
              <m:r>
                <w:rPr>
                  <w:rFonts w:ascii="Cambria Math" w:hAnsi="Cambria Math"/>
                </w:rPr>
                <m:t>1×1</m:t>
              </m:r>
            </m:den>
          </m:f>
          <m:r>
            <w:rPr>
              <w:rFonts w:ascii="Cambria Math" w:hAnsi="Cambria Math"/>
            </w:rPr>
            <m:t>=1677,5 A.m</m:t>
          </m:r>
        </m:oMath>
      </m:oMathPara>
    </w:p>
    <w:p w:rsidR="00B34ADB" w:rsidRDefault="00B34ADB" w:rsidP="00B34ADB">
      <w:pPr>
        <w:spacing w:line="360" w:lineRule="auto"/>
        <w:ind w:firstLine="567"/>
        <w:rPr>
          <w:rFonts w:ascii="Arial" w:hAnsi="Arial" w:cs="Arial"/>
          <w:sz w:val="24"/>
          <w:szCs w:val="24"/>
        </w:rPr>
      </w:pPr>
      <w:r>
        <w:rPr>
          <w:rFonts w:ascii="Arial" w:hAnsi="Arial" w:cs="Arial"/>
          <w:sz w:val="24"/>
          <w:szCs w:val="24"/>
        </w:rPr>
        <w:t>Para este valor, s</w:t>
      </w:r>
      <w:r w:rsidRPr="00A120AA">
        <w:rPr>
          <w:rFonts w:ascii="Arial" w:hAnsi="Arial" w:cs="Arial"/>
          <w:sz w:val="24"/>
          <w:szCs w:val="24"/>
        </w:rPr>
        <w:t>egún la tabla N°</w:t>
      </w:r>
      <w:r>
        <w:rPr>
          <w:rFonts w:ascii="Arial" w:hAnsi="Arial" w:cs="Arial"/>
          <w:sz w:val="24"/>
          <w:szCs w:val="24"/>
        </w:rPr>
        <w:t>1</w:t>
      </w:r>
      <w:r w:rsidR="00FF0B95">
        <w:rPr>
          <w:rFonts w:ascii="Arial" w:hAnsi="Arial" w:cs="Arial"/>
          <w:sz w:val="24"/>
          <w:szCs w:val="24"/>
        </w:rPr>
        <w:t>7</w:t>
      </w:r>
      <w:r w:rsidRPr="00A120AA">
        <w:rPr>
          <w:rFonts w:ascii="Arial" w:hAnsi="Arial" w:cs="Arial"/>
          <w:sz w:val="24"/>
          <w:szCs w:val="24"/>
        </w:rPr>
        <w:t xml:space="preserve"> se usa un conductor TW </w:t>
      </w:r>
      <w:r>
        <w:rPr>
          <w:rFonts w:ascii="Arial" w:hAnsi="Arial" w:cs="Arial"/>
          <w:sz w:val="24"/>
          <w:szCs w:val="24"/>
        </w:rPr>
        <w:t xml:space="preserve">Cu </w:t>
      </w:r>
      <w:r w:rsidRPr="00A120AA">
        <w:rPr>
          <w:rFonts w:ascii="Arial" w:hAnsi="Arial" w:cs="Arial"/>
          <w:sz w:val="24"/>
          <w:szCs w:val="24"/>
        </w:rPr>
        <w:t>AWG #</w:t>
      </w:r>
      <w:r>
        <w:rPr>
          <w:rFonts w:ascii="Arial" w:hAnsi="Arial" w:cs="Arial"/>
          <w:sz w:val="24"/>
          <w:szCs w:val="24"/>
        </w:rPr>
        <w:t>4</w:t>
      </w:r>
      <w:r w:rsidR="008E75FE">
        <w:rPr>
          <w:rFonts w:ascii="Arial" w:hAnsi="Arial" w:cs="Arial"/>
          <w:sz w:val="24"/>
          <w:szCs w:val="24"/>
        </w:rPr>
        <w:t xml:space="preserve">, tubería </w:t>
      </w:r>
      <w:r w:rsidR="00DF36C5">
        <w:rPr>
          <w:rFonts w:ascii="Arial" w:hAnsi="Arial" w:cs="Arial"/>
          <w:sz w:val="24"/>
          <w:szCs w:val="24"/>
        </w:rPr>
        <w:t>metálica</w:t>
      </w:r>
      <w:r w:rsidR="008E75FE">
        <w:rPr>
          <w:rFonts w:ascii="Arial" w:hAnsi="Arial" w:cs="Arial"/>
          <w:sz w:val="24"/>
          <w:szCs w:val="24"/>
        </w:rPr>
        <w:t xml:space="preserve"> ø 1”</w:t>
      </w:r>
      <w:r>
        <w:rPr>
          <w:rFonts w:ascii="Arial" w:hAnsi="Arial" w:cs="Arial"/>
          <w:sz w:val="24"/>
          <w:szCs w:val="24"/>
        </w:rPr>
        <w:t>.</w:t>
      </w:r>
    </w:p>
    <w:p w:rsidR="008E75FE" w:rsidRDefault="008E75FE" w:rsidP="008E55D3">
      <w:pPr>
        <w:spacing w:line="360" w:lineRule="auto"/>
        <w:rPr>
          <w:rFonts w:ascii="Arial" w:hAnsi="Arial" w:cs="Arial"/>
          <w:b/>
          <w:color w:val="000000"/>
          <w:sz w:val="24"/>
          <w:lang w:val="es-CO"/>
        </w:rPr>
      </w:pPr>
    </w:p>
    <w:p w:rsidR="008E55D3" w:rsidRDefault="00345113" w:rsidP="008E55D3">
      <w:pPr>
        <w:spacing w:line="360" w:lineRule="auto"/>
        <w:rPr>
          <w:rFonts w:ascii="Arial" w:hAnsi="Arial" w:cs="Arial"/>
          <w:b/>
          <w:color w:val="000000"/>
          <w:sz w:val="24"/>
          <w:lang w:val="es-CO"/>
        </w:rPr>
      </w:pPr>
      <w:r w:rsidRPr="00EF38AE">
        <w:rPr>
          <w:rFonts w:ascii="Arial" w:hAnsi="Arial" w:cs="Arial"/>
          <w:b/>
          <w:color w:val="000000"/>
          <w:sz w:val="24"/>
          <w:lang w:val="es-CO"/>
        </w:rPr>
        <w:t>Estudio de carga de la casa de enfermeros:</w:t>
      </w:r>
    </w:p>
    <w:p w:rsidR="00345113" w:rsidRDefault="00345113" w:rsidP="008E55D3">
      <w:pPr>
        <w:spacing w:line="360" w:lineRule="auto"/>
        <w:rPr>
          <w:rFonts w:ascii="Arial" w:hAnsi="Arial" w:cs="Arial"/>
          <w:sz w:val="24"/>
          <w:szCs w:val="24"/>
        </w:rPr>
      </w:pPr>
      <w:r>
        <w:rPr>
          <w:rFonts w:ascii="Arial" w:hAnsi="Arial" w:cs="Arial"/>
          <w:b/>
          <w:color w:val="000000"/>
          <w:sz w:val="24"/>
          <w:lang w:val="es-CO"/>
        </w:rPr>
        <w:t>Tabla N°</w:t>
      </w:r>
      <w:r w:rsidR="008E55D3">
        <w:rPr>
          <w:rFonts w:ascii="Arial" w:hAnsi="Arial" w:cs="Arial"/>
          <w:b/>
          <w:color w:val="000000"/>
          <w:sz w:val="24"/>
          <w:lang w:val="es-CO"/>
        </w:rPr>
        <w:t>15</w:t>
      </w:r>
      <w:r>
        <w:rPr>
          <w:rFonts w:ascii="Arial" w:hAnsi="Arial" w:cs="Arial"/>
          <w:b/>
          <w:color w:val="000000"/>
          <w:sz w:val="24"/>
          <w:lang w:val="es-CO"/>
        </w:rPr>
        <w:t xml:space="preserve">: </w:t>
      </w:r>
      <w:r>
        <w:rPr>
          <w:rFonts w:ascii="Arial" w:hAnsi="Arial" w:cs="Arial"/>
          <w:b/>
          <w:sz w:val="24"/>
          <w:szCs w:val="24"/>
        </w:rPr>
        <w:t>Estudio de carga.</w:t>
      </w:r>
    </w:p>
    <w:tbl>
      <w:tblPr>
        <w:tblW w:w="8286" w:type="dxa"/>
        <w:tblInd w:w="5" w:type="dxa"/>
        <w:tblLayout w:type="fixed"/>
        <w:tblCellMar>
          <w:left w:w="0" w:type="dxa"/>
          <w:right w:w="0" w:type="dxa"/>
        </w:tblCellMar>
        <w:tblLook w:val="0000"/>
      </w:tblPr>
      <w:tblGrid>
        <w:gridCol w:w="2758"/>
        <w:gridCol w:w="2758"/>
        <w:gridCol w:w="11"/>
        <w:gridCol w:w="569"/>
        <w:gridCol w:w="2169"/>
        <w:gridCol w:w="21"/>
      </w:tblGrid>
      <w:tr w:rsidR="00345113" w:rsidTr="00385A06">
        <w:trPr>
          <w:gridAfter w:val="1"/>
          <w:wAfter w:w="21" w:type="dxa"/>
          <w:trHeight w:val="603"/>
        </w:trPr>
        <w:tc>
          <w:tcPr>
            <w:tcW w:w="2758" w:type="dxa"/>
            <w:vMerge w:val="restart"/>
            <w:tcBorders>
              <w:top w:val="single" w:sz="4" w:space="0" w:color="000000"/>
              <w:left w:val="single" w:sz="4" w:space="0" w:color="000000"/>
              <w:bottom w:val="single" w:sz="4" w:space="0" w:color="000000"/>
            </w:tcBorders>
            <w:shd w:val="clear" w:color="auto" w:fill="EAF1DD"/>
            <w:vAlign w:val="center"/>
          </w:tcPr>
          <w:p w:rsidR="00345113" w:rsidRDefault="00345113" w:rsidP="00385A06">
            <w:pPr>
              <w:spacing w:after="0" w:line="100" w:lineRule="atLeast"/>
              <w:jc w:val="center"/>
              <w:rPr>
                <w:rFonts w:ascii="Arial" w:hAnsi="Arial" w:cs="Arial"/>
                <w:sz w:val="24"/>
                <w:szCs w:val="24"/>
              </w:rPr>
            </w:pPr>
            <w:r>
              <w:rPr>
                <w:rFonts w:ascii="Arial" w:hAnsi="Arial" w:cs="Arial"/>
                <w:sz w:val="24"/>
                <w:szCs w:val="24"/>
              </w:rPr>
              <w:t>Circuitos ramales del ente público.</w:t>
            </w:r>
          </w:p>
        </w:tc>
        <w:tc>
          <w:tcPr>
            <w:tcW w:w="2769" w:type="dxa"/>
            <w:gridSpan w:val="2"/>
            <w:tcBorders>
              <w:top w:val="single" w:sz="4" w:space="0" w:color="000000"/>
              <w:left w:val="single" w:sz="4" w:space="0" w:color="000000"/>
              <w:bottom w:val="single" w:sz="4" w:space="0" w:color="000000"/>
            </w:tcBorders>
            <w:shd w:val="clear" w:color="auto" w:fill="EAF1DD"/>
            <w:vAlign w:val="center"/>
          </w:tcPr>
          <w:p w:rsidR="00345113" w:rsidRDefault="00345113" w:rsidP="00385A06">
            <w:pPr>
              <w:spacing w:after="0" w:line="100" w:lineRule="atLeast"/>
              <w:jc w:val="center"/>
            </w:pPr>
            <w:r>
              <w:rPr>
                <w:rFonts w:ascii="Arial" w:hAnsi="Arial" w:cs="Arial"/>
                <w:sz w:val="24"/>
                <w:szCs w:val="24"/>
              </w:rPr>
              <w:t>Carga en vatios (W) del ente público.</w:t>
            </w:r>
          </w:p>
        </w:tc>
        <w:tc>
          <w:tcPr>
            <w:tcW w:w="2738" w:type="dxa"/>
            <w:gridSpan w:val="2"/>
            <w:tcBorders>
              <w:left w:val="single" w:sz="4" w:space="0" w:color="000000"/>
            </w:tcBorders>
            <w:shd w:val="clear" w:color="auto" w:fill="auto"/>
          </w:tcPr>
          <w:p w:rsidR="00345113" w:rsidRDefault="00345113" w:rsidP="00385A06">
            <w:pPr>
              <w:snapToGrid w:val="0"/>
            </w:pPr>
          </w:p>
        </w:tc>
      </w:tr>
      <w:tr w:rsidR="00345113" w:rsidTr="00385A06">
        <w:tblPrEx>
          <w:tblCellMar>
            <w:left w:w="108" w:type="dxa"/>
            <w:right w:w="108" w:type="dxa"/>
          </w:tblCellMar>
        </w:tblPrEx>
        <w:trPr>
          <w:trHeight w:val="249"/>
        </w:trPr>
        <w:tc>
          <w:tcPr>
            <w:tcW w:w="2758" w:type="dxa"/>
            <w:vMerge/>
            <w:tcBorders>
              <w:top w:val="single" w:sz="4" w:space="0" w:color="000000"/>
              <w:left w:val="single" w:sz="4" w:space="0" w:color="000000"/>
              <w:bottom w:val="single" w:sz="4" w:space="0" w:color="000000"/>
            </w:tcBorders>
            <w:shd w:val="clear" w:color="auto" w:fill="EAF1DD"/>
            <w:vAlign w:val="center"/>
          </w:tcPr>
          <w:p w:rsidR="00345113" w:rsidRDefault="00345113" w:rsidP="00385A06">
            <w:pPr>
              <w:snapToGrid w:val="0"/>
              <w:spacing w:after="0" w:line="100" w:lineRule="atLeast"/>
              <w:jc w:val="center"/>
              <w:rPr>
                <w:rFonts w:ascii="Arial" w:hAnsi="Arial" w:cs="Arial"/>
                <w:sz w:val="24"/>
                <w:szCs w:val="24"/>
              </w:rPr>
            </w:pPr>
          </w:p>
        </w:tc>
        <w:tc>
          <w:tcPr>
            <w:tcW w:w="2758" w:type="dxa"/>
            <w:tcBorders>
              <w:top w:val="single" w:sz="4" w:space="0" w:color="000000"/>
              <w:left w:val="single" w:sz="4" w:space="0" w:color="000000"/>
              <w:bottom w:val="single" w:sz="4" w:space="0" w:color="000000"/>
            </w:tcBorders>
            <w:shd w:val="clear" w:color="auto" w:fill="548DD4"/>
            <w:vAlign w:val="center"/>
          </w:tcPr>
          <w:p w:rsidR="00345113" w:rsidRDefault="00345113" w:rsidP="00385A06">
            <w:pPr>
              <w:spacing w:after="0" w:line="100" w:lineRule="atLeast"/>
              <w:jc w:val="center"/>
              <w:rPr>
                <w:rFonts w:ascii="Arial" w:hAnsi="Arial" w:cs="Arial"/>
                <w:sz w:val="24"/>
                <w:szCs w:val="24"/>
              </w:rPr>
            </w:pPr>
            <w:r>
              <w:rPr>
                <w:rFonts w:ascii="Arial" w:hAnsi="Arial" w:cs="Arial"/>
                <w:sz w:val="24"/>
                <w:szCs w:val="24"/>
              </w:rPr>
              <w:t>Fase</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345113" w:rsidRDefault="00345113" w:rsidP="00385A06">
            <w:pPr>
              <w:spacing w:after="0" w:line="100" w:lineRule="atLeast"/>
              <w:jc w:val="center"/>
            </w:pPr>
            <w:r>
              <w:rPr>
                <w:rFonts w:ascii="Arial" w:hAnsi="Arial" w:cs="Arial"/>
                <w:sz w:val="24"/>
                <w:szCs w:val="24"/>
              </w:rPr>
              <w:t>Neutro</w:t>
            </w:r>
          </w:p>
        </w:tc>
      </w:tr>
      <w:tr w:rsidR="00345113" w:rsidTr="00385A06">
        <w:tblPrEx>
          <w:tblCellMar>
            <w:left w:w="108" w:type="dxa"/>
            <w:right w:w="108" w:type="dxa"/>
          </w:tblCellMar>
        </w:tblPrEx>
        <w:trPr>
          <w:trHeight w:val="492"/>
        </w:trPr>
        <w:tc>
          <w:tcPr>
            <w:tcW w:w="2758" w:type="dxa"/>
            <w:tcBorders>
              <w:top w:val="single" w:sz="4" w:space="0" w:color="000000"/>
              <w:left w:val="single" w:sz="4" w:space="0" w:color="000000"/>
              <w:bottom w:val="single" w:sz="4" w:space="0" w:color="000000"/>
            </w:tcBorders>
            <w:shd w:val="clear" w:color="auto" w:fill="EAF1DD"/>
            <w:vAlign w:val="center"/>
          </w:tcPr>
          <w:p w:rsidR="00345113" w:rsidRDefault="00345113" w:rsidP="00385A06">
            <w:pPr>
              <w:spacing w:after="0" w:line="100" w:lineRule="atLeast"/>
              <w:jc w:val="center"/>
              <w:rPr>
                <w:rFonts w:ascii="Arial" w:hAnsi="Arial" w:cs="Arial"/>
                <w:sz w:val="24"/>
                <w:szCs w:val="24"/>
              </w:rPr>
            </w:pPr>
            <w:r>
              <w:rPr>
                <w:rFonts w:ascii="Arial" w:hAnsi="Arial" w:cs="Arial"/>
                <w:sz w:val="24"/>
                <w:szCs w:val="24"/>
              </w:rPr>
              <w:t>Iluminación:</w:t>
            </w:r>
          </w:p>
          <w:p w:rsidR="00345113" w:rsidRDefault="00345113" w:rsidP="00385A06">
            <w:pPr>
              <w:spacing w:after="0" w:line="100" w:lineRule="atLeast"/>
              <w:jc w:val="center"/>
              <w:rPr>
                <w:rFonts w:ascii="Arial" w:hAnsi="Arial" w:cs="Arial"/>
                <w:sz w:val="24"/>
                <w:szCs w:val="24"/>
              </w:rPr>
            </w:pPr>
            <w:r>
              <w:rPr>
                <w:rFonts w:ascii="Arial" w:hAnsi="Arial" w:cs="Arial"/>
                <w:sz w:val="24"/>
                <w:szCs w:val="24"/>
              </w:rPr>
              <w:t>(1 Circuitos)</w:t>
            </w:r>
          </w:p>
        </w:tc>
        <w:tc>
          <w:tcPr>
            <w:tcW w:w="2758" w:type="dxa"/>
            <w:tcBorders>
              <w:top w:val="single" w:sz="4" w:space="0" w:color="000000"/>
              <w:left w:val="single" w:sz="4" w:space="0" w:color="000000"/>
              <w:bottom w:val="single" w:sz="4" w:space="0" w:color="000000"/>
            </w:tcBorders>
            <w:shd w:val="clear" w:color="auto" w:fill="548DD4"/>
            <w:vAlign w:val="center"/>
          </w:tcPr>
          <w:p w:rsidR="00345113" w:rsidRDefault="00345113" w:rsidP="00385A06">
            <w:pPr>
              <w:snapToGrid w:val="0"/>
              <w:spacing w:after="0" w:line="100" w:lineRule="atLeast"/>
              <w:jc w:val="center"/>
              <w:rPr>
                <w:rFonts w:ascii="Arial" w:hAnsi="Arial" w:cs="Arial"/>
                <w:sz w:val="24"/>
                <w:szCs w:val="24"/>
              </w:rPr>
            </w:pPr>
          </w:p>
          <w:p w:rsidR="00345113" w:rsidRDefault="00345113" w:rsidP="00385A06">
            <w:pPr>
              <w:spacing w:after="0" w:line="100" w:lineRule="atLeast"/>
              <w:jc w:val="center"/>
              <w:rPr>
                <w:rFonts w:ascii="Arial" w:hAnsi="Arial" w:cs="Arial"/>
                <w:sz w:val="24"/>
                <w:szCs w:val="24"/>
              </w:rPr>
            </w:pPr>
            <w:r>
              <w:rPr>
                <w:rFonts w:ascii="Arial" w:hAnsi="Arial" w:cs="Arial"/>
                <w:sz w:val="24"/>
                <w:szCs w:val="24"/>
              </w:rPr>
              <w:t>1100 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345113" w:rsidRDefault="00345113" w:rsidP="00385A06">
            <w:pPr>
              <w:snapToGrid w:val="0"/>
              <w:spacing w:after="0" w:line="100" w:lineRule="atLeast"/>
              <w:jc w:val="center"/>
              <w:rPr>
                <w:rFonts w:ascii="Arial" w:hAnsi="Arial" w:cs="Arial"/>
                <w:sz w:val="24"/>
                <w:szCs w:val="24"/>
              </w:rPr>
            </w:pPr>
          </w:p>
          <w:p w:rsidR="00345113" w:rsidRDefault="00345113" w:rsidP="00385A06">
            <w:pPr>
              <w:spacing w:after="0" w:line="100" w:lineRule="atLeast"/>
              <w:ind w:left="360"/>
              <w:jc w:val="center"/>
            </w:pPr>
            <w:r>
              <w:rPr>
                <w:rFonts w:ascii="Arial" w:hAnsi="Arial" w:cs="Arial"/>
                <w:sz w:val="24"/>
                <w:szCs w:val="24"/>
              </w:rPr>
              <w:t>1100 W</w:t>
            </w:r>
          </w:p>
        </w:tc>
      </w:tr>
      <w:tr w:rsidR="00345113" w:rsidTr="00385A06">
        <w:tblPrEx>
          <w:tblCellMar>
            <w:left w:w="108" w:type="dxa"/>
            <w:right w:w="108" w:type="dxa"/>
          </w:tblCellMar>
        </w:tblPrEx>
        <w:trPr>
          <w:trHeight w:val="505"/>
        </w:trPr>
        <w:tc>
          <w:tcPr>
            <w:tcW w:w="2758" w:type="dxa"/>
            <w:tcBorders>
              <w:top w:val="single" w:sz="4" w:space="0" w:color="000000"/>
              <w:left w:val="single" w:sz="4" w:space="0" w:color="000000"/>
              <w:bottom w:val="single" w:sz="4" w:space="0" w:color="000000"/>
            </w:tcBorders>
            <w:shd w:val="clear" w:color="auto" w:fill="EAF1DD"/>
            <w:vAlign w:val="center"/>
          </w:tcPr>
          <w:p w:rsidR="00345113" w:rsidRDefault="00345113" w:rsidP="00385A06">
            <w:pPr>
              <w:spacing w:after="0" w:line="100" w:lineRule="atLeast"/>
              <w:jc w:val="center"/>
              <w:rPr>
                <w:rFonts w:ascii="Arial" w:hAnsi="Arial" w:cs="Arial"/>
                <w:sz w:val="24"/>
                <w:szCs w:val="24"/>
              </w:rPr>
            </w:pPr>
            <w:r>
              <w:rPr>
                <w:rFonts w:ascii="Arial" w:hAnsi="Arial" w:cs="Arial"/>
                <w:sz w:val="24"/>
                <w:szCs w:val="24"/>
              </w:rPr>
              <w:t>Tomacorrientes de uso general (2)</w:t>
            </w:r>
          </w:p>
        </w:tc>
        <w:tc>
          <w:tcPr>
            <w:tcW w:w="2758" w:type="dxa"/>
            <w:tcBorders>
              <w:top w:val="single" w:sz="4" w:space="0" w:color="000000"/>
              <w:left w:val="single" w:sz="4" w:space="0" w:color="000000"/>
              <w:bottom w:val="single" w:sz="4" w:space="0" w:color="000000"/>
            </w:tcBorders>
            <w:shd w:val="clear" w:color="auto" w:fill="548DD4"/>
            <w:vAlign w:val="center"/>
          </w:tcPr>
          <w:p w:rsidR="00345113" w:rsidRDefault="00345113" w:rsidP="00385A06">
            <w:pPr>
              <w:snapToGrid w:val="0"/>
              <w:spacing w:after="0" w:line="100" w:lineRule="atLeast"/>
              <w:jc w:val="center"/>
              <w:rPr>
                <w:rFonts w:ascii="Arial" w:hAnsi="Arial" w:cs="Arial"/>
                <w:sz w:val="24"/>
                <w:szCs w:val="24"/>
              </w:rPr>
            </w:pPr>
          </w:p>
          <w:p w:rsidR="00345113" w:rsidRDefault="00345113" w:rsidP="00385A06">
            <w:pPr>
              <w:spacing w:after="0" w:line="100" w:lineRule="atLeast"/>
              <w:jc w:val="center"/>
              <w:rPr>
                <w:rFonts w:ascii="Arial" w:hAnsi="Arial" w:cs="Arial"/>
                <w:sz w:val="24"/>
                <w:szCs w:val="24"/>
              </w:rPr>
            </w:pPr>
            <w:r>
              <w:rPr>
                <w:rFonts w:ascii="Arial" w:hAnsi="Arial" w:cs="Arial"/>
                <w:sz w:val="24"/>
                <w:szCs w:val="24"/>
              </w:rPr>
              <w:t>3280 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345113" w:rsidRDefault="00345113" w:rsidP="00385A06">
            <w:pPr>
              <w:snapToGrid w:val="0"/>
              <w:spacing w:after="0" w:line="100" w:lineRule="atLeast"/>
              <w:jc w:val="center"/>
              <w:rPr>
                <w:rFonts w:ascii="Arial" w:hAnsi="Arial" w:cs="Arial"/>
                <w:sz w:val="24"/>
                <w:szCs w:val="24"/>
              </w:rPr>
            </w:pPr>
          </w:p>
          <w:p w:rsidR="00345113" w:rsidRDefault="00345113" w:rsidP="00385A06">
            <w:pPr>
              <w:spacing w:after="0" w:line="100" w:lineRule="atLeast"/>
              <w:jc w:val="center"/>
            </w:pPr>
            <w:r>
              <w:rPr>
                <w:rFonts w:ascii="Arial" w:hAnsi="Arial" w:cs="Arial"/>
                <w:sz w:val="24"/>
                <w:szCs w:val="24"/>
              </w:rPr>
              <w:t>3280 W</w:t>
            </w:r>
          </w:p>
        </w:tc>
      </w:tr>
      <w:tr w:rsidR="00345113" w:rsidTr="00385A06">
        <w:tblPrEx>
          <w:tblCellMar>
            <w:left w:w="108" w:type="dxa"/>
            <w:right w:w="108" w:type="dxa"/>
          </w:tblCellMar>
        </w:tblPrEx>
        <w:trPr>
          <w:trHeight w:val="252"/>
        </w:trPr>
        <w:tc>
          <w:tcPr>
            <w:tcW w:w="2758" w:type="dxa"/>
            <w:tcBorders>
              <w:top w:val="single" w:sz="4" w:space="0" w:color="000000"/>
              <w:left w:val="single" w:sz="4" w:space="0" w:color="000000"/>
              <w:bottom w:val="single" w:sz="4" w:space="0" w:color="000000"/>
            </w:tcBorders>
            <w:shd w:val="clear" w:color="auto" w:fill="EAF1DD"/>
            <w:vAlign w:val="center"/>
          </w:tcPr>
          <w:p w:rsidR="00345113" w:rsidRDefault="00345113" w:rsidP="00385A06">
            <w:pPr>
              <w:spacing w:after="0" w:line="100" w:lineRule="atLeast"/>
              <w:ind w:left="-54"/>
              <w:jc w:val="center"/>
              <w:rPr>
                <w:rFonts w:ascii="Arial" w:hAnsi="Arial" w:cs="Arial"/>
                <w:sz w:val="24"/>
                <w:szCs w:val="24"/>
              </w:rPr>
            </w:pPr>
            <w:r>
              <w:rPr>
                <w:rFonts w:ascii="Arial" w:hAnsi="Arial" w:cs="Arial"/>
                <w:b/>
                <w:sz w:val="24"/>
                <w:szCs w:val="24"/>
                <w:lang w:val="es-ES"/>
              </w:rPr>
              <w:t>Total:</w:t>
            </w:r>
          </w:p>
        </w:tc>
        <w:tc>
          <w:tcPr>
            <w:tcW w:w="2758" w:type="dxa"/>
            <w:tcBorders>
              <w:top w:val="single" w:sz="4" w:space="0" w:color="000000"/>
              <w:left w:val="single" w:sz="4" w:space="0" w:color="000000"/>
              <w:bottom w:val="single" w:sz="4" w:space="0" w:color="000000"/>
            </w:tcBorders>
            <w:shd w:val="clear" w:color="auto" w:fill="548DD4"/>
            <w:vAlign w:val="center"/>
          </w:tcPr>
          <w:p w:rsidR="00345113" w:rsidRDefault="00345113" w:rsidP="00385A06">
            <w:pPr>
              <w:spacing w:after="0" w:line="100" w:lineRule="atLeast"/>
              <w:jc w:val="center"/>
              <w:rPr>
                <w:rFonts w:ascii="Arial" w:hAnsi="Arial" w:cs="Arial"/>
                <w:sz w:val="24"/>
                <w:szCs w:val="24"/>
              </w:rPr>
            </w:pPr>
            <w:r>
              <w:rPr>
                <w:rFonts w:ascii="Arial" w:hAnsi="Arial" w:cs="Arial"/>
                <w:sz w:val="24"/>
                <w:szCs w:val="24"/>
              </w:rPr>
              <w:t>4380W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345113" w:rsidRDefault="00345113" w:rsidP="00385A06">
            <w:pPr>
              <w:spacing w:after="0" w:line="100" w:lineRule="atLeast"/>
              <w:jc w:val="center"/>
            </w:pPr>
            <w:r>
              <w:rPr>
                <w:rFonts w:ascii="Arial" w:hAnsi="Arial" w:cs="Arial"/>
                <w:sz w:val="24"/>
                <w:szCs w:val="24"/>
              </w:rPr>
              <w:t>4380 W</w:t>
            </w:r>
          </w:p>
        </w:tc>
      </w:tr>
      <w:tr w:rsidR="00345113" w:rsidTr="00385A06">
        <w:tblPrEx>
          <w:tblCellMar>
            <w:left w:w="108" w:type="dxa"/>
            <w:right w:w="108" w:type="dxa"/>
          </w:tblCellMar>
        </w:tblPrEx>
        <w:trPr>
          <w:trHeight w:val="1503"/>
        </w:trPr>
        <w:tc>
          <w:tcPr>
            <w:tcW w:w="2758" w:type="dxa"/>
            <w:tcBorders>
              <w:top w:val="single" w:sz="4" w:space="0" w:color="000000"/>
              <w:left w:val="single" w:sz="4" w:space="0" w:color="000000"/>
              <w:bottom w:val="single" w:sz="4" w:space="0" w:color="000000"/>
            </w:tcBorders>
            <w:shd w:val="clear" w:color="auto" w:fill="EAF1DD"/>
            <w:vAlign w:val="center"/>
          </w:tcPr>
          <w:p w:rsidR="00345113" w:rsidRDefault="00345113" w:rsidP="00385A06">
            <w:pPr>
              <w:spacing w:after="0" w:line="100" w:lineRule="atLeast"/>
              <w:jc w:val="center"/>
              <w:rPr>
                <w:rFonts w:ascii="Arial" w:hAnsi="Arial" w:cs="Arial"/>
                <w:b/>
                <w:sz w:val="24"/>
                <w:szCs w:val="24"/>
              </w:rPr>
            </w:pPr>
            <w:r>
              <w:rPr>
                <w:rFonts w:ascii="Arial" w:hAnsi="Arial" w:cs="Arial"/>
                <w:b/>
                <w:sz w:val="24"/>
                <w:szCs w:val="24"/>
              </w:rPr>
              <w:lastRenderedPageBreak/>
              <w:t>Aplicando F.D</w:t>
            </w:r>
          </w:p>
          <w:p w:rsidR="00345113" w:rsidRDefault="00345113" w:rsidP="00385A06">
            <w:pPr>
              <w:spacing w:after="0" w:line="100" w:lineRule="atLeast"/>
              <w:jc w:val="center"/>
              <w:rPr>
                <w:rFonts w:ascii="Arial" w:hAnsi="Arial" w:cs="Arial"/>
                <w:sz w:val="24"/>
                <w:szCs w:val="24"/>
              </w:rPr>
            </w:pPr>
            <w:r>
              <w:rPr>
                <w:rFonts w:ascii="Arial" w:hAnsi="Arial" w:cs="Arial"/>
                <w:b/>
                <w:sz w:val="24"/>
                <w:szCs w:val="24"/>
              </w:rPr>
              <w:t>(solo neutro)</w:t>
            </w:r>
          </w:p>
          <w:p w:rsidR="00345113" w:rsidRDefault="00345113" w:rsidP="00385A06">
            <w:pPr>
              <w:spacing w:after="0" w:line="100" w:lineRule="atLeast"/>
              <w:jc w:val="center"/>
              <w:rPr>
                <w:rFonts w:ascii="Arial" w:hAnsi="Arial" w:cs="Arial"/>
                <w:sz w:val="24"/>
                <w:szCs w:val="24"/>
                <w:lang w:val="es-ES"/>
              </w:rPr>
            </w:pPr>
            <w:r>
              <w:rPr>
                <w:rFonts w:ascii="Arial" w:hAnsi="Arial" w:cs="Arial"/>
                <w:sz w:val="24"/>
                <w:szCs w:val="24"/>
              </w:rPr>
              <w:t>Los primeros 3000 al 100%</w:t>
            </w:r>
          </w:p>
          <w:p w:rsidR="00345113" w:rsidRDefault="00345113" w:rsidP="00385A06">
            <w:pPr>
              <w:spacing w:after="0" w:line="100" w:lineRule="atLeast"/>
              <w:jc w:val="center"/>
              <w:rPr>
                <w:rFonts w:ascii="Arial" w:hAnsi="Arial" w:cs="Arial"/>
                <w:sz w:val="24"/>
                <w:szCs w:val="24"/>
              </w:rPr>
            </w:pPr>
            <w:r>
              <w:rPr>
                <w:rFonts w:ascii="Arial" w:hAnsi="Arial" w:cs="Arial"/>
                <w:sz w:val="24"/>
                <w:szCs w:val="24"/>
                <w:lang w:val="es-ES"/>
              </w:rPr>
              <w:t>Resto → 35%</w:t>
            </w:r>
          </w:p>
        </w:tc>
        <w:tc>
          <w:tcPr>
            <w:tcW w:w="2758" w:type="dxa"/>
            <w:tcBorders>
              <w:top w:val="single" w:sz="4" w:space="0" w:color="000000"/>
              <w:left w:val="single" w:sz="4" w:space="0" w:color="000000"/>
              <w:bottom w:val="single" w:sz="4" w:space="0" w:color="000000"/>
            </w:tcBorders>
            <w:shd w:val="clear" w:color="auto" w:fill="548DD4"/>
            <w:vAlign w:val="center"/>
          </w:tcPr>
          <w:p w:rsidR="00345113" w:rsidRDefault="00345113" w:rsidP="00385A06">
            <w:pPr>
              <w:snapToGrid w:val="0"/>
              <w:spacing w:after="0" w:line="100" w:lineRule="atLeast"/>
              <w:jc w:val="center"/>
              <w:rPr>
                <w:rFonts w:ascii="Arial" w:hAnsi="Arial" w:cs="Arial"/>
                <w:sz w:val="24"/>
                <w:szCs w:val="24"/>
              </w:rPr>
            </w:pPr>
          </w:p>
          <w:p w:rsidR="00345113" w:rsidRDefault="00345113" w:rsidP="00385A06">
            <w:pPr>
              <w:spacing w:after="0" w:line="100" w:lineRule="atLeast"/>
              <w:jc w:val="center"/>
            </w:pPr>
            <w:r>
              <w:rPr>
                <w:rFonts w:ascii="Arial" w:hAnsi="Arial" w:cs="Arial"/>
                <w:sz w:val="24"/>
                <w:szCs w:val="24"/>
              </w:rPr>
              <w:t>3483 W</w:t>
            </w:r>
          </w:p>
          <w:p w:rsidR="00345113" w:rsidRDefault="00345113" w:rsidP="00385A06">
            <w:pPr>
              <w:spacing w:after="0" w:line="100" w:lineRule="atLeast"/>
              <w:jc w:val="center"/>
              <w:rPr>
                <w:rFonts w:ascii="Arial" w:hAnsi="Arial" w:cs="Arial"/>
                <w:sz w:val="24"/>
                <w:szCs w:val="24"/>
              </w:rPr>
            </w:pP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vAlign w:val="center"/>
          </w:tcPr>
          <w:p w:rsidR="00345113" w:rsidRDefault="00345113" w:rsidP="00385A06">
            <w:pPr>
              <w:snapToGrid w:val="0"/>
              <w:spacing w:after="0" w:line="100" w:lineRule="atLeast"/>
              <w:jc w:val="center"/>
              <w:rPr>
                <w:rFonts w:ascii="Arial" w:hAnsi="Arial" w:cs="Arial"/>
                <w:sz w:val="24"/>
                <w:szCs w:val="24"/>
              </w:rPr>
            </w:pPr>
          </w:p>
          <w:p w:rsidR="00345113" w:rsidRDefault="00345113" w:rsidP="00385A06">
            <w:pPr>
              <w:spacing w:after="0" w:line="100" w:lineRule="atLeast"/>
              <w:jc w:val="center"/>
            </w:pPr>
            <w:r>
              <w:rPr>
                <w:rFonts w:ascii="Arial" w:hAnsi="Arial" w:cs="Arial"/>
                <w:sz w:val="24"/>
                <w:szCs w:val="24"/>
              </w:rPr>
              <w:t>3483W</w:t>
            </w:r>
          </w:p>
        </w:tc>
      </w:tr>
      <w:tr w:rsidR="00345113" w:rsidTr="00385A06">
        <w:tblPrEx>
          <w:tblCellMar>
            <w:left w:w="108" w:type="dxa"/>
            <w:right w:w="108" w:type="dxa"/>
          </w:tblCellMar>
        </w:tblPrEx>
        <w:trPr>
          <w:trHeight w:val="518"/>
        </w:trPr>
        <w:tc>
          <w:tcPr>
            <w:tcW w:w="8286" w:type="dxa"/>
            <w:gridSpan w:val="6"/>
            <w:tcBorders>
              <w:top w:val="single" w:sz="4" w:space="0" w:color="000000"/>
              <w:left w:val="single" w:sz="4" w:space="0" w:color="000000"/>
              <w:bottom w:val="single" w:sz="4" w:space="0" w:color="000000"/>
              <w:right w:val="single" w:sz="4" w:space="0" w:color="000000"/>
            </w:tcBorders>
            <w:shd w:val="clear" w:color="auto" w:fill="EAF1DD"/>
            <w:vAlign w:val="center"/>
          </w:tcPr>
          <w:p w:rsidR="00345113" w:rsidRDefault="00345113" w:rsidP="00385A06">
            <w:pPr>
              <w:spacing w:after="0" w:line="100" w:lineRule="atLeast"/>
              <w:jc w:val="center"/>
              <w:rPr>
                <w:rFonts w:ascii="Arial" w:hAnsi="Arial" w:cs="Arial"/>
                <w:sz w:val="24"/>
                <w:szCs w:val="24"/>
              </w:rPr>
            </w:pPr>
            <w:r>
              <w:rPr>
                <w:rFonts w:ascii="Arial" w:hAnsi="Arial" w:cs="Arial"/>
                <w:b/>
                <w:bCs/>
                <w:sz w:val="24"/>
                <w:szCs w:val="24"/>
              </w:rPr>
              <w:t>Circuitos especiales:</w:t>
            </w:r>
          </w:p>
          <w:p w:rsidR="00345113" w:rsidRDefault="00345113" w:rsidP="00385A06">
            <w:pPr>
              <w:spacing w:after="0" w:line="100" w:lineRule="atLeast"/>
              <w:jc w:val="center"/>
              <w:rPr>
                <w:rFonts w:ascii="Arial" w:hAnsi="Arial" w:cs="Arial"/>
                <w:sz w:val="24"/>
                <w:szCs w:val="24"/>
              </w:rPr>
            </w:pPr>
          </w:p>
        </w:tc>
      </w:tr>
      <w:tr w:rsidR="00345113" w:rsidTr="00385A06">
        <w:tblPrEx>
          <w:tblCellMar>
            <w:left w:w="108" w:type="dxa"/>
            <w:right w:w="108" w:type="dxa"/>
          </w:tblCellMar>
        </w:tblPrEx>
        <w:trPr>
          <w:trHeight w:val="2048"/>
        </w:trPr>
        <w:tc>
          <w:tcPr>
            <w:tcW w:w="2758" w:type="dxa"/>
            <w:tcBorders>
              <w:left w:val="single" w:sz="4" w:space="0" w:color="000000"/>
              <w:bottom w:val="single" w:sz="4" w:space="0" w:color="000000"/>
            </w:tcBorders>
            <w:shd w:val="clear" w:color="auto" w:fill="EAF1DD"/>
            <w:vAlign w:val="center"/>
          </w:tcPr>
          <w:p w:rsidR="00345113" w:rsidRDefault="00345113" w:rsidP="00385A06">
            <w:pPr>
              <w:spacing w:after="0" w:line="100" w:lineRule="atLeast"/>
              <w:jc w:val="center"/>
              <w:rPr>
                <w:rFonts w:ascii="Arial" w:hAnsi="Arial" w:cs="Arial"/>
                <w:sz w:val="24"/>
                <w:szCs w:val="24"/>
              </w:rPr>
            </w:pPr>
            <w:r>
              <w:rPr>
                <w:rFonts w:ascii="Arial" w:hAnsi="Arial" w:cs="Arial"/>
                <w:sz w:val="24"/>
                <w:szCs w:val="24"/>
              </w:rPr>
              <w:t>*Aire acondicionado (2) 12000 BTU</w:t>
            </w:r>
          </w:p>
          <w:p w:rsidR="00345113" w:rsidRDefault="00345113" w:rsidP="00385A06">
            <w:pPr>
              <w:spacing w:after="0" w:line="100" w:lineRule="atLeast"/>
              <w:jc w:val="center"/>
              <w:rPr>
                <w:rFonts w:ascii="Arial" w:hAnsi="Arial" w:cs="Arial"/>
                <w:sz w:val="24"/>
                <w:szCs w:val="24"/>
              </w:rPr>
            </w:pPr>
          </w:p>
        </w:tc>
        <w:tc>
          <w:tcPr>
            <w:tcW w:w="2758" w:type="dxa"/>
            <w:tcBorders>
              <w:left w:val="single" w:sz="4" w:space="0" w:color="000000"/>
              <w:bottom w:val="single" w:sz="4" w:space="0" w:color="000000"/>
            </w:tcBorders>
            <w:shd w:val="clear" w:color="auto" w:fill="548DD4"/>
            <w:vAlign w:val="center"/>
          </w:tcPr>
          <w:p w:rsidR="00345113" w:rsidRDefault="00345113" w:rsidP="00385A06">
            <w:pPr>
              <w:snapToGrid w:val="0"/>
              <w:spacing w:after="0"/>
              <w:jc w:val="center"/>
              <w:rPr>
                <w:rFonts w:ascii="Arial" w:hAnsi="Arial" w:cs="Arial"/>
                <w:sz w:val="24"/>
                <w:szCs w:val="24"/>
              </w:rPr>
            </w:pPr>
          </w:p>
          <w:p w:rsidR="00345113" w:rsidRDefault="00345113" w:rsidP="00385A06">
            <w:pPr>
              <w:spacing w:after="0" w:line="360" w:lineRule="auto"/>
              <w:jc w:val="center"/>
              <w:rPr>
                <w:rFonts w:ascii="Arial" w:hAnsi="Arial" w:cs="Arial"/>
                <w:sz w:val="24"/>
                <w:szCs w:val="24"/>
              </w:rPr>
            </w:pPr>
            <w:r>
              <w:rPr>
                <w:rFonts w:ascii="Arial" w:hAnsi="Arial" w:cs="Arial"/>
                <w:sz w:val="24"/>
                <w:szCs w:val="24"/>
              </w:rPr>
              <w:t>5558 W</w:t>
            </w:r>
          </w:p>
          <w:p w:rsidR="00345113" w:rsidRDefault="00345113" w:rsidP="00385A06">
            <w:pPr>
              <w:spacing w:after="0" w:line="360" w:lineRule="auto"/>
              <w:jc w:val="center"/>
              <w:rPr>
                <w:rFonts w:ascii="Arial" w:hAnsi="Arial" w:cs="Arial"/>
                <w:sz w:val="24"/>
                <w:szCs w:val="24"/>
              </w:rPr>
            </w:pPr>
          </w:p>
          <w:p w:rsidR="00345113" w:rsidRDefault="00345113" w:rsidP="00385A06">
            <w:pPr>
              <w:spacing w:after="0" w:line="360" w:lineRule="auto"/>
              <w:jc w:val="center"/>
              <w:rPr>
                <w:rFonts w:ascii="Arial" w:hAnsi="Arial" w:cs="Arial"/>
                <w:sz w:val="24"/>
                <w:szCs w:val="24"/>
              </w:rPr>
            </w:pPr>
          </w:p>
        </w:tc>
        <w:tc>
          <w:tcPr>
            <w:tcW w:w="2770" w:type="dxa"/>
            <w:gridSpan w:val="4"/>
            <w:tcBorders>
              <w:left w:val="single" w:sz="4" w:space="0" w:color="000000"/>
              <w:bottom w:val="single" w:sz="4" w:space="0" w:color="000000"/>
              <w:right w:val="single" w:sz="4" w:space="0" w:color="000000"/>
            </w:tcBorders>
            <w:shd w:val="clear" w:color="auto" w:fill="E5B8B7"/>
            <w:vAlign w:val="center"/>
          </w:tcPr>
          <w:p w:rsidR="00345113" w:rsidRPr="00B777F1" w:rsidRDefault="00345113" w:rsidP="00385A06">
            <w:pPr>
              <w:snapToGrid w:val="0"/>
              <w:spacing w:after="0"/>
              <w:jc w:val="center"/>
              <w:rPr>
                <w:rFonts w:ascii="Arial" w:hAnsi="Arial" w:cs="Arial"/>
                <w:sz w:val="24"/>
                <w:szCs w:val="24"/>
              </w:rPr>
            </w:pPr>
          </w:p>
          <w:p w:rsidR="00345113" w:rsidRPr="00B777F1" w:rsidRDefault="00345113" w:rsidP="00385A06">
            <w:pPr>
              <w:spacing w:after="0" w:line="360" w:lineRule="auto"/>
              <w:jc w:val="center"/>
              <w:rPr>
                <w:rFonts w:ascii="Arial" w:hAnsi="Arial" w:cs="Arial"/>
                <w:sz w:val="24"/>
                <w:szCs w:val="24"/>
              </w:rPr>
            </w:pPr>
          </w:p>
          <w:p w:rsidR="00345113" w:rsidRPr="00B777F1" w:rsidRDefault="00345113" w:rsidP="00385A06">
            <w:pPr>
              <w:spacing w:after="0" w:line="360" w:lineRule="auto"/>
              <w:jc w:val="center"/>
              <w:rPr>
                <w:rFonts w:ascii="Arial" w:hAnsi="Arial" w:cs="Arial"/>
                <w:sz w:val="24"/>
                <w:szCs w:val="24"/>
              </w:rPr>
            </w:pPr>
            <w:r>
              <w:rPr>
                <w:rFonts w:ascii="Arial" w:hAnsi="Arial" w:cs="Arial"/>
                <w:sz w:val="24"/>
                <w:szCs w:val="24"/>
              </w:rPr>
              <w:t>0  W</w:t>
            </w:r>
          </w:p>
          <w:p w:rsidR="00345113" w:rsidRPr="00B777F1" w:rsidRDefault="00345113" w:rsidP="00385A06">
            <w:pPr>
              <w:spacing w:after="0" w:line="360" w:lineRule="auto"/>
              <w:jc w:val="center"/>
              <w:rPr>
                <w:rFonts w:ascii="Arial" w:hAnsi="Arial" w:cs="Arial"/>
                <w:sz w:val="24"/>
                <w:szCs w:val="24"/>
              </w:rPr>
            </w:pPr>
          </w:p>
          <w:p w:rsidR="00345113" w:rsidRPr="00B777F1" w:rsidRDefault="00345113" w:rsidP="00385A06">
            <w:pPr>
              <w:spacing w:after="0" w:line="360" w:lineRule="auto"/>
              <w:jc w:val="center"/>
              <w:rPr>
                <w:rFonts w:ascii="Arial" w:hAnsi="Arial" w:cs="Arial"/>
                <w:sz w:val="24"/>
                <w:szCs w:val="24"/>
              </w:rPr>
            </w:pPr>
          </w:p>
        </w:tc>
      </w:tr>
      <w:tr w:rsidR="00345113" w:rsidTr="00385A06">
        <w:tblPrEx>
          <w:tblCellMar>
            <w:left w:w="108" w:type="dxa"/>
            <w:right w:w="108" w:type="dxa"/>
          </w:tblCellMar>
        </w:tblPrEx>
        <w:trPr>
          <w:trHeight w:val="993"/>
        </w:trPr>
        <w:tc>
          <w:tcPr>
            <w:tcW w:w="2758" w:type="dxa"/>
            <w:tcBorders>
              <w:left w:val="single" w:sz="4" w:space="0" w:color="000000"/>
              <w:bottom w:val="single" w:sz="4" w:space="0" w:color="000000"/>
            </w:tcBorders>
            <w:shd w:val="clear" w:color="auto" w:fill="EAF1DD"/>
            <w:vAlign w:val="center"/>
          </w:tcPr>
          <w:p w:rsidR="00345113" w:rsidRPr="000B237A" w:rsidRDefault="00345113" w:rsidP="00385A06">
            <w:pPr>
              <w:spacing w:after="0" w:line="100" w:lineRule="atLeast"/>
              <w:jc w:val="center"/>
              <w:rPr>
                <w:rFonts w:ascii="Arial" w:hAnsi="Arial" w:cs="Arial"/>
                <w:sz w:val="24"/>
                <w:szCs w:val="24"/>
              </w:rPr>
            </w:pPr>
            <w:r w:rsidRPr="000B237A">
              <w:rPr>
                <w:rFonts w:ascii="Arial" w:hAnsi="Arial" w:cs="Arial"/>
                <w:sz w:val="24"/>
                <w:szCs w:val="24"/>
              </w:rPr>
              <w:t xml:space="preserve">*Circuitos de reserva   </w:t>
            </w:r>
          </w:p>
          <w:p w:rsidR="00345113" w:rsidRDefault="00345113" w:rsidP="00385A06">
            <w:pPr>
              <w:spacing w:after="0" w:line="100" w:lineRule="atLeast"/>
              <w:jc w:val="center"/>
              <w:rPr>
                <w:rFonts w:ascii="Arial" w:hAnsi="Arial" w:cs="Arial"/>
                <w:sz w:val="24"/>
                <w:szCs w:val="24"/>
              </w:rPr>
            </w:pPr>
          </w:p>
        </w:tc>
        <w:tc>
          <w:tcPr>
            <w:tcW w:w="2758" w:type="dxa"/>
            <w:tcBorders>
              <w:left w:val="single" w:sz="4" w:space="0" w:color="000000"/>
              <w:bottom w:val="single" w:sz="4" w:space="0" w:color="000000"/>
            </w:tcBorders>
            <w:shd w:val="clear" w:color="auto" w:fill="548DD4"/>
            <w:vAlign w:val="center"/>
          </w:tcPr>
          <w:p w:rsidR="00345113" w:rsidRDefault="00345113" w:rsidP="00385A06">
            <w:pPr>
              <w:spacing w:after="0" w:line="360" w:lineRule="auto"/>
              <w:jc w:val="center"/>
              <w:rPr>
                <w:rFonts w:ascii="Arial" w:hAnsi="Arial" w:cs="Arial"/>
                <w:sz w:val="24"/>
                <w:szCs w:val="24"/>
              </w:rPr>
            </w:pPr>
            <w:r>
              <w:rPr>
                <w:rFonts w:ascii="Arial" w:hAnsi="Arial" w:cs="Arial"/>
                <w:sz w:val="24"/>
                <w:szCs w:val="24"/>
              </w:rPr>
              <w:t>1500 W</w:t>
            </w:r>
          </w:p>
          <w:p w:rsidR="00345113" w:rsidRDefault="00345113" w:rsidP="00385A06">
            <w:pPr>
              <w:spacing w:after="0" w:line="360" w:lineRule="auto"/>
              <w:jc w:val="center"/>
            </w:pPr>
          </w:p>
        </w:tc>
        <w:tc>
          <w:tcPr>
            <w:tcW w:w="2770" w:type="dxa"/>
            <w:gridSpan w:val="4"/>
            <w:tcBorders>
              <w:left w:val="single" w:sz="4" w:space="0" w:color="000000"/>
              <w:bottom w:val="single" w:sz="4" w:space="0" w:color="000000"/>
              <w:right w:val="single" w:sz="4" w:space="0" w:color="000000"/>
            </w:tcBorders>
            <w:shd w:val="clear" w:color="auto" w:fill="E5B8B7"/>
            <w:vAlign w:val="center"/>
          </w:tcPr>
          <w:p w:rsidR="00345113" w:rsidRPr="00B777F1" w:rsidRDefault="00345113" w:rsidP="00385A06">
            <w:pPr>
              <w:spacing w:after="0" w:line="360" w:lineRule="auto"/>
              <w:jc w:val="center"/>
              <w:rPr>
                <w:rFonts w:ascii="Arial" w:hAnsi="Arial" w:cs="Arial"/>
                <w:sz w:val="24"/>
                <w:szCs w:val="24"/>
              </w:rPr>
            </w:pPr>
            <w:r w:rsidRPr="00B777F1">
              <w:rPr>
                <w:rFonts w:ascii="Arial" w:hAnsi="Arial" w:cs="Arial"/>
                <w:sz w:val="24"/>
                <w:szCs w:val="24"/>
              </w:rPr>
              <w:t>1500 W</w:t>
            </w:r>
          </w:p>
          <w:p w:rsidR="00345113" w:rsidRPr="00B777F1" w:rsidRDefault="00345113" w:rsidP="00385A06">
            <w:pPr>
              <w:spacing w:after="0" w:line="360" w:lineRule="auto"/>
              <w:jc w:val="center"/>
              <w:rPr>
                <w:rFonts w:ascii="Arial" w:hAnsi="Arial" w:cs="Arial"/>
                <w:sz w:val="24"/>
                <w:szCs w:val="24"/>
              </w:rPr>
            </w:pPr>
          </w:p>
        </w:tc>
      </w:tr>
      <w:tr w:rsidR="00345113" w:rsidTr="00385A06">
        <w:tblPrEx>
          <w:tblCellMar>
            <w:left w:w="108" w:type="dxa"/>
            <w:right w:w="108" w:type="dxa"/>
          </w:tblCellMar>
        </w:tblPrEx>
        <w:trPr>
          <w:trHeight w:val="244"/>
        </w:trPr>
        <w:tc>
          <w:tcPr>
            <w:tcW w:w="2758" w:type="dxa"/>
            <w:tcBorders>
              <w:top w:val="single" w:sz="4" w:space="0" w:color="000000"/>
              <w:left w:val="single" w:sz="4" w:space="0" w:color="000000"/>
              <w:bottom w:val="single" w:sz="4" w:space="0" w:color="000000"/>
            </w:tcBorders>
            <w:shd w:val="clear" w:color="auto" w:fill="0070C0"/>
          </w:tcPr>
          <w:p w:rsidR="00345113" w:rsidRDefault="00345113" w:rsidP="00385A06">
            <w:pPr>
              <w:spacing w:after="0" w:line="100" w:lineRule="atLeast"/>
              <w:jc w:val="right"/>
              <w:rPr>
                <w:rFonts w:ascii="Arial" w:hAnsi="Arial" w:cs="Arial"/>
                <w:sz w:val="24"/>
                <w:szCs w:val="24"/>
              </w:rPr>
            </w:pPr>
            <w:r>
              <w:rPr>
                <w:rFonts w:ascii="Arial" w:hAnsi="Arial" w:cs="Arial"/>
                <w:b/>
                <w:sz w:val="24"/>
                <w:szCs w:val="24"/>
              </w:rPr>
              <w:t>Total del consumo:</w:t>
            </w:r>
          </w:p>
        </w:tc>
        <w:tc>
          <w:tcPr>
            <w:tcW w:w="2758" w:type="dxa"/>
            <w:tcBorders>
              <w:top w:val="single" w:sz="4" w:space="0" w:color="000000"/>
              <w:left w:val="single" w:sz="4" w:space="0" w:color="000000"/>
              <w:bottom w:val="single" w:sz="4" w:space="0" w:color="000000"/>
            </w:tcBorders>
            <w:shd w:val="clear" w:color="auto" w:fill="0070C0"/>
          </w:tcPr>
          <w:p w:rsidR="00345113" w:rsidRDefault="00345113" w:rsidP="00385A06">
            <w:pPr>
              <w:spacing w:after="0" w:line="100" w:lineRule="atLeast"/>
              <w:jc w:val="center"/>
              <w:rPr>
                <w:rFonts w:ascii="Arial" w:hAnsi="Arial" w:cs="Arial"/>
                <w:sz w:val="24"/>
                <w:szCs w:val="24"/>
              </w:rPr>
            </w:pPr>
            <w:r>
              <w:rPr>
                <w:rFonts w:ascii="Arial" w:hAnsi="Arial" w:cs="Arial"/>
                <w:sz w:val="24"/>
                <w:szCs w:val="24"/>
              </w:rPr>
              <w:t>10541 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0070C0"/>
          </w:tcPr>
          <w:p w:rsidR="00345113" w:rsidRDefault="00345113" w:rsidP="00385A06">
            <w:pPr>
              <w:spacing w:after="0" w:line="100" w:lineRule="atLeast"/>
              <w:jc w:val="center"/>
            </w:pPr>
            <w:r>
              <w:rPr>
                <w:rFonts w:ascii="Arial" w:hAnsi="Arial" w:cs="Arial"/>
                <w:sz w:val="24"/>
                <w:szCs w:val="24"/>
              </w:rPr>
              <w:t>4983 W</w:t>
            </w:r>
          </w:p>
        </w:tc>
      </w:tr>
      <w:tr w:rsidR="00345113" w:rsidTr="00385A06">
        <w:tblPrEx>
          <w:tblCellMar>
            <w:left w:w="108" w:type="dxa"/>
            <w:right w:w="108" w:type="dxa"/>
          </w:tblCellMar>
        </w:tblPrEx>
        <w:trPr>
          <w:trHeight w:val="435"/>
        </w:trPr>
        <w:tc>
          <w:tcPr>
            <w:tcW w:w="2758" w:type="dxa"/>
            <w:tcBorders>
              <w:top w:val="single" w:sz="4" w:space="0" w:color="000000"/>
              <w:left w:val="single" w:sz="4" w:space="0" w:color="000000"/>
              <w:bottom w:val="single" w:sz="4" w:space="0" w:color="000000"/>
            </w:tcBorders>
            <w:shd w:val="clear" w:color="auto" w:fill="DDD9C3"/>
          </w:tcPr>
          <w:p w:rsidR="00345113" w:rsidRDefault="00345113" w:rsidP="00385A06">
            <w:pPr>
              <w:spacing w:after="0" w:line="100" w:lineRule="atLeast"/>
              <w:jc w:val="center"/>
              <w:rPr>
                <w:rFonts w:ascii="Arial" w:hAnsi="Arial" w:cs="Arial"/>
                <w:sz w:val="24"/>
                <w:szCs w:val="24"/>
              </w:rPr>
            </w:pPr>
            <w:r>
              <w:rPr>
                <w:rFonts w:ascii="Arial" w:hAnsi="Arial" w:cs="Arial"/>
                <w:b/>
                <w:sz w:val="24"/>
                <w:szCs w:val="24"/>
              </w:rPr>
              <w:t>Aplicando el F.D</w:t>
            </w:r>
          </w:p>
          <w:p w:rsidR="00345113" w:rsidRDefault="00345113" w:rsidP="00385A06">
            <w:pPr>
              <w:spacing w:after="0" w:line="100" w:lineRule="atLeast"/>
              <w:jc w:val="center"/>
              <w:rPr>
                <w:rFonts w:ascii="Arial" w:hAnsi="Arial" w:cs="Arial"/>
                <w:sz w:val="24"/>
                <w:szCs w:val="24"/>
              </w:rPr>
            </w:pPr>
            <w:r>
              <w:rPr>
                <w:rFonts w:ascii="Arial" w:hAnsi="Arial" w:cs="Arial"/>
                <w:sz w:val="24"/>
                <w:szCs w:val="24"/>
              </w:rPr>
              <w:t>10 KW</w:t>
            </w:r>
            <w:r>
              <w:rPr>
                <w:rFonts w:ascii="Franklin Gothic Book" w:hAnsi="Franklin Gothic Book" w:cs="Franklin Gothic Book"/>
                <w:sz w:val="24"/>
                <w:szCs w:val="24"/>
              </w:rPr>
              <w:t>→</w:t>
            </w:r>
            <w:r>
              <w:rPr>
                <w:rFonts w:ascii="Arial" w:hAnsi="Arial" w:cs="Arial"/>
                <w:sz w:val="24"/>
                <w:szCs w:val="24"/>
              </w:rPr>
              <w:t>100%</w:t>
            </w:r>
          </w:p>
          <w:p w:rsidR="00345113" w:rsidRDefault="00345113" w:rsidP="00385A06">
            <w:pPr>
              <w:spacing w:after="0" w:line="100" w:lineRule="atLeast"/>
              <w:jc w:val="center"/>
              <w:rPr>
                <w:rFonts w:ascii="Arial" w:hAnsi="Arial" w:cs="Arial"/>
                <w:sz w:val="24"/>
                <w:szCs w:val="24"/>
              </w:rPr>
            </w:pPr>
            <w:r>
              <w:rPr>
                <w:rFonts w:ascii="Arial" w:hAnsi="Arial" w:cs="Arial"/>
                <w:sz w:val="24"/>
                <w:szCs w:val="24"/>
              </w:rPr>
              <w:t>Resto</w:t>
            </w:r>
            <w:r>
              <w:rPr>
                <w:rFonts w:ascii="Franklin Gothic Book" w:hAnsi="Franklin Gothic Book" w:cs="Franklin Gothic Book"/>
                <w:sz w:val="24"/>
                <w:szCs w:val="24"/>
              </w:rPr>
              <w:t>→</w:t>
            </w:r>
            <w:r>
              <w:rPr>
                <w:rFonts w:ascii="Arial" w:hAnsi="Arial" w:cs="Arial"/>
                <w:sz w:val="24"/>
                <w:szCs w:val="24"/>
              </w:rPr>
              <w:t xml:space="preserve"> 35%</w:t>
            </w:r>
          </w:p>
        </w:tc>
        <w:tc>
          <w:tcPr>
            <w:tcW w:w="2758" w:type="dxa"/>
            <w:tcBorders>
              <w:top w:val="single" w:sz="4" w:space="0" w:color="000000"/>
              <w:left w:val="single" w:sz="4" w:space="0" w:color="000000"/>
              <w:bottom w:val="single" w:sz="4" w:space="0" w:color="000000"/>
            </w:tcBorders>
            <w:shd w:val="clear" w:color="auto" w:fill="548DD4"/>
          </w:tcPr>
          <w:p w:rsidR="00345113" w:rsidRDefault="00345113" w:rsidP="00385A06">
            <w:pPr>
              <w:snapToGrid w:val="0"/>
              <w:spacing w:after="0" w:line="100" w:lineRule="atLeast"/>
              <w:jc w:val="center"/>
              <w:rPr>
                <w:rFonts w:ascii="Arial" w:hAnsi="Arial" w:cs="Arial"/>
                <w:sz w:val="24"/>
                <w:szCs w:val="24"/>
              </w:rPr>
            </w:pPr>
          </w:p>
          <w:p w:rsidR="00345113" w:rsidRDefault="00345113" w:rsidP="00385A06">
            <w:pPr>
              <w:snapToGrid w:val="0"/>
              <w:spacing w:after="0" w:line="100" w:lineRule="atLeast"/>
              <w:jc w:val="center"/>
              <w:rPr>
                <w:rFonts w:ascii="Arial" w:hAnsi="Arial" w:cs="Arial"/>
                <w:sz w:val="24"/>
                <w:szCs w:val="24"/>
              </w:rPr>
            </w:pPr>
            <w:r>
              <w:rPr>
                <w:rFonts w:ascii="Arial" w:hAnsi="Arial" w:cs="Arial"/>
                <w:sz w:val="24"/>
                <w:szCs w:val="24"/>
              </w:rPr>
              <w:t>10189,35 W</w:t>
            </w:r>
          </w:p>
        </w:tc>
        <w:tc>
          <w:tcPr>
            <w:tcW w:w="2770" w:type="dxa"/>
            <w:gridSpan w:val="4"/>
            <w:tcBorders>
              <w:top w:val="single" w:sz="4" w:space="0" w:color="000000"/>
              <w:left w:val="single" w:sz="4" w:space="0" w:color="000000"/>
              <w:bottom w:val="single" w:sz="4" w:space="0" w:color="000000"/>
              <w:right w:val="single" w:sz="4" w:space="0" w:color="000000"/>
            </w:tcBorders>
            <w:shd w:val="clear" w:color="auto" w:fill="E5B8B7"/>
          </w:tcPr>
          <w:p w:rsidR="00345113" w:rsidRDefault="00345113" w:rsidP="00385A06">
            <w:pPr>
              <w:snapToGrid w:val="0"/>
              <w:spacing w:after="0" w:line="100" w:lineRule="atLeast"/>
              <w:jc w:val="center"/>
              <w:rPr>
                <w:rFonts w:ascii="Arial" w:hAnsi="Arial" w:cs="Arial"/>
                <w:sz w:val="24"/>
                <w:szCs w:val="24"/>
              </w:rPr>
            </w:pPr>
          </w:p>
          <w:p w:rsidR="00345113" w:rsidRDefault="00345113" w:rsidP="00385A06">
            <w:pPr>
              <w:snapToGrid w:val="0"/>
              <w:spacing w:after="0" w:line="100" w:lineRule="atLeast"/>
              <w:jc w:val="center"/>
              <w:rPr>
                <w:rFonts w:ascii="Arial" w:hAnsi="Arial" w:cs="Arial"/>
                <w:sz w:val="24"/>
                <w:szCs w:val="24"/>
              </w:rPr>
            </w:pPr>
            <w:r>
              <w:rPr>
                <w:rFonts w:ascii="Arial" w:hAnsi="Arial" w:cs="Arial"/>
                <w:sz w:val="24"/>
                <w:szCs w:val="24"/>
              </w:rPr>
              <w:t>4983 W</w:t>
            </w:r>
          </w:p>
          <w:p w:rsidR="00345113" w:rsidRDefault="00345113" w:rsidP="00385A06">
            <w:pPr>
              <w:snapToGrid w:val="0"/>
              <w:spacing w:after="0" w:line="100" w:lineRule="atLeast"/>
              <w:jc w:val="center"/>
              <w:rPr>
                <w:rFonts w:ascii="Arial" w:hAnsi="Arial" w:cs="Arial"/>
                <w:sz w:val="24"/>
                <w:szCs w:val="24"/>
              </w:rPr>
            </w:pPr>
          </w:p>
        </w:tc>
      </w:tr>
      <w:tr w:rsidR="00345113" w:rsidTr="00385A06">
        <w:trPr>
          <w:gridAfter w:val="1"/>
          <w:wAfter w:w="21" w:type="dxa"/>
          <w:trHeight w:val="2532"/>
        </w:trPr>
        <w:tc>
          <w:tcPr>
            <w:tcW w:w="6096" w:type="dxa"/>
            <w:gridSpan w:val="4"/>
            <w:tcBorders>
              <w:top w:val="single" w:sz="4" w:space="0" w:color="000000"/>
              <w:left w:val="single" w:sz="4" w:space="0" w:color="000000"/>
              <w:bottom w:val="single" w:sz="4" w:space="0" w:color="000000"/>
            </w:tcBorders>
            <w:shd w:val="clear" w:color="auto" w:fill="0070C0"/>
          </w:tcPr>
          <w:p w:rsidR="00345113" w:rsidRDefault="00345113" w:rsidP="00385A06">
            <w:pPr>
              <w:spacing w:after="0" w:line="100" w:lineRule="atLeast"/>
              <w:rPr>
                <w:rFonts w:ascii="Arial" w:hAnsi="Arial" w:cs="Arial"/>
                <w:b/>
                <w:sz w:val="24"/>
                <w:szCs w:val="24"/>
              </w:rPr>
            </w:pPr>
            <w:r>
              <w:rPr>
                <w:rFonts w:ascii="Arial" w:hAnsi="Arial" w:cs="Arial"/>
                <w:b/>
                <w:sz w:val="24"/>
                <w:szCs w:val="24"/>
              </w:rPr>
              <w:t>Total para calcular la acometida:</w:t>
            </w:r>
          </w:p>
          <w:p w:rsidR="00345113" w:rsidRDefault="00345113" w:rsidP="00385A06">
            <w:pPr>
              <w:spacing w:after="0" w:line="100" w:lineRule="atLeast"/>
              <w:rPr>
                <w:rFonts w:ascii="Arial" w:hAnsi="Arial" w:cs="Arial"/>
                <w:b/>
                <w:sz w:val="24"/>
                <w:szCs w:val="24"/>
              </w:rPr>
            </w:pPr>
          </w:p>
          <w:p w:rsidR="00345113" w:rsidRPr="002A2F6F" w:rsidRDefault="00345113" w:rsidP="00385A06">
            <w:pPr>
              <w:spacing w:after="0" w:line="100" w:lineRule="atLeast"/>
              <w:rPr>
                <w:rFonts w:ascii="Arial" w:hAnsi="Arial" w:cs="Arial"/>
                <w:b/>
                <w:sz w:val="24"/>
                <w:szCs w:val="24"/>
              </w:rPr>
            </w:pPr>
            <m:oMathPara>
              <m:oMathParaPr>
                <m:jc m:val="left"/>
              </m:oMathParaPr>
              <m:oMath>
                <m:r>
                  <m:rPr>
                    <m:sty m:val="bi"/>
                  </m:rPr>
                  <w:rPr>
                    <w:rFonts w:ascii="Cambria Math" w:hAnsi="Cambria Math" w:cs="Arial"/>
                    <w:sz w:val="24"/>
                    <w:szCs w:val="24"/>
                  </w:rPr>
                  <m:t>Ifase=</m:t>
                </m:r>
                <m:f>
                  <m:fPr>
                    <m:ctrlPr>
                      <w:rPr>
                        <w:rFonts w:ascii="Cambria Math" w:hAnsi="Cambria Math" w:cs="Arial"/>
                        <w:b/>
                        <w:i/>
                        <w:sz w:val="24"/>
                        <w:szCs w:val="24"/>
                      </w:rPr>
                    </m:ctrlPr>
                  </m:fPr>
                  <m:num>
                    <m:r>
                      <m:rPr>
                        <m:sty m:val="bi"/>
                      </m:rPr>
                      <w:rPr>
                        <w:rFonts w:ascii="Cambria Math" w:hAnsi="Cambria Math" w:cs="Arial"/>
                        <w:sz w:val="24"/>
                        <w:szCs w:val="24"/>
                      </w:rPr>
                      <m:t>P</m:t>
                    </m:r>
                  </m:num>
                  <m:den>
                    <m:r>
                      <m:rPr>
                        <m:sty m:val="bi"/>
                      </m:rPr>
                      <w:rPr>
                        <w:rFonts w:ascii="Cambria Math" w:hAnsi="Cambria Math" w:cs="Arial"/>
                        <w:sz w:val="24"/>
                        <w:szCs w:val="24"/>
                      </w:rPr>
                      <m:t>V×cosΦ</m:t>
                    </m:r>
                  </m:den>
                </m:f>
                <m:r>
                  <m:rPr>
                    <m:sty m:val="bi"/>
                  </m:rP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10189,35 W</m:t>
                    </m:r>
                  </m:num>
                  <m:den>
                    <m:r>
                      <m:rPr>
                        <m:sty m:val="bi"/>
                      </m:rPr>
                      <w:rPr>
                        <w:rFonts w:ascii="Cambria Math" w:hAnsi="Cambria Math" w:cs="Arial"/>
                        <w:sz w:val="24"/>
                        <w:szCs w:val="24"/>
                      </w:rPr>
                      <m:t>0.9 ×220 V</m:t>
                    </m:r>
                  </m:den>
                </m:f>
                <m:r>
                  <m:rPr>
                    <m:sty m:val="bi"/>
                  </m:rPr>
                  <w:rPr>
                    <w:rFonts w:ascii="Cambria Math" w:hAnsi="Cambria Math" w:cs="Arial"/>
                    <w:sz w:val="24"/>
                    <w:szCs w:val="24"/>
                  </w:rPr>
                  <m:t>×1.25=64,32 A</m:t>
                </m:r>
              </m:oMath>
            </m:oMathPara>
          </w:p>
          <w:p w:rsidR="00345113" w:rsidRDefault="00345113" w:rsidP="00385A06">
            <w:pPr>
              <w:spacing w:after="0" w:line="100" w:lineRule="atLeast"/>
              <w:rPr>
                <w:rFonts w:ascii="Arial" w:hAnsi="Arial" w:cs="Arial"/>
                <w:b/>
                <w:sz w:val="24"/>
                <w:szCs w:val="24"/>
              </w:rPr>
            </w:pPr>
          </w:p>
          <w:p w:rsidR="00345113" w:rsidRPr="002A2F6F" w:rsidRDefault="00345113" w:rsidP="00385A06">
            <w:pPr>
              <w:spacing w:after="0" w:line="100" w:lineRule="atLeast"/>
            </w:pPr>
            <m:oMathPara>
              <m:oMathParaPr>
                <m:jc m:val="left"/>
              </m:oMathParaPr>
              <m:oMath>
                <m:r>
                  <m:rPr>
                    <m:sty m:val="bi"/>
                  </m:rPr>
                  <w:rPr>
                    <w:rFonts w:ascii="Cambria Math" w:hAnsi="Cambria Math" w:cs="Arial"/>
                    <w:sz w:val="24"/>
                    <w:szCs w:val="24"/>
                  </w:rPr>
                  <m:t xml:space="preserve">Ineutro= </m:t>
                </m:r>
                <m:f>
                  <m:fPr>
                    <m:ctrlPr>
                      <w:rPr>
                        <w:rFonts w:ascii="Cambria Math" w:hAnsi="Cambria Math" w:cs="Arial"/>
                        <w:b/>
                        <w:i/>
                        <w:sz w:val="24"/>
                        <w:szCs w:val="24"/>
                      </w:rPr>
                    </m:ctrlPr>
                  </m:fPr>
                  <m:num>
                    <m:r>
                      <m:rPr>
                        <m:sty m:val="bi"/>
                      </m:rPr>
                      <w:rPr>
                        <w:rFonts w:ascii="Cambria Math" w:hAnsi="Cambria Math" w:cs="Arial"/>
                        <w:sz w:val="24"/>
                        <w:szCs w:val="24"/>
                      </w:rPr>
                      <m:t>P</m:t>
                    </m:r>
                  </m:num>
                  <m:den>
                    <m:r>
                      <m:rPr>
                        <m:sty m:val="bi"/>
                      </m:rPr>
                      <w:rPr>
                        <w:rFonts w:ascii="Cambria Math" w:hAnsi="Cambria Math" w:cs="Arial"/>
                        <w:sz w:val="24"/>
                        <w:szCs w:val="24"/>
                      </w:rPr>
                      <m:t>V×cosΦ</m:t>
                    </m:r>
                  </m:den>
                </m:f>
                <m:r>
                  <m:rPr>
                    <m:sty m:val="bi"/>
                  </m:rP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4983</m:t>
                    </m:r>
                    <m:r>
                      <m:rPr>
                        <m:sty m:val="bi"/>
                      </m:rPr>
                      <w:rPr>
                        <w:rFonts w:ascii="Cambria Math" w:hAnsi="Cambria Math" w:cs="Arial"/>
                        <w:sz w:val="24"/>
                        <w:szCs w:val="24"/>
                      </w:rPr>
                      <m:t>W</m:t>
                    </m:r>
                  </m:num>
                  <m:den>
                    <m:r>
                      <m:rPr>
                        <m:sty m:val="bi"/>
                      </m:rPr>
                      <w:rPr>
                        <w:rFonts w:ascii="Cambria Math" w:hAnsi="Cambria Math" w:cs="Arial"/>
                        <w:sz w:val="24"/>
                        <w:szCs w:val="24"/>
                      </w:rPr>
                      <m:t>0.9×220 V</m:t>
                    </m:r>
                  </m:den>
                </m:f>
                <m:r>
                  <m:rPr>
                    <m:sty m:val="bi"/>
                  </m:rPr>
                  <w:rPr>
                    <w:rFonts w:ascii="Cambria Math" w:hAnsi="Cambria Math" w:cs="Arial"/>
                    <w:sz w:val="24"/>
                    <w:szCs w:val="24"/>
                  </w:rPr>
                  <m:t>×1.25=31,45 A</m:t>
                </m:r>
              </m:oMath>
            </m:oMathPara>
          </w:p>
        </w:tc>
        <w:tc>
          <w:tcPr>
            <w:tcW w:w="2169" w:type="dxa"/>
            <w:tcBorders>
              <w:left w:val="single" w:sz="4" w:space="0" w:color="000000"/>
            </w:tcBorders>
            <w:shd w:val="clear" w:color="auto" w:fill="auto"/>
          </w:tcPr>
          <w:p w:rsidR="00345113" w:rsidRDefault="00345113" w:rsidP="00385A06">
            <w:pPr>
              <w:snapToGrid w:val="0"/>
            </w:pPr>
          </w:p>
        </w:tc>
      </w:tr>
    </w:tbl>
    <w:p w:rsidR="00825368" w:rsidRDefault="00825368" w:rsidP="00345113">
      <w:pPr>
        <w:spacing w:line="360" w:lineRule="auto"/>
        <w:ind w:firstLine="567"/>
        <w:rPr>
          <w:rFonts w:ascii="Arial" w:hAnsi="Arial" w:cs="Arial"/>
          <w:sz w:val="24"/>
          <w:szCs w:val="24"/>
        </w:rPr>
      </w:pPr>
    </w:p>
    <w:p w:rsidR="00345113" w:rsidRDefault="00345113" w:rsidP="00345113">
      <w:pPr>
        <w:spacing w:line="360" w:lineRule="auto"/>
        <w:ind w:firstLine="567"/>
        <w:rPr>
          <w:rFonts w:ascii="Arial" w:hAnsi="Arial" w:cs="Arial"/>
          <w:sz w:val="24"/>
          <w:szCs w:val="24"/>
        </w:rPr>
      </w:pPr>
      <w:r>
        <w:rPr>
          <w:rFonts w:ascii="Arial" w:hAnsi="Arial" w:cs="Arial"/>
          <w:sz w:val="24"/>
          <w:szCs w:val="24"/>
        </w:rPr>
        <w:t>Conductores requeridos por capacidad de corriente:</w:t>
      </w:r>
    </w:p>
    <w:p w:rsidR="00345113" w:rsidRPr="00FC78B4" w:rsidRDefault="00345113" w:rsidP="00345113">
      <w:pPr>
        <w:spacing w:line="360" w:lineRule="auto"/>
        <w:ind w:firstLine="567"/>
        <w:rPr>
          <w:rFonts w:ascii="Arial" w:hAnsi="Arial" w:cs="Arial"/>
          <w:sz w:val="24"/>
          <w:szCs w:val="24"/>
          <w:lang w:val="en-US"/>
        </w:rPr>
      </w:pPr>
      <w:proofErr w:type="spellStart"/>
      <w:r w:rsidRPr="00FC78B4">
        <w:rPr>
          <w:rFonts w:ascii="Arial" w:hAnsi="Arial" w:cs="Arial"/>
          <w:sz w:val="24"/>
          <w:szCs w:val="24"/>
          <w:lang w:val="en-US"/>
        </w:rPr>
        <w:t>Fases</w:t>
      </w:r>
      <w:proofErr w:type="spellEnd"/>
      <w:r w:rsidRPr="00FC78B4">
        <w:rPr>
          <w:rFonts w:ascii="Arial" w:hAnsi="Arial" w:cs="Arial"/>
          <w:sz w:val="24"/>
          <w:szCs w:val="24"/>
          <w:lang w:val="en-US"/>
        </w:rPr>
        <w:t>: 2 AWG # 4 Cu – TW</w:t>
      </w:r>
    </w:p>
    <w:p w:rsidR="00345113" w:rsidRPr="00FC78B4" w:rsidRDefault="00345113" w:rsidP="00345113">
      <w:pPr>
        <w:spacing w:line="360" w:lineRule="auto"/>
        <w:ind w:firstLine="567"/>
        <w:rPr>
          <w:rFonts w:ascii="Arial" w:hAnsi="Arial" w:cs="Arial"/>
          <w:sz w:val="24"/>
          <w:szCs w:val="24"/>
          <w:lang w:val="en-US"/>
        </w:rPr>
      </w:pPr>
      <w:r w:rsidRPr="00FC78B4">
        <w:rPr>
          <w:rFonts w:ascii="Arial" w:hAnsi="Arial" w:cs="Arial"/>
          <w:sz w:val="24"/>
          <w:szCs w:val="24"/>
          <w:lang w:val="en-US"/>
        </w:rPr>
        <w:t xml:space="preserve">Neutro: </w:t>
      </w:r>
      <w:proofErr w:type="gramStart"/>
      <w:r w:rsidRPr="00FC78B4">
        <w:rPr>
          <w:rFonts w:ascii="Arial" w:hAnsi="Arial" w:cs="Arial"/>
          <w:sz w:val="24"/>
          <w:szCs w:val="24"/>
          <w:lang w:val="en-US"/>
        </w:rPr>
        <w:t>1 AWG #</w:t>
      </w:r>
      <w:proofErr w:type="gramEnd"/>
      <w:r w:rsidRPr="00FC78B4">
        <w:rPr>
          <w:rFonts w:ascii="Arial" w:hAnsi="Arial" w:cs="Arial"/>
          <w:sz w:val="24"/>
          <w:szCs w:val="24"/>
          <w:lang w:val="en-US"/>
        </w:rPr>
        <w:t xml:space="preserve"> 8 Cu </w:t>
      </w:r>
      <w:r w:rsidR="003B283B" w:rsidRPr="00FC78B4">
        <w:rPr>
          <w:rFonts w:ascii="Arial" w:hAnsi="Arial" w:cs="Arial"/>
          <w:sz w:val="24"/>
          <w:szCs w:val="24"/>
          <w:lang w:val="en-US"/>
        </w:rPr>
        <w:t>–</w:t>
      </w:r>
      <w:r w:rsidRPr="00FC78B4">
        <w:rPr>
          <w:rFonts w:ascii="Arial" w:hAnsi="Arial" w:cs="Arial"/>
          <w:sz w:val="24"/>
          <w:szCs w:val="24"/>
          <w:lang w:val="en-US"/>
        </w:rPr>
        <w:t xml:space="preserve"> TW</w:t>
      </w:r>
    </w:p>
    <w:p w:rsidR="003B283B" w:rsidRPr="00FC78B4" w:rsidRDefault="003B283B" w:rsidP="00345113">
      <w:pPr>
        <w:spacing w:line="360" w:lineRule="auto"/>
        <w:ind w:firstLine="567"/>
        <w:rPr>
          <w:rFonts w:ascii="Arial" w:hAnsi="Arial" w:cs="Arial"/>
          <w:sz w:val="24"/>
          <w:szCs w:val="24"/>
          <w:lang w:val="en-US"/>
        </w:rPr>
      </w:pPr>
    </w:p>
    <w:p w:rsidR="003B283B" w:rsidRPr="00FC78B4" w:rsidRDefault="003B283B" w:rsidP="00345113">
      <w:pPr>
        <w:spacing w:line="360" w:lineRule="auto"/>
        <w:ind w:firstLine="567"/>
        <w:rPr>
          <w:rFonts w:ascii="Arial" w:hAnsi="Arial" w:cs="Arial"/>
          <w:sz w:val="24"/>
          <w:szCs w:val="24"/>
          <w:lang w:val="en-US"/>
        </w:rPr>
      </w:pPr>
    </w:p>
    <w:p w:rsidR="003B283B" w:rsidRPr="00FC78B4" w:rsidRDefault="003B283B" w:rsidP="00345113">
      <w:pPr>
        <w:spacing w:line="360" w:lineRule="auto"/>
        <w:ind w:firstLine="567"/>
        <w:rPr>
          <w:rFonts w:ascii="Arial" w:hAnsi="Arial" w:cs="Arial"/>
          <w:sz w:val="24"/>
          <w:szCs w:val="24"/>
          <w:lang w:val="en-US"/>
        </w:rPr>
      </w:pPr>
    </w:p>
    <w:p w:rsidR="00345113" w:rsidRPr="00882055" w:rsidRDefault="00345113" w:rsidP="00345113">
      <w:pPr>
        <w:spacing w:line="360" w:lineRule="auto"/>
        <w:ind w:firstLine="567"/>
        <w:rPr>
          <w:rFonts w:ascii="Arial" w:hAnsi="Arial" w:cs="Arial"/>
          <w:sz w:val="24"/>
          <w:szCs w:val="24"/>
        </w:rPr>
      </w:pPr>
      <w:r w:rsidRPr="00882055">
        <w:rPr>
          <w:rFonts w:ascii="Arial" w:hAnsi="Arial" w:cs="Arial"/>
          <w:sz w:val="24"/>
          <w:szCs w:val="24"/>
        </w:rPr>
        <w:lastRenderedPageBreak/>
        <w:t>Por caída de tensión:</w:t>
      </w:r>
    </w:p>
    <w:p w:rsidR="00345113" w:rsidRPr="00882055" w:rsidRDefault="00345113" w:rsidP="00345113">
      <w:pPr>
        <w:spacing w:line="360" w:lineRule="auto"/>
        <w:ind w:firstLine="567"/>
        <w:rPr>
          <w:rFonts w:ascii="Arial" w:hAnsi="Arial" w:cs="Arial"/>
          <w:b/>
          <w:bCs/>
          <w:color w:val="FF6600"/>
          <w:sz w:val="24"/>
          <w:szCs w:val="24"/>
        </w:rPr>
      </w:pPr>
      <w:r w:rsidRPr="00882055">
        <w:rPr>
          <w:rFonts w:ascii="Arial" w:hAnsi="Arial" w:cs="Arial"/>
          <w:b/>
          <w:sz w:val="24"/>
          <w:szCs w:val="24"/>
        </w:rPr>
        <w:t>Para la fase:</w:t>
      </w:r>
    </w:p>
    <w:p w:rsidR="00345113" w:rsidRPr="000B4160" w:rsidRDefault="00345113" w:rsidP="00345113">
      <w:pPr>
        <w:spacing w:line="360" w:lineRule="auto"/>
        <w:ind w:firstLine="567"/>
        <w:rPr>
          <w:rFonts w:ascii="Arial" w:hAnsi="Arial" w:cs="Arial"/>
          <w:bCs/>
          <w:sz w:val="24"/>
          <w:szCs w:val="24"/>
        </w:rPr>
      </w:pPr>
      <w:r w:rsidRPr="000B4160">
        <w:rPr>
          <w:rFonts w:ascii="Arial" w:hAnsi="Arial" w:cs="Arial"/>
          <w:bCs/>
          <w:sz w:val="24"/>
          <w:szCs w:val="24"/>
        </w:rPr>
        <w:t xml:space="preserve">Tomando como factor de potencia 0,9 y una caída de tensión de </w:t>
      </w:r>
      <w:r>
        <w:rPr>
          <w:rFonts w:ascii="Arial" w:hAnsi="Arial" w:cs="Arial"/>
          <w:bCs/>
          <w:sz w:val="24"/>
          <w:szCs w:val="24"/>
        </w:rPr>
        <w:t>∆V=2</w:t>
      </w:r>
      <w:r w:rsidRPr="000B4160">
        <w:rPr>
          <w:rFonts w:ascii="Arial" w:hAnsi="Arial" w:cs="Arial"/>
          <w:bCs/>
          <w:sz w:val="24"/>
          <w:szCs w:val="24"/>
        </w:rPr>
        <w:t xml:space="preserve">%, </w:t>
      </w:r>
      <w:r>
        <w:rPr>
          <w:rFonts w:ascii="Arial" w:hAnsi="Arial" w:cs="Arial"/>
          <w:bCs/>
          <w:sz w:val="24"/>
          <w:szCs w:val="24"/>
        </w:rPr>
        <w:t xml:space="preserve">en tubería metálica, </w:t>
      </w:r>
      <w:r w:rsidRPr="000B4160">
        <w:rPr>
          <w:rFonts w:ascii="Arial" w:hAnsi="Arial" w:cs="Arial"/>
          <w:bCs/>
          <w:sz w:val="24"/>
          <w:szCs w:val="24"/>
        </w:rPr>
        <w:t>la capacidad de distribución de la fase es la siguiente:</w:t>
      </w:r>
    </w:p>
    <w:p w:rsidR="00345113" w:rsidRPr="0004493E" w:rsidRDefault="00345113" w:rsidP="00345113">
      <w:pPr>
        <w:spacing w:line="360" w:lineRule="auto"/>
        <w:ind w:firstLine="567"/>
      </w:pPr>
      <m:oMathPara>
        <m:oMath>
          <m:r>
            <w:rPr>
              <w:rFonts w:ascii="Cambria Math" w:hAnsi="Cambria Math"/>
            </w:rPr>
            <m:t>C.D=</m:t>
          </m:r>
          <m:f>
            <m:fPr>
              <m:ctrlPr>
                <w:rPr>
                  <w:rFonts w:ascii="Cambria Math" w:hAnsi="Cambria Math"/>
                  <w:i/>
                </w:rPr>
              </m:ctrlPr>
            </m:fPr>
            <m:num>
              <m:r>
                <w:rPr>
                  <w:rFonts w:ascii="Cambria Math" w:hAnsi="Cambria Math"/>
                </w:rPr>
                <m:t>I×L</m:t>
              </m:r>
            </m:num>
            <m:den>
              <m:r>
                <w:rPr>
                  <w:rFonts w:ascii="Cambria Math" w:hAnsi="Cambria Math"/>
                </w:rPr>
                <m:t>F1×F2</m:t>
              </m:r>
            </m:den>
          </m:f>
          <m:r>
            <w:rPr>
              <w:rFonts w:ascii="Cambria Math" w:hAnsi="Cambria Math"/>
            </w:rPr>
            <m:t>=</m:t>
          </m:r>
          <m:f>
            <m:fPr>
              <m:ctrlPr>
                <w:rPr>
                  <w:rFonts w:ascii="Cambria Math" w:hAnsi="Cambria Math"/>
                  <w:i/>
                </w:rPr>
              </m:ctrlPr>
            </m:fPr>
            <m:num>
              <m:r>
                <w:rPr>
                  <w:rFonts w:ascii="Cambria Math" w:hAnsi="Cambria Math"/>
                </w:rPr>
                <m:t>64,32 A ×23,13 m</m:t>
              </m:r>
            </m:num>
            <m:den>
              <m:r>
                <w:rPr>
                  <w:rFonts w:ascii="Cambria Math" w:hAnsi="Cambria Math"/>
                </w:rPr>
                <m:t>1×1</m:t>
              </m:r>
            </m:den>
          </m:f>
          <m:r>
            <w:rPr>
              <w:rFonts w:ascii="Cambria Math" w:hAnsi="Cambria Math"/>
            </w:rPr>
            <m:t>=1487,72 A.m</m:t>
          </m:r>
        </m:oMath>
      </m:oMathPara>
    </w:p>
    <w:p w:rsidR="00345113" w:rsidRDefault="00345113" w:rsidP="00345113">
      <w:pPr>
        <w:spacing w:line="360" w:lineRule="auto"/>
        <w:ind w:firstLine="567"/>
        <w:rPr>
          <w:rFonts w:ascii="Arial" w:hAnsi="Arial" w:cs="Arial"/>
          <w:sz w:val="24"/>
          <w:szCs w:val="24"/>
        </w:rPr>
      </w:pPr>
      <w:r>
        <w:rPr>
          <w:rFonts w:ascii="Arial" w:hAnsi="Arial" w:cs="Arial"/>
          <w:sz w:val="24"/>
          <w:szCs w:val="24"/>
        </w:rPr>
        <w:t xml:space="preserve">La solución definitiva </w:t>
      </w:r>
      <w:r w:rsidR="00825368">
        <w:rPr>
          <w:rFonts w:ascii="Arial" w:hAnsi="Arial" w:cs="Arial"/>
          <w:sz w:val="24"/>
          <w:szCs w:val="24"/>
        </w:rPr>
        <w:t>por capacidad de corriente es: 2 conductores TW Cu AWG #</w:t>
      </w:r>
      <w:r>
        <w:rPr>
          <w:rFonts w:ascii="Arial" w:hAnsi="Arial" w:cs="Arial"/>
          <w:sz w:val="24"/>
          <w:szCs w:val="24"/>
        </w:rPr>
        <w:t>4</w:t>
      </w:r>
      <w:r w:rsidR="00825368">
        <w:rPr>
          <w:rFonts w:ascii="Arial" w:hAnsi="Arial" w:cs="Arial"/>
          <w:sz w:val="24"/>
          <w:szCs w:val="24"/>
        </w:rPr>
        <w:t>, protección de 75 A en tubería metálica ø 1”</w:t>
      </w:r>
      <w:r>
        <w:rPr>
          <w:rFonts w:ascii="Arial" w:hAnsi="Arial" w:cs="Arial"/>
          <w:sz w:val="24"/>
          <w:szCs w:val="24"/>
        </w:rPr>
        <w:t>.</w:t>
      </w:r>
    </w:p>
    <w:p w:rsidR="00345113" w:rsidRDefault="00345113" w:rsidP="00345113">
      <w:pPr>
        <w:spacing w:line="360" w:lineRule="auto"/>
        <w:ind w:firstLine="567"/>
        <w:rPr>
          <w:rFonts w:ascii="Arial" w:hAnsi="Arial" w:cs="Arial"/>
          <w:b/>
          <w:bCs/>
          <w:sz w:val="24"/>
          <w:szCs w:val="24"/>
        </w:rPr>
      </w:pPr>
      <w:r>
        <w:rPr>
          <w:rFonts w:ascii="Arial" w:hAnsi="Arial" w:cs="Arial"/>
          <w:b/>
          <w:bCs/>
          <w:sz w:val="24"/>
          <w:szCs w:val="24"/>
        </w:rPr>
        <w:t>Para el neutro:</w:t>
      </w:r>
    </w:p>
    <w:p w:rsidR="00345113" w:rsidRDefault="00345113" w:rsidP="00345113">
      <w:pPr>
        <w:spacing w:line="360" w:lineRule="auto"/>
        <w:ind w:firstLine="567"/>
        <w:rPr>
          <w:rFonts w:ascii="Arial" w:hAnsi="Arial" w:cs="Arial"/>
          <w:bCs/>
          <w:sz w:val="24"/>
          <w:szCs w:val="24"/>
        </w:rPr>
      </w:pPr>
      <w:r w:rsidRPr="000B4160">
        <w:rPr>
          <w:rFonts w:ascii="Arial" w:hAnsi="Arial" w:cs="Arial"/>
          <w:bCs/>
          <w:sz w:val="24"/>
          <w:szCs w:val="24"/>
        </w:rPr>
        <w:t>Tomando como factor de potencia 0</w:t>
      </w:r>
      <w:r>
        <w:rPr>
          <w:rFonts w:ascii="Arial" w:hAnsi="Arial" w:cs="Arial"/>
          <w:bCs/>
          <w:sz w:val="24"/>
          <w:szCs w:val="24"/>
        </w:rPr>
        <w:t>.</w:t>
      </w:r>
      <w:r w:rsidRPr="000B4160">
        <w:rPr>
          <w:rFonts w:ascii="Arial" w:hAnsi="Arial" w:cs="Arial"/>
          <w:bCs/>
          <w:sz w:val="24"/>
          <w:szCs w:val="24"/>
        </w:rPr>
        <w:t>9</w:t>
      </w:r>
      <w:r>
        <w:rPr>
          <w:rFonts w:ascii="Arial" w:hAnsi="Arial" w:cs="Arial"/>
          <w:bCs/>
          <w:sz w:val="24"/>
          <w:szCs w:val="24"/>
        </w:rPr>
        <w:t>,</w:t>
      </w:r>
      <w:r w:rsidRPr="000B4160">
        <w:rPr>
          <w:rFonts w:ascii="Arial" w:hAnsi="Arial" w:cs="Arial"/>
          <w:bCs/>
          <w:sz w:val="24"/>
          <w:szCs w:val="24"/>
        </w:rPr>
        <w:t xml:space="preserve"> una caída de tensión de </w:t>
      </w:r>
      <w:r>
        <w:rPr>
          <w:rFonts w:ascii="Arial" w:hAnsi="Arial" w:cs="Arial"/>
          <w:bCs/>
          <w:sz w:val="24"/>
          <w:szCs w:val="24"/>
        </w:rPr>
        <w:t>2</w:t>
      </w:r>
      <w:r w:rsidRPr="000B4160">
        <w:rPr>
          <w:rFonts w:ascii="Arial" w:hAnsi="Arial" w:cs="Arial"/>
          <w:bCs/>
          <w:sz w:val="24"/>
          <w:szCs w:val="24"/>
        </w:rPr>
        <w:t xml:space="preserve">%, </w:t>
      </w:r>
      <w:r>
        <w:rPr>
          <w:rFonts w:ascii="Arial" w:hAnsi="Arial" w:cs="Arial"/>
          <w:bCs/>
          <w:sz w:val="24"/>
          <w:szCs w:val="24"/>
        </w:rPr>
        <w:t xml:space="preserve">y la tabla N°11, </w:t>
      </w:r>
      <w:r w:rsidRPr="000B4160">
        <w:rPr>
          <w:rFonts w:ascii="Arial" w:hAnsi="Arial" w:cs="Arial"/>
          <w:bCs/>
          <w:sz w:val="24"/>
          <w:szCs w:val="24"/>
        </w:rPr>
        <w:t>la capacidad de distribución del neutro es la siguiente:</w:t>
      </w:r>
    </w:p>
    <w:p w:rsidR="00345113" w:rsidRPr="000B4160" w:rsidRDefault="00345113" w:rsidP="00345113">
      <w:pPr>
        <w:spacing w:line="360" w:lineRule="auto"/>
        <w:ind w:firstLine="567"/>
      </w:pPr>
      <m:oMathPara>
        <m:oMath>
          <m:r>
            <w:rPr>
              <w:rFonts w:ascii="Cambria Math" w:hAnsi="Cambria Math"/>
            </w:rPr>
            <m:t>C.D=</m:t>
          </m:r>
          <m:f>
            <m:fPr>
              <m:ctrlPr>
                <w:rPr>
                  <w:rFonts w:ascii="Cambria Math" w:hAnsi="Cambria Math"/>
                  <w:i/>
                </w:rPr>
              </m:ctrlPr>
            </m:fPr>
            <m:num>
              <m:r>
                <w:rPr>
                  <w:rFonts w:ascii="Cambria Math" w:hAnsi="Cambria Math"/>
                </w:rPr>
                <m:t>I×L</m:t>
              </m:r>
            </m:num>
            <m:den>
              <m:r>
                <w:rPr>
                  <w:rFonts w:ascii="Cambria Math" w:hAnsi="Cambria Math"/>
                </w:rPr>
                <m:t>F1×F2</m:t>
              </m:r>
            </m:den>
          </m:f>
          <m:r>
            <w:rPr>
              <w:rFonts w:ascii="Cambria Math" w:hAnsi="Cambria Math"/>
            </w:rPr>
            <m:t>=</m:t>
          </m:r>
          <m:f>
            <m:fPr>
              <m:ctrlPr>
                <w:rPr>
                  <w:rFonts w:ascii="Cambria Math" w:hAnsi="Cambria Math"/>
                  <w:i/>
                </w:rPr>
              </m:ctrlPr>
            </m:fPr>
            <m:num>
              <m:r>
                <w:rPr>
                  <w:rFonts w:ascii="Cambria Math" w:hAnsi="Cambria Math"/>
                </w:rPr>
                <m:t>31,45 A ×23,13 m</m:t>
              </m:r>
            </m:num>
            <m:den>
              <m:r>
                <w:rPr>
                  <w:rFonts w:ascii="Cambria Math" w:hAnsi="Cambria Math"/>
                </w:rPr>
                <m:t>1×1</m:t>
              </m:r>
            </m:den>
          </m:f>
          <m:r>
            <w:rPr>
              <w:rFonts w:ascii="Cambria Math" w:hAnsi="Cambria Math"/>
            </w:rPr>
            <m:t>=727,43 A.m</m:t>
          </m:r>
        </m:oMath>
      </m:oMathPara>
    </w:p>
    <w:p w:rsidR="00345113" w:rsidRDefault="00345113" w:rsidP="00345113">
      <w:pPr>
        <w:spacing w:line="360" w:lineRule="auto"/>
        <w:ind w:firstLine="567"/>
        <w:rPr>
          <w:rFonts w:ascii="Arial" w:hAnsi="Arial" w:cs="Arial"/>
          <w:sz w:val="24"/>
          <w:szCs w:val="24"/>
        </w:rPr>
      </w:pPr>
      <w:r>
        <w:rPr>
          <w:rFonts w:ascii="Arial" w:hAnsi="Arial" w:cs="Arial"/>
          <w:sz w:val="24"/>
          <w:szCs w:val="24"/>
        </w:rPr>
        <w:t>Para este valor, s</w:t>
      </w:r>
      <w:r w:rsidRPr="00A120AA">
        <w:rPr>
          <w:rFonts w:ascii="Arial" w:hAnsi="Arial" w:cs="Arial"/>
          <w:sz w:val="24"/>
          <w:szCs w:val="24"/>
        </w:rPr>
        <w:t>egún la tabla N°</w:t>
      </w:r>
      <w:r>
        <w:rPr>
          <w:rFonts w:ascii="Arial" w:hAnsi="Arial" w:cs="Arial"/>
          <w:sz w:val="24"/>
          <w:szCs w:val="24"/>
        </w:rPr>
        <w:t>11</w:t>
      </w:r>
      <w:r w:rsidRPr="00A120AA">
        <w:rPr>
          <w:rFonts w:ascii="Arial" w:hAnsi="Arial" w:cs="Arial"/>
          <w:sz w:val="24"/>
          <w:szCs w:val="24"/>
        </w:rPr>
        <w:t xml:space="preserve"> se usa un conductor TW </w:t>
      </w:r>
      <w:r>
        <w:rPr>
          <w:rFonts w:ascii="Arial" w:hAnsi="Arial" w:cs="Arial"/>
          <w:sz w:val="24"/>
          <w:szCs w:val="24"/>
        </w:rPr>
        <w:t xml:space="preserve">Cu </w:t>
      </w:r>
      <w:r w:rsidRPr="00A120AA">
        <w:rPr>
          <w:rFonts w:ascii="Arial" w:hAnsi="Arial" w:cs="Arial"/>
          <w:sz w:val="24"/>
          <w:szCs w:val="24"/>
        </w:rPr>
        <w:t>AWG #</w:t>
      </w:r>
      <w:r>
        <w:rPr>
          <w:rFonts w:ascii="Arial" w:hAnsi="Arial" w:cs="Arial"/>
          <w:sz w:val="24"/>
          <w:szCs w:val="24"/>
        </w:rPr>
        <w:t>8</w:t>
      </w:r>
      <w:r w:rsidR="00825368">
        <w:rPr>
          <w:rFonts w:ascii="Arial" w:hAnsi="Arial" w:cs="Arial"/>
          <w:sz w:val="24"/>
          <w:szCs w:val="24"/>
        </w:rPr>
        <w:t xml:space="preserve"> en tubería metálica ø ¾”</w:t>
      </w:r>
      <w:r>
        <w:rPr>
          <w:rFonts w:ascii="Arial" w:hAnsi="Arial" w:cs="Arial"/>
          <w:sz w:val="24"/>
          <w:szCs w:val="24"/>
        </w:rPr>
        <w:t>.</w:t>
      </w:r>
    </w:p>
    <w:p w:rsidR="00345113" w:rsidRDefault="00B05D10" w:rsidP="00345113">
      <w:pPr>
        <w:spacing w:line="360" w:lineRule="auto"/>
        <w:ind w:firstLine="567"/>
        <w:rPr>
          <w:rFonts w:ascii="Arial" w:hAnsi="Arial" w:cs="Arial"/>
          <w:sz w:val="24"/>
          <w:szCs w:val="24"/>
        </w:rPr>
      </w:pPr>
      <w:r>
        <w:rPr>
          <w:rFonts w:ascii="Arial" w:hAnsi="Arial" w:cs="Arial"/>
          <w:sz w:val="24"/>
          <w:szCs w:val="24"/>
        </w:rPr>
        <w:t>La solución definitiva es: conductor TW Cu AWG #</w:t>
      </w:r>
      <w:r w:rsidR="00345113">
        <w:rPr>
          <w:rFonts w:ascii="Arial" w:hAnsi="Arial" w:cs="Arial"/>
          <w:sz w:val="24"/>
          <w:szCs w:val="24"/>
        </w:rPr>
        <w:t>8.</w:t>
      </w:r>
    </w:p>
    <w:p w:rsidR="00C834D1" w:rsidRDefault="00C834D1" w:rsidP="00345113">
      <w:pPr>
        <w:spacing w:line="360" w:lineRule="auto"/>
        <w:ind w:firstLine="567"/>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subtablero</w:t>
      </w:r>
      <w:proofErr w:type="spellEnd"/>
      <w:r>
        <w:rPr>
          <w:rFonts w:ascii="Arial" w:hAnsi="Arial" w:cs="Arial"/>
          <w:sz w:val="24"/>
          <w:szCs w:val="24"/>
        </w:rPr>
        <w:t xml:space="preserve"> que se ubicara en la casa de doctores se muestra en la figura N°22.</w:t>
      </w:r>
    </w:p>
    <w:p w:rsidR="005816FE" w:rsidRDefault="005816FE" w:rsidP="005816FE">
      <w:pPr>
        <w:spacing w:line="360" w:lineRule="auto"/>
        <w:ind w:left="567"/>
        <w:jc w:val="both"/>
        <w:rPr>
          <w:rFonts w:ascii="Arial" w:hAnsi="Arial" w:cs="Arial"/>
          <w:b/>
          <w:sz w:val="24"/>
          <w:szCs w:val="24"/>
        </w:rPr>
      </w:pPr>
      <w:r w:rsidRPr="005816FE">
        <w:rPr>
          <w:rFonts w:ascii="Arial" w:hAnsi="Arial" w:cs="Arial"/>
          <w:b/>
          <w:sz w:val="24"/>
          <w:szCs w:val="24"/>
        </w:rPr>
        <w:t>Acometida:</w:t>
      </w:r>
    </w:p>
    <w:p w:rsidR="005816FE" w:rsidRDefault="005816FE" w:rsidP="005816FE">
      <w:pPr>
        <w:spacing w:line="360" w:lineRule="auto"/>
        <w:ind w:left="567" w:firstLine="567"/>
        <w:jc w:val="both"/>
        <w:rPr>
          <w:rFonts w:ascii="Arial" w:hAnsi="Arial" w:cs="Arial"/>
          <w:sz w:val="24"/>
          <w:szCs w:val="24"/>
        </w:rPr>
      </w:pPr>
      <w:r>
        <w:rPr>
          <w:rFonts w:ascii="Arial" w:hAnsi="Arial" w:cs="Arial"/>
          <w:sz w:val="24"/>
          <w:szCs w:val="24"/>
        </w:rPr>
        <w:t>Este será el conductor por donde circulara la mayor corriente de todo el ente público, por lo que según los cálculos se hace el siguiente análisis:</w:t>
      </w:r>
    </w:p>
    <w:p w:rsidR="005816FE" w:rsidRDefault="005816FE" w:rsidP="005816FE">
      <w:pPr>
        <w:spacing w:line="360" w:lineRule="auto"/>
        <w:ind w:left="567"/>
        <w:jc w:val="both"/>
        <w:rPr>
          <w:rFonts w:ascii="Arial" w:hAnsi="Arial" w:cs="Arial"/>
          <w:sz w:val="24"/>
          <w:szCs w:val="24"/>
        </w:rPr>
      </w:pPr>
      <w:r>
        <w:rPr>
          <w:rFonts w:ascii="Arial" w:hAnsi="Arial" w:cs="Arial"/>
          <w:sz w:val="24"/>
          <w:szCs w:val="24"/>
        </w:rPr>
        <w:t xml:space="preserve">La corriente total será la demanda del ambulatorio y la demanda de la casa de doctores, </w:t>
      </w:r>
      <w:r w:rsidR="00C76318">
        <w:rPr>
          <w:rFonts w:ascii="Arial" w:hAnsi="Arial" w:cs="Arial"/>
          <w:sz w:val="24"/>
          <w:szCs w:val="24"/>
        </w:rPr>
        <w:t>así</w:t>
      </w:r>
      <w:r>
        <w:rPr>
          <w:rFonts w:ascii="Arial" w:hAnsi="Arial" w:cs="Arial"/>
          <w:sz w:val="24"/>
          <w:szCs w:val="24"/>
        </w:rPr>
        <w:t>:</w:t>
      </w:r>
    </w:p>
    <w:p w:rsidR="005816FE" w:rsidRDefault="005816FE" w:rsidP="005816FE">
      <w:pPr>
        <w:spacing w:line="360" w:lineRule="auto"/>
        <w:ind w:left="567"/>
        <w:jc w:val="both"/>
        <w:rPr>
          <w:rFonts w:ascii="Arial" w:hAnsi="Arial" w:cs="Arial"/>
          <w:sz w:val="24"/>
          <w:szCs w:val="24"/>
        </w:rPr>
      </w:pPr>
      <w:r>
        <w:rPr>
          <w:rFonts w:ascii="Arial" w:hAnsi="Arial" w:cs="Arial"/>
          <w:sz w:val="24"/>
          <w:szCs w:val="24"/>
        </w:rPr>
        <w:t xml:space="preserve">La corriente de la casa de doctores es: </w:t>
      </w:r>
      <w:r w:rsidR="00885D7B" w:rsidRPr="00EE2834">
        <w:rPr>
          <w:rFonts w:ascii="Arial" w:hAnsi="Arial" w:cs="Arial"/>
          <w:b/>
          <w:sz w:val="24"/>
          <w:szCs w:val="24"/>
        </w:rPr>
        <w:t>64,32</w:t>
      </w:r>
      <w:r w:rsidR="00885D7B">
        <w:rPr>
          <w:rFonts w:ascii="Arial" w:hAnsi="Arial" w:cs="Arial"/>
          <w:sz w:val="24"/>
          <w:szCs w:val="24"/>
        </w:rPr>
        <w:t xml:space="preserve"> A (Fase) – </w:t>
      </w:r>
      <w:r w:rsidR="00885D7B" w:rsidRPr="00EE2834">
        <w:rPr>
          <w:rFonts w:ascii="Arial" w:hAnsi="Arial" w:cs="Arial"/>
          <w:b/>
          <w:sz w:val="24"/>
          <w:szCs w:val="24"/>
        </w:rPr>
        <w:t>31,45</w:t>
      </w:r>
      <w:r w:rsidR="00885D7B">
        <w:rPr>
          <w:rFonts w:ascii="Arial" w:hAnsi="Arial" w:cs="Arial"/>
          <w:sz w:val="24"/>
          <w:szCs w:val="24"/>
        </w:rPr>
        <w:t xml:space="preserve"> A (Neutro)</w:t>
      </w:r>
    </w:p>
    <w:p w:rsidR="008B3A5C" w:rsidRDefault="008B3A5C" w:rsidP="008B3A5C">
      <w:pPr>
        <w:spacing w:line="360" w:lineRule="auto"/>
        <w:ind w:left="567"/>
        <w:jc w:val="both"/>
        <w:rPr>
          <w:rFonts w:ascii="Arial" w:hAnsi="Arial" w:cs="Arial"/>
          <w:sz w:val="24"/>
          <w:szCs w:val="24"/>
        </w:rPr>
      </w:pPr>
      <w:r>
        <w:rPr>
          <w:rFonts w:ascii="Arial" w:hAnsi="Arial" w:cs="Arial"/>
          <w:sz w:val="24"/>
          <w:szCs w:val="24"/>
        </w:rPr>
        <w:t xml:space="preserve">La corriente del ambulatorio es: </w:t>
      </w:r>
      <w:r>
        <w:rPr>
          <w:rFonts w:ascii="Arial" w:hAnsi="Arial" w:cs="Arial"/>
          <w:b/>
          <w:sz w:val="24"/>
          <w:szCs w:val="24"/>
        </w:rPr>
        <w:t>8</w:t>
      </w:r>
      <w:r w:rsidRPr="00EE2834">
        <w:rPr>
          <w:rFonts w:ascii="Arial" w:hAnsi="Arial" w:cs="Arial"/>
          <w:b/>
          <w:sz w:val="24"/>
          <w:szCs w:val="24"/>
        </w:rPr>
        <w:t>4,</w:t>
      </w:r>
      <w:r>
        <w:rPr>
          <w:rFonts w:ascii="Arial" w:hAnsi="Arial" w:cs="Arial"/>
          <w:b/>
          <w:sz w:val="24"/>
          <w:szCs w:val="24"/>
        </w:rPr>
        <w:t>78</w:t>
      </w:r>
      <w:r>
        <w:rPr>
          <w:rFonts w:ascii="Arial" w:hAnsi="Arial" w:cs="Arial"/>
          <w:sz w:val="24"/>
          <w:szCs w:val="24"/>
        </w:rPr>
        <w:t xml:space="preserve"> A (Fase) – </w:t>
      </w:r>
      <w:r w:rsidRPr="008B3A5C">
        <w:rPr>
          <w:rFonts w:ascii="Arial" w:hAnsi="Arial" w:cs="Arial"/>
          <w:b/>
          <w:sz w:val="24"/>
          <w:szCs w:val="24"/>
        </w:rPr>
        <w:t>67,10</w:t>
      </w:r>
      <w:r>
        <w:rPr>
          <w:rFonts w:ascii="Arial" w:hAnsi="Arial" w:cs="Arial"/>
          <w:sz w:val="24"/>
          <w:szCs w:val="24"/>
        </w:rPr>
        <w:t xml:space="preserve"> A (Neutro)</w:t>
      </w:r>
    </w:p>
    <w:p w:rsidR="008B3A5C" w:rsidRDefault="002B2BBC" w:rsidP="005816FE">
      <w:pPr>
        <w:spacing w:line="360" w:lineRule="auto"/>
        <w:ind w:left="567"/>
        <w:jc w:val="both"/>
        <w:rPr>
          <w:rFonts w:ascii="Arial" w:hAnsi="Arial" w:cs="Arial"/>
          <w:sz w:val="24"/>
          <w:szCs w:val="24"/>
        </w:rPr>
      </w:pPr>
      <w:r>
        <w:rPr>
          <w:rFonts w:ascii="Arial" w:hAnsi="Arial" w:cs="Arial"/>
          <w:sz w:val="24"/>
          <w:szCs w:val="24"/>
        </w:rPr>
        <w:lastRenderedPageBreak/>
        <w:t xml:space="preserve">Dando un total de: </w:t>
      </w:r>
      <w:r w:rsidRPr="002B2BBC">
        <w:rPr>
          <w:rFonts w:ascii="Arial" w:hAnsi="Arial" w:cs="Arial"/>
          <w:b/>
          <w:sz w:val="24"/>
          <w:szCs w:val="24"/>
        </w:rPr>
        <w:t>149,1</w:t>
      </w:r>
      <w:r>
        <w:rPr>
          <w:rFonts w:ascii="Arial" w:hAnsi="Arial" w:cs="Arial"/>
          <w:sz w:val="24"/>
          <w:szCs w:val="24"/>
        </w:rPr>
        <w:t xml:space="preserve"> A (Fase) y </w:t>
      </w:r>
      <w:r w:rsidRPr="002B2BBC">
        <w:rPr>
          <w:rFonts w:ascii="Arial" w:hAnsi="Arial" w:cs="Arial"/>
          <w:b/>
          <w:sz w:val="24"/>
          <w:szCs w:val="24"/>
        </w:rPr>
        <w:t>98,55</w:t>
      </w:r>
      <w:r>
        <w:rPr>
          <w:rFonts w:ascii="Arial" w:hAnsi="Arial" w:cs="Arial"/>
          <w:sz w:val="24"/>
          <w:szCs w:val="24"/>
        </w:rPr>
        <w:t xml:space="preserve"> A (Neutro)</w:t>
      </w:r>
    </w:p>
    <w:p w:rsidR="00AB7176" w:rsidRDefault="00261F63" w:rsidP="009B2C32">
      <w:pPr>
        <w:spacing w:line="360" w:lineRule="auto"/>
        <w:ind w:left="567" w:firstLine="141"/>
        <w:jc w:val="both"/>
        <w:rPr>
          <w:rFonts w:ascii="Arial" w:hAnsi="Arial" w:cs="Arial"/>
          <w:sz w:val="24"/>
          <w:szCs w:val="24"/>
        </w:rPr>
      </w:pPr>
      <w:r>
        <w:rPr>
          <w:rFonts w:ascii="Arial" w:hAnsi="Arial" w:cs="Arial"/>
          <w:sz w:val="24"/>
          <w:szCs w:val="24"/>
        </w:rPr>
        <w:t xml:space="preserve">Para la selección del conductor principal se </w:t>
      </w:r>
      <w:r w:rsidR="00AC648B">
        <w:rPr>
          <w:rFonts w:ascii="Arial" w:hAnsi="Arial" w:cs="Arial"/>
          <w:sz w:val="24"/>
          <w:szCs w:val="24"/>
        </w:rPr>
        <w:t>procedió</w:t>
      </w:r>
      <w:r>
        <w:rPr>
          <w:rFonts w:ascii="Arial" w:hAnsi="Arial" w:cs="Arial"/>
          <w:sz w:val="24"/>
          <w:szCs w:val="24"/>
        </w:rPr>
        <w:t xml:space="preserve"> por caída de tensión, dando como resultado </w:t>
      </w:r>
      <w:r w:rsidR="002E1D0E">
        <w:rPr>
          <w:rFonts w:ascii="Arial" w:hAnsi="Arial" w:cs="Arial"/>
          <w:sz w:val="24"/>
          <w:szCs w:val="24"/>
        </w:rPr>
        <w:t>TW Cu AWG 1/0 para las fases con p</w:t>
      </w:r>
      <w:r w:rsidR="00B05D10">
        <w:rPr>
          <w:rFonts w:ascii="Arial" w:hAnsi="Arial" w:cs="Arial"/>
          <w:sz w:val="24"/>
          <w:szCs w:val="24"/>
        </w:rPr>
        <w:t>rotección de 175, y TW Cu AWG #</w:t>
      </w:r>
      <w:r w:rsidR="002E1D0E">
        <w:rPr>
          <w:rFonts w:ascii="Arial" w:hAnsi="Arial" w:cs="Arial"/>
          <w:sz w:val="24"/>
          <w:szCs w:val="24"/>
        </w:rPr>
        <w:t xml:space="preserve">2 para el neutro con protección de 100. </w:t>
      </w:r>
    </w:p>
    <w:p w:rsidR="009912B0" w:rsidRDefault="009912B0" w:rsidP="009B2C32">
      <w:pPr>
        <w:spacing w:line="360" w:lineRule="auto"/>
        <w:ind w:left="567" w:firstLine="141"/>
        <w:jc w:val="both"/>
        <w:rPr>
          <w:rFonts w:ascii="Arial" w:hAnsi="Arial" w:cs="Arial"/>
          <w:sz w:val="24"/>
          <w:szCs w:val="24"/>
        </w:rPr>
      </w:pPr>
    </w:p>
    <w:p w:rsidR="00367295" w:rsidRPr="00A54CA9" w:rsidRDefault="00367295" w:rsidP="00D63A8B">
      <w:pPr>
        <w:pStyle w:val="Prrafodelista"/>
        <w:numPr>
          <w:ilvl w:val="0"/>
          <w:numId w:val="19"/>
        </w:numPr>
        <w:spacing w:line="360" w:lineRule="auto"/>
        <w:jc w:val="both"/>
        <w:rPr>
          <w:rFonts w:ascii="Arial" w:hAnsi="Arial" w:cs="Arial"/>
          <w:b/>
          <w:sz w:val="24"/>
          <w:szCs w:val="24"/>
        </w:rPr>
      </w:pPr>
      <w:r>
        <w:rPr>
          <w:rFonts w:ascii="Arial" w:hAnsi="Arial" w:cs="Arial"/>
          <w:b/>
          <w:sz w:val="24"/>
          <w:szCs w:val="24"/>
        </w:rPr>
        <w:t>FASE III:</w:t>
      </w:r>
      <w:r w:rsidR="00D63A8B">
        <w:rPr>
          <w:rFonts w:ascii="Arial" w:hAnsi="Arial" w:cs="Arial"/>
          <w:b/>
          <w:sz w:val="24"/>
          <w:szCs w:val="24"/>
        </w:rPr>
        <w:t xml:space="preserve"> </w:t>
      </w:r>
      <w:r w:rsidR="00D63A8B" w:rsidRPr="00A54CA9">
        <w:rPr>
          <w:rFonts w:ascii="Arial" w:hAnsi="Arial" w:cs="Arial"/>
          <w:b/>
          <w:sz w:val="24"/>
          <w:szCs w:val="24"/>
        </w:rPr>
        <w:t>Propuesta de adecuación del sistema de distribuci</w:t>
      </w:r>
      <w:r w:rsidR="00A03AAC" w:rsidRPr="00A54CA9">
        <w:rPr>
          <w:rFonts w:ascii="Arial" w:hAnsi="Arial" w:cs="Arial"/>
          <w:b/>
          <w:sz w:val="24"/>
          <w:szCs w:val="24"/>
        </w:rPr>
        <w:t>ón en baja tensión del sector “E</w:t>
      </w:r>
      <w:r w:rsidR="00D63A8B" w:rsidRPr="00A54CA9">
        <w:rPr>
          <w:rFonts w:ascii="Arial" w:hAnsi="Arial" w:cs="Arial"/>
          <w:b/>
          <w:sz w:val="24"/>
          <w:szCs w:val="24"/>
        </w:rPr>
        <w:t xml:space="preserve">l </w:t>
      </w:r>
      <w:r w:rsidR="00A03AAC" w:rsidRPr="00A54CA9">
        <w:rPr>
          <w:rFonts w:ascii="Arial" w:hAnsi="Arial" w:cs="Arial"/>
          <w:b/>
          <w:sz w:val="24"/>
          <w:szCs w:val="24"/>
        </w:rPr>
        <w:t>B</w:t>
      </w:r>
      <w:r w:rsidR="00D63A8B" w:rsidRPr="00A54CA9">
        <w:rPr>
          <w:rFonts w:ascii="Arial" w:hAnsi="Arial" w:cs="Arial"/>
          <w:b/>
          <w:sz w:val="24"/>
          <w:szCs w:val="24"/>
        </w:rPr>
        <w:t xml:space="preserve">ucare”  parroquia </w:t>
      </w:r>
      <w:r w:rsidR="00A54CA9">
        <w:rPr>
          <w:rFonts w:ascii="Arial" w:hAnsi="Arial" w:cs="Arial"/>
          <w:b/>
          <w:sz w:val="24"/>
          <w:szCs w:val="24"/>
        </w:rPr>
        <w:t>T</w:t>
      </w:r>
      <w:r w:rsidR="00D63A8B" w:rsidRPr="00A54CA9">
        <w:rPr>
          <w:rFonts w:ascii="Arial" w:hAnsi="Arial" w:cs="Arial"/>
          <w:b/>
          <w:sz w:val="24"/>
          <w:szCs w:val="24"/>
        </w:rPr>
        <w:t xml:space="preserve">res </w:t>
      </w:r>
      <w:r w:rsidR="00A54CA9">
        <w:rPr>
          <w:rFonts w:ascii="Arial" w:hAnsi="Arial" w:cs="Arial"/>
          <w:b/>
          <w:sz w:val="24"/>
          <w:szCs w:val="24"/>
        </w:rPr>
        <w:t>E</w:t>
      </w:r>
      <w:r w:rsidR="00D63A8B" w:rsidRPr="00A54CA9">
        <w:rPr>
          <w:rFonts w:ascii="Arial" w:hAnsi="Arial" w:cs="Arial"/>
          <w:b/>
          <w:sz w:val="24"/>
          <w:szCs w:val="24"/>
        </w:rPr>
        <w:t xml:space="preserve">squinas municipio </w:t>
      </w:r>
      <w:r w:rsidR="007A4D5E" w:rsidRPr="00A54CA9">
        <w:rPr>
          <w:rFonts w:ascii="Arial" w:hAnsi="Arial" w:cs="Arial"/>
          <w:b/>
          <w:sz w:val="24"/>
          <w:szCs w:val="24"/>
        </w:rPr>
        <w:t>Trujillo</w:t>
      </w:r>
      <w:r w:rsidR="00D63A8B" w:rsidRPr="00A54CA9">
        <w:rPr>
          <w:rFonts w:ascii="Arial" w:hAnsi="Arial" w:cs="Arial"/>
          <w:b/>
          <w:sz w:val="24"/>
          <w:szCs w:val="24"/>
        </w:rPr>
        <w:t xml:space="preserve"> del estado Trujillo</w:t>
      </w:r>
      <w:r w:rsidR="00B3702E" w:rsidRPr="00A54CA9">
        <w:rPr>
          <w:rFonts w:ascii="Arial" w:hAnsi="Arial" w:cs="Arial"/>
          <w:b/>
          <w:sz w:val="24"/>
          <w:szCs w:val="24"/>
        </w:rPr>
        <w:t>.</w:t>
      </w:r>
    </w:p>
    <w:p w:rsidR="00D63A8B" w:rsidRDefault="00D63A8B" w:rsidP="00D63A8B">
      <w:pPr>
        <w:pStyle w:val="Prrafodelista"/>
        <w:spacing w:line="360" w:lineRule="auto"/>
        <w:ind w:left="360"/>
        <w:jc w:val="both"/>
        <w:rPr>
          <w:rFonts w:ascii="Arial" w:hAnsi="Arial" w:cs="Arial"/>
          <w:b/>
          <w:sz w:val="24"/>
          <w:szCs w:val="24"/>
        </w:rPr>
      </w:pPr>
    </w:p>
    <w:p w:rsidR="00367295" w:rsidRDefault="00367295" w:rsidP="00367295">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t>Objetivo General.</w:t>
      </w:r>
    </w:p>
    <w:p w:rsidR="001B61C4" w:rsidRDefault="001B61C4" w:rsidP="001B3FF8">
      <w:pPr>
        <w:pStyle w:val="Sinespaciado1"/>
        <w:spacing w:line="360" w:lineRule="auto"/>
        <w:ind w:left="567" w:firstLine="284"/>
        <w:jc w:val="both"/>
        <w:rPr>
          <w:color w:val="000000" w:themeColor="text1"/>
          <w:szCs w:val="24"/>
        </w:rPr>
      </w:pPr>
      <w:r>
        <w:rPr>
          <w:color w:val="000000" w:themeColor="text1"/>
          <w:szCs w:val="24"/>
        </w:rPr>
        <w:t>Presentar la p</w:t>
      </w:r>
      <w:r w:rsidRPr="00ED1A2F">
        <w:rPr>
          <w:color w:val="000000" w:themeColor="text1"/>
          <w:szCs w:val="24"/>
        </w:rPr>
        <w:t>ropuesta de adecuación del sistema de distribución en baja tensión del sector</w:t>
      </w:r>
      <w:r>
        <w:rPr>
          <w:color w:val="000000" w:themeColor="text1"/>
          <w:szCs w:val="24"/>
        </w:rPr>
        <w:t xml:space="preserve"> “</w:t>
      </w:r>
      <w:r w:rsidR="001F4C10">
        <w:rPr>
          <w:color w:val="000000" w:themeColor="text1"/>
          <w:szCs w:val="24"/>
        </w:rPr>
        <w:t>E</w:t>
      </w:r>
      <w:r>
        <w:rPr>
          <w:color w:val="000000" w:themeColor="text1"/>
          <w:szCs w:val="24"/>
        </w:rPr>
        <w:t xml:space="preserve">l bucare” Municipio </w:t>
      </w:r>
      <w:r w:rsidRPr="00ED1A2F">
        <w:rPr>
          <w:color w:val="000000" w:themeColor="text1"/>
          <w:szCs w:val="24"/>
        </w:rPr>
        <w:t>Trujillo</w:t>
      </w:r>
      <w:r>
        <w:rPr>
          <w:color w:val="000000" w:themeColor="text1"/>
          <w:szCs w:val="24"/>
        </w:rPr>
        <w:t xml:space="preserve"> del estado</w:t>
      </w:r>
      <w:r w:rsidRPr="00ED1A2F">
        <w:rPr>
          <w:color w:val="000000" w:themeColor="text1"/>
          <w:szCs w:val="24"/>
        </w:rPr>
        <w:t xml:space="preserve"> Trujillo</w:t>
      </w:r>
      <w:r>
        <w:rPr>
          <w:color w:val="000000" w:themeColor="text1"/>
          <w:szCs w:val="24"/>
        </w:rPr>
        <w:t>, mediante el reconocimiento de sus componentes eléctricos, acometida aérea o subterránea, bancadas, protecciones y calidad de servicios, bajo las normas de seguridad e higiene industrial.</w:t>
      </w:r>
    </w:p>
    <w:p w:rsidR="001B3FF8" w:rsidRDefault="001B3FF8" w:rsidP="001B3FF8">
      <w:pPr>
        <w:pStyle w:val="Sinespaciado1"/>
        <w:spacing w:line="360" w:lineRule="auto"/>
        <w:ind w:left="567" w:firstLine="284"/>
        <w:jc w:val="both"/>
        <w:rPr>
          <w:color w:val="000000" w:themeColor="text1"/>
          <w:szCs w:val="24"/>
        </w:rPr>
      </w:pPr>
    </w:p>
    <w:p w:rsidR="00367295" w:rsidRDefault="00367295" w:rsidP="00367295">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t>Objetivos Específicos.</w:t>
      </w:r>
    </w:p>
    <w:p w:rsidR="001B61C4" w:rsidRPr="00ED1A2F" w:rsidRDefault="001B61C4" w:rsidP="001B61C4">
      <w:pPr>
        <w:pStyle w:val="Prrafodelista"/>
        <w:numPr>
          <w:ilvl w:val="0"/>
          <w:numId w:val="25"/>
        </w:numPr>
        <w:tabs>
          <w:tab w:val="left" w:pos="284"/>
        </w:tabs>
        <w:spacing w:line="360" w:lineRule="auto"/>
        <w:jc w:val="both"/>
        <w:rPr>
          <w:rFonts w:ascii="Arial" w:hAnsi="Arial" w:cs="Arial"/>
          <w:sz w:val="24"/>
          <w:szCs w:val="24"/>
        </w:rPr>
      </w:pPr>
      <w:r w:rsidRPr="00ED1A2F">
        <w:rPr>
          <w:rFonts w:ascii="Arial" w:hAnsi="Arial" w:cs="Arial"/>
          <w:sz w:val="24"/>
          <w:szCs w:val="24"/>
        </w:rPr>
        <w:t>Describir la situación actual que presenta el sistema de distribución en baja tensión del sector en estudio.</w:t>
      </w:r>
    </w:p>
    <w:p w:rsidR="001B61C4" w:rsidRDefault="001B61C4" w:rsidP="001B61C4">
      <w:pPr>
        <w:pStyle w:val="Prrafodelista"/>
        <w:numPr>
          <w:ilvl w:val="0"/>
          <w:numId w:val="25"/>
        </w:numPr>
        <w:spacing w:line="360" w:lineRule="auto"/>
        <w:jc w:val="both"/>
        <w:rPr>
          <w:rFonts w:ascii="Arial" w:hAnsi="Arial" w:cs="Arial"/>
          <w:sz w:val="24"/>
          <w:szCs w:val="24"/>
        </w:rPr>
      </w:pPr>
      <w:r>
        <w:rPr>
          <w:rFonts w:ascii="Arial" w:hAnsi="Arial" w:cs="Arial"/>
          <w:sz w:val="24"/>
          <w:szCs w:val="24"/>
        </w:rPr>
        <w:t>I</w:t>
      </w:r>
      <w:r w:rsidRPr="00F773A9">
        <w:rPr>
          <w:rFonts w:ascii="Arial" w:hAnsi="Arial" w:cs="Arial"/>
          <w:sz w:val="24"/>
          <w:szCs w:val="24"/>
        </w:rPr>
        <w:t xml:space="preserve">dentificar </w:t>
      </w:r>
      <w:r>
        <w:rPr>
          <w:rFonts w:ascii="Arial" w:hAnsi="Arial" w:cs="Arial"/>
          <w:sz w:val="24"/>
          <w:szCs w:val="24"/>
        </w:rPr>
        <w:t>anomalías presente en el sistema de distribución en baja tensión del sector en estudio.</w:t>
      </w:r>
    </w:p>
    <w:p w:rsidR="001B61C4" w:rsidRDefault="001B61C4" w:rsidP="001B61C4">
      <w:pPr>
        <w:pStyle w:val="Prrafodelista"/>
        <w:numPr>
          <w:ilvl w:val="0"/>
          <w:numId w:val="25"/>
        </w:numPr>
        <w:spacing w:line="360" w:lineRule="auto"/>
        <w:jc w:val="both"/>
        <w:rPr>
          <w:rFonts w:ascii="Arial" w:hAnsi="Arial" w:cs="Arial"/>
          <w:sz w:val="24"/>
          <w:szCs w:val="24"/>
        </w:rPr>
      </w:pPr>
      <w:r>
        <w:rPr>
          <w:rFonts w:ascii="Arial" w:hAnsi="Arial" w:cs="Arial"/>
          <w:sz w:val="24"/>
          <w:szCs w:val="24"/>
        </w:rPr>
        <w:t>Determinar el consumo eléctrico por unidad de vivienda y alumbrado público del sector en estudio.</w:t>
      </w:r>
    </w:p>
    <w:p w:rsidR="001B61C4" w:rsidRDefault="001B61C4" w:rsidP="001B61C4">
      <w:pPr>
        <w:pStyle w:val="Prrafodelista"/>
        <w:numPr>
          <w:ilvl w:val="0"/>
          <w:numId w:val="25"/>
        </w:numPr>
        <w:spacing w:line="360" w:lineRule="auto"/>
        <w:jc w:val="both"/>
        <w:rPr>
          <w:rFonts w:ascii="Arial" w:hAnsi="Arial" w:cs="Arial"/>
          <w:sz w:val="24"/>
          <w:szCs w:val="24"/>
        </w:rPr>
      </w:pPr>
      <w:r>
        <w:rPr>
          <w:rFonts w:ascii="Arial" w:hAnsi="Arial" w:cs="Arial"/>
          <w:sz w:val="24"/>
          <w:szCs w:val="24"/>
        </w:rPr>
        <w:t>Calcular la caída de tensión del circuito más desfavorable que presenta el sistema de distribución en baja tensión del sector en estudio.</w:t>
      </w:r>
    </w:p>
    <w:p w:rsidR="001B61C4" w:rsidRDefault="001B61C4" w:rsidP="001B61C4">
      <w:pPr>
        <w:pStyle w:val="Prrafodelista"/>
        <w:numPr>
          <w:ilvl w:val="0"/>
          <w:numId w:val="25"/>
        </w:numPr>
        <w:spacing w:line="360" w:lineRule="auto"/>
        <w:jc w:val="both"/>
        <w:rPr>
          <w:rFonts w:ascii="Arial" w:hAnsi="Arial" w:cs="Arial"/>
          <w:sz w:val="24"/>
          <w:szCs w:val="24"/>
        </w:rPr>
      </w:pPr>
      <w:r>
        <w:rPr>
          <w:rFonts w:ascii="Arial" w:hAnsi="Arial" w:cs="Arial"/>
          <w:sz w:val="24"/>
          <w:szCs w:val="24"/>
        </w:rPr>
        <w:t>Elaborar una propuesta de mejora del sistema de distribución en baja tensión del sector en estudio.</w:t>
      </w:r>
    </w:p>
    <w:p w:rsidR="001B61C4" w:rsidRPr="008D21FF" w:rsidRDefault="001B61C4" w:rsidP="001B61C4">
      <w:pPr>
        <w:pStyle w:val="Prrafodelista"/>
        <w:numPr>
          <w:ilvl w:val="0"/>
          <w:numId w:val="25"/>
        </w:numPr>
        <w:spacing w:line="360" w:lineRule="auto"/>
        <w:jc w:val="both"/>
        <w:rPr>
          <w:rFonts w:ascii="Arial" w:hAnsi="Arial" w:cs="Arial"/>
          <w:sz w:val="24"/>
          <w:szCs w:val="24"/>
        </w:rPr>
      </w:pPr>
      <w:r w:rsidRPr="008C5095">
        <w:rPr>
          <w:rFonts w:ascii="Arial" w:hAnsi="Arial" w:cs="Arial"/>
          <w:sz w:val="24"/>
          <w:szCs w:val="24"/>
        </w:rPr>
        <w:t>Determinar los cómputos métricos del proyecto propuesto</w:t>
      </w:r>
      <w:r>
        <w:rPr>
          <w:rFonts w:ascii="Arial" w:hAnsi="Arial" w:cs="Arial"/>
          <w:b/>
          <w:sz w:val="24"/>
          <w:szCs w:val="24"/>
        </w:rPr>
        <w:t>.</w:t>
      </w:r>
    </w:p>
    <w:p w:rsidR="008D21FF" w:rsidRPr="00DA2588" w:rsidRDefault="008D21FF" w:rsidP="008D21FF">
      <w:pPr>
        <w:pStyle w:val="Prrafodelista"/>
        <w:spacing w:line="360" w:lineRule="auto"/>
        <w:ind w:left="1080"/>
        <w:jc w:val="both"/>
        <w:rPr>
          <w:rFonts w:ascii="Arial" w:hAnsi="Arial" w:cs="Arial"/>
          <w:sz w:val="24"/>
          <w:szCs w:val="24"/>
        </w:rPr>
      </w:pPr>
    </w:p>
    <w:p w:rsidR="00367295" w:rsidRDefault="00DA2588" w:rsidP="00367295">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C</w:t>
      </w:r>
      <w:r w:rsidR="00367295">
        <w:rPr>
          <w:rFonts w:ascii="Arial" w:hAnsi="Arial" w:cs="Arial"/>
          <w:b/>
          <w:sz w:val="24"/>
          <w:szCs w:val="24"/>
        </w:rPr>
        <w:t>ronograma de actividades</w:t>
      </w:r>
    </w:p>
    <w:p w:rsidR="009B6661" w:rsidRPr="000D7F8B" w:rsidRDefault="00825A5E" w:rsidP="00825A5E">
      <w:pPr>
        <w:jc w:val="both"/>
        <w:rPr>
          <w:rFonts w:ascii="Arial" w:hAnsi="Arial" w:cs="Arial"/>
          <w:sz w:val="24"/>
          <w:szCs w:val="24"/>
        </w:rPr>
      </w:pPr>
      <w:r w:rsidRPr="00DC7EC7">
        <w:rPr>
          <w:rFonts w:ascii="Arial" w:hAnsi="Arial" w:cs="Arial"/>
          <w:b/>
          <w:sz w:val="24"/>
          <w:szCs w:val="24"/>
        </w:rPr>
        <w:t>Tabla N°1</w:t>
      </w:r>
      <w:r w:rsidR="00DC7EC7" w:rsidRPr="00DC7EC7">
        <w:rPr>
          <w:rFonts w:ascii="Arial" w:hAnsi="Arial" w:cs="Arial"/>
          <w:b/>
          <w:sz w:val="24"/>
          <w:szCs w:val="24"/>
        </w:rPr>
        <w:t>6</w:t>
      </w:r>
      <w:r w:rsidRPr="000D7F8B">
        <w:rPr>
          <w:rFonts w:ascii="Arial" w:hAnsi="Arial" w:cs="Arial"/>
          <w:sz w:val="24"/>
          <w:szCs w:val="24"/>
        </w:rPr>
        <w:t>: Cronograma de actividades</w:t>
      </w:r>
      <w:r w:rsidR="00DC7EC7">
        <w:rPr>
          <w:rFonts w:ascii="Arial" w:hAnsi="Arial" w:cs="Arial"/>
          <w:sz w:val="24"/>
          <w:szCs w:val="24"/>
        </w:rPr>
        <w:t xml:space="preserve"> de la fase III</w:t>
      </w:r>
      <w:r w:rsidRPr="000D7F8B">
        <w:rPr>
          <w:rFonts w:ascii="Arial" w:hAnsi="Arial" w:cs="Arial"/>
          <w:sz w:val="24"/>
          <w:szCs w:val="24"/>
        </w:rPr>
        <w:t>.</w:t>
      </w:r>
    </w:p>
    <w:tbl>
      <w:tblPr>
        <w:tblpPr w:leftFromText="141" w:rightFromText="141" w:vertAnchor="page" w:horzAnchor="margin" w:tblpXSpec="center" w:tblpY="3388"/>
        <w:tblW w:w="55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97"/>
        <w:gridCol w:w="532"/>
        <w:gridCol w:w="602"/>
        <w:gridCol w:w="606"/>
        <w:gridCol w:w="606"/>
        <w:gridCol w:w="608"/>
        <w:gridCol w:w="606"/>
        <w:gridCol w:w="606"/>
        <w:gridCol w:w="606"/>
        <w:gridCol w:w="608"/>
        <w:gridCol w:w="606"/>
        <w:gridCol w:w="616"/>
        <w:gridCol w:w="598"/>
      </w:tblGrid>
      <w:tr w:rsidR="00DA2588" w:rsidRPr="000A7A30" w:rsidTr="00E4286D">
        <w:trPr>
          <w:trHeight w:val="466"/>
        </w:trPr>
        <w:tc>
          <w:tcPr>
            <w:tcW w:w="1435" w:type="pct"/>
            <w:vMerge w:val="restart"/>
            <w:tcBorders>
              <w:top w:val="single" w:sz="12" w:space="0" w:color="auto"/>
              <w:left w:val="single" w:sz="12" w:space="0" w:color="auto"/>
              <w:bottom w:val="single" w:sz="12" w:space="0" w:color="auto"/>
              <w:right w:val="single" w:sz="12" w:space="0" w:color="auto"/>
            </w:tcBorders>
            <w:shd w:val="clear" w:color="auto" w:fill="00B050"/>
          </w:tcPr>
          <w:p w:rsidR="00DA2588" w:rsidRPr="000A7A30" w:rsidRDefault="00DA2588" w:rsidP="00E4286D">
            <w:pPr>
              <w:spacing w:after="0" w:line="360" w:lineRule="auto"/>
              <w:jc w:val="center"/>
              <w:rPr>
                <w:rFonts w:ascii="Arial" w:hAnsi="Arial" w:cs="Arial"/>
                <w:sz w:val="24"/>
                <w:szCs w:val="24"/>
              </w:rPr>
            </w:pPr>
            <w:r w:rsidRPr="000A7A30">
              <w:rPr>
                <w:rFonts w:ascii="Arial" w:hAnsi="Arial" w:cs="Arial"/>
                <w:sz w:val="24"/>
                <w:szCs w:val="24"/>
              </w:rPr>
              <w:t>Actividades</w:t>
            </w:r>
          </w:p>
        </w:tc>
        <w:tc>
          <w:tcPr>
            <w:tcW w:w="3565" w:type="pct"/>
            <w:gridSpan w:val="12"/>
            <w:tcBorders>
              <w:top w:val="single" w:sz="12" w:space="0" w:color="auto"/>
              <w:left w:val="single" w:sz="12" w:space="0" w:color="auto"/>
              <w:bottom w:val="single" w:sz="12" w:space="0" w:color="auto"/>
              <w:right w:val="single" w:sz="12" w:space="0" w:color="auto"/>
            </w:tcBorders>
            <w:shd w:val="clear" w:color="auto" w:fill="00B050"/>
          </w:tcPr>
          <w:p w:rsidR="00DA2588" w:rsidRPr="000A7A30" w:rsidRDefault="00DA2588" w:rsidP="00E4286D">
            <w:pPr>
              <w:spacing w:after="0" w:line="360" w:lineRule="auto"/>
              <w:jc w:val="center"/>
              <w:rPr>
                <w:rFonts w:ascii="Arial" w:hAnsi="Arial" w:cs="Arial"/>
                <w:sz w:val="20"/>
                <w:szCs w:val="20"/>
              </w:rPr>
            </w:pPr>
            <w:r w:rsidRPr="000A7A30">
              <w:rPr>
                <w:rFonts w:ascii="Arial" w:hAnsi="Arial" w:cs="Arial"/>
                <w:sz w:val="20"/>
                <w:szCs w:val="20"/>
              </w:rPr>
              <w:t>Semanas del proyecto</w:t>
            </w:r>
          </w:p>
        </w:tc>
      </w:tr>
      <w:tr w:rsidR="00DA2588" w:rsidRPr="000A7A30" w:rsidTr="00E4286D">
        <w:trPr>
          <w:trHeight w:val="291"/>
        </w:trPr>
        <w:tc>
          <w:tcPr>
            <w:tcW w:w="1435" w:type="pct"/>
            <w:vMerge/>
            <w:tcBorders>
              <w:top w:val="single" w:sz="12" w:space="0" w:color="auto"/>
              <w:left w:val="single" w:sz="12" w:space="0" w:color="auto"/>
              <w:bottom w:val="single" w:sz="12" w:space="0" w:color="auto"/>
              <w:right w:val="single" w:sz="12" w:space="0" w:color="auto"/>
            </w:tcBorders>
            <w:shd w:val="clear" w:color="auto" w:fill="00B050"/>
          </w:tcPr>
          <w:p w:rsidR="00DA2588" w:rsidRPr="000A7A30" w:rsidRDefault="00DA2588" w:rsidP="00E4286D">
            <w:pPr>
              <w:spacing w:after="0" w:line="360" w:lineRule="auto"/>
            </w:pPr>
          </w:p>
        </w:tc>
        <w:tc>
          <w:tcPr>
            <w:tcW w:w="264"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 xml:space="preserve">1 </w:t>
            </w: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 xml:space="preserve">2 </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 xml:space="preserve">3 </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4</w:t>
            </w: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5</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6</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7</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 xml:space="preserve">8 </w:t>
            </w: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9</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10</w:t>
            </w: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 xml:space="preserve">11 </w:t>
            </w: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rPr>
                <w:rFonts w:ascii="Arial" w:hAnsi="Arial" w:cs="Arial"/>
                <w:sz w:val="20"/>
                <w:szCs w:val="20"/>
              </w:rPr>
            </w:pPr>
            <w:r w:rsidRPr="000A7A30">
              <w:rPr>
                <w:rFonts w:ascii="Arial" w:hAnsi="Arial" w:cs="Arial"/>
                <w:sz w:val="20"/>
                <w:szCs w:val="20"/>
              </w:rPr>
              <w:t>12</w:t>
            </w:r>
          </w:p>
        </w:tc>
      </w:tr>
      <w:tr w:rsidR="00DA2588" w:rsidRPr="000A7A30" w:rsidTr="00E4286D">
        <w:trPr>
          <w:trHeight w:val="1356"/>
        </w:trPr>
        <w:tc>
          <w:tcPr>
            <w:tcW w:w="1435" w:type="pct"/>
            <w:tcBorders>
              <w:top w:val="single" w:sz="12" w:space="0" w:color="auto"/>
              <w:left w:val="single" w:sz="12" w:space="0" w:color="auto"/>
              <w:bottom w:val="single" w:sz="12" w:space="0" w:color="auto"/>
              <w:right w:val="single" w:sz="12" w:space="0" w:color="auto"/>
            </w:tcBorders>
            <w:shd w:val="clear" w:color="auto" w:fill="FDE9D9" w:themeFill="accent6" w:themeFillTint="33"/>
          </w:tcPr>
          <w:p w:rsidR="00DA2588" w:rsidRPr="00DA1C70" w:rsidRDefault="00DA2588" w:rsidP="00E4286D">
            <w:pPr>
              <w:tabs>
                <w:tab w:val="left" w:pos="567"/>
              </w:tabs>
              <w:spacing w:line="360" w:lineRule="auto"/>
              <w:jc w:val="both"/>
              <w:rPr>
                <w:rFonts w:ascii="Arial" w:hAnsi="Arial" w:cs="Arial"/>
                <w:color w:val="000000" w:themeColor="text1"/>
                <w:sz w:val="18"/>
                <w:szCs w:val="18"/>
              </w:rPr>
            </w:pPr>
            <w:r w:rsidRPr="00DA1C70">
              <w:rPr>
                <w:rFonts w:ascii="Arial" w:hAnsi="Arial" w:cs="Arial"/>
                <w:color w:val="000000" w:themeColor="text1"/>
                <w:sz w:val="18"/>
                <w:szCs w:val="18"/>
              </w:rPr>
              <w:t>Describir la situación actual que presenta el sistema de distribución en baja tensión del sector en estudio.</w:t>
            </w:r>
          </w:p>
        </w:tc>
        <w:tc>
          <w:tcPr>
            <w:tcW w:w="264" w:type="pct"/>
            <w:tcBorders>
              <w:top w:val="single" w:sz="12" w:space="0" w:color="auto"/>
              <w:left w:val="single" w:sz="12" w:space="0" w:color="auto"/>
              <w:bottom w:val="single" w:sz="12" w:space="0" w:color="auto"/>
              <w:right w:val="single" w:sz="12" w:space="0" w:color="auto"/>
            </w:tcBorders>
            <w:shd w:val="clear" w:color="auto" w:fill="FDE9D9" w:themeFill="accent6" w:themeFillTint="33"/>
          </w:tcPr>
          <w:p w:rsidR="00DA2588" w:rsidRPr="00DA1C70" w:rsidRDefault="00DA2588" w:rsidP="00E4286D">
            <w:pPr>
              <w:spacing w:after="0" w:line="360" w:lineRule="auto"/>
              <w:rPr>
                <w:color w:val="000000" w:themeColor="text1"/>
                <w:sz w:val="20"/>
                <w:szCs w:val="20"/>
              </w:rPr>
            </w:pPr>
          </w:p>
        </w:tc>
        <w:tc>
          <w:tcPr>
            <w:tcW w:w="298" w:type="pct"/>
            <w:tcBorders>
              <w:top w:val="single" w:sz="12" w:space="0" w:color="auto"/>
              <w:left w:val="single" w:sz="12" w:space="0" w:color="auto"/>
              <w:bottom w:val="single" w:sz="12" w:space="0" w:color="auto"/>
              <w:right w:val="single" w:sz="12" w:space="0" w:color="auto"/>
            </w:tcBorders>
            <w:shd w:val="clear" w:color="auto" w:fill="FDE9D9" w:themeFill="accent6" w:themeFillTint="33"/>
          </w:tcPr>
          <w:p w:rsidR="00DA2588" w:rsidRPr="00DA1C70" w:rsidRDefault="00DA2588" w:rsidP="00E4286D">
            <w:pPr>
              <w:spacing w:after="0" w:line="360" w:lineRule="auto"/>
              <w:rPr>
                <w:color w:val="000000" w:themeColor="text1"/>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r>
      <w:tr w:rsidR="00DA2588" w:rsidRPr="000A7A30" w:rsidTr="00E4286D">
        <w:trPr>
          <w:trHeight w:val="1381"/>
        </w:trPr>
        <w:tc>
          <w:tcPr>
            <w:tcW w:w="1435" w:type="pct"/>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DA2588" w:rsidRPr="005F1CEB" w:rsidRDefault="00DA2588" w:rsidP="00E4286D">
            <w:pPr>
              <w:spacing w:line="360" w:lineRule="auto"/>
              <w:jc w:val="both"/>
              <w:rPr>
                <w:rFonts w:ascii="Arial" w:hAnsi="Arial" w:cs="Arial"/>
                <w:sz w:val="18"/>
                <w:szCs w:val="18"/>
              </w:rPr>
            </w:pPr>
            <w:r w:rsidRPr="005F1CEB">
              <w:rPr>
                <w:rFonts w:ascii="Arial" w:hAnsi="Arial" w:cs="Arial"/>
                <w:sz w:val="18"/>
                <w:szCs w:val="18"/>
              </w:rPr>
              <w:t>Identificar anomalías presente en el sistema de distribución en baja tensión del sector en estudio.</w:t>
            </w:r>
          </w:p>
        </w:tc>
        <w:tc>
          <w:tcPr>
            <w:tcW w:w="264"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FFFFFF" w:themeFill="background1"/>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FFFF" w:themeFill="background1"/>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r>
      <w:tr w:rsidR="00DA2588" w:rsidRPr="000A7A30" w:rsidTr="00E4286D">
        <w:trPr>
          <w:trHeight w:val="1757"/>
        </w:trPr>
        <w:tc>
          <w:tcPr>
            <w:tcW w:w="1435" w:type="pct"/>
            <w:tcBorders>
              <w:top w:val="single" w:sz="12" w:space="0" w:color="auto"/>
              <w:left w:val="single" w:sz="12" w:space="0" w:color="auto"/>
              <w:bottom w:val="single" w:sz="12" w:space="0" w:color="auto"/>
              <w:right w:val="single" w:sz="12" w:space="0" w:color="auto"/>
            </w:tcBorders>
            <w:shd w:val="clear" w:color="auto" w:fill="FFC000"/>
          </w:tcPr>
          <w:p w:rsidR="00DA2588" w:rsidRPr="005F1CEB" w:rsidRDefault="00DA2588" w:rsidP="00E4286D">
            <w:pPr>
              <w:spacing w:line="360" w:lineRule="auto"/>
              <w:jc w:val="both"/>
              <w:rPr>
                <w:rFonts w:ascii="Arial" w:hAnsi="Arial" w:cs="Arial"/>
                <w:sz w:val="18"/>
                <w:szCs w:val="18"/>
              </w:rPr>
            </w:pPr>
            <w:r w:rsidRPr="005F1CEB">
              <w:rPr>
                <w:rFonts w:ascii="Arial" w:hAnsi="Arial" w:cs="Arial"/>
                <w:sz w:val="18"/>
                <w:szCs w:val="18"/>
              </w:rPr>
              <w:t>Determinar el consumo eléctrico por unidad de vivienda y alumbrado público del sector en estudio.</w:t>
            </w:r>
          </w:p>
        </w:tc>
        <w:tc>
          <w:tcPr>
            <w:tcW w:w="264"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FFC000"/>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C000"/>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FFFF" w:themeFill="background1"/>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FFFFFF" w:themeFill="background1"/>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r>
      <w:tr w:rsidR="00DA2588" w:rsidRPr="000A7A30" w:rsidTr="00E4286D">
        <w:trPr>
          <w:trHeight w:val="397"/>
        </w:trPr>
        <w:tc>
          <w:tcPr>
            <w:tcW w:w="1435" w:type="pct"/>
            <w:tcBorders>
              <w:top w:val="single" w:sz="12" w:space="0" w:color="auto"/>
              <w:left w:val="single" w:sz="12" w:space="0" w:color="auto"/>
              <w:bottom w:val="single" w:sz="12" w:space="0" w:color="auto"/>
              <w:right w:val="single" w:sz="12" w:space="0" w:color="auto"/>
            </w:tcBorders>
            <w:shd w:val="clear" w:color="auto" w:fill="4BACC6" w:themeFill="accent5"/>
          </w:tcPr>
          <w:p w:rsidR="00DA2588" w:rsidRPr="005F1CEB" w:rsidRDefault="00DA2588" w:rsidP="00E4286D">
            <w:pPr>
              <w:spacing w:line="360" w:lineRule="auto"/>
              <w:jc w:val="both"/>
              <w:rPr>
                <w:rFonts w:ascii="Arial" w:hAnsi="Arial" w:cs="Arial"/>
                <w:sz w:val="18"/>
                <w:szCs w:val="18"/>
              </w:rPr>
            </w:pPr>
            <w:r w:rsidRPr="005F1CEB">
              <w:rPr>
                <w:rFonts w:ascii="Arial" w:hAnsi="Arial" w:cs="Arial"/>
                <w:sz w:val="18"/>
                <w:szCs w:val="18"/>
              </w:rPr>
              <w:t>Calcular la caída de tensión del circuito más desfavorable que presenta el sistema de distribución en baja tensión del sector en estudio.</w:t>
            </w:r>
          </w:p>
        </w:tc>
        <w:tc>
          <w:tcPr>
            <w:tcW w:w="264"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7030A0"/>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7030A0"/>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FFFFFF" w:themeFill="background1"/>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r>
      <w:tr w:rsidR="00DA2588" w:rsidRPr="000A7A30" w:rsidTr="00E4286D">
        <w:trPr>
          <w:trHeight w:val="1070"/>
        </w:trPr>
        <w:tc>
          <w:tcPr>
            <w:tcW w:w="1435" w:type="pct"/>
            <w:tcBorders>
              <w:top w:val="single" w:sz="12" w:space="0" w:color="auto"/>
              <w:left w:val="single" w:sz="12" w:space="0" w:color="auto"/>
              <w:bottom w:val="single" w:sz="12" w:space="0" w:color="auto"/>
              <w:right w:val="single" w:sz="12" w:space="0" w:color="auto"/>
            </w:tcBorders>
            <w:shd w:val="clear" w:color="auto" w:fill="D99594" w:themeFill="accent2" w:themeFillTint="99"/>
          </w:tcPr>
          <w:p w:rsidR="00DA2588" w:rsidRPr="005F1CEB" w:rsidRDefault="00DA2588" w:rsidP="00E4286D">
            <w:pPr>
              <w:spacing w:line="360" w:lineRule="auto"/>
              <w:jc w:val="both"/>
              <w:rPr>
                <w:rFonts w:ascii="Arial" w:hAnsi="Arial" w:cs="Arial"/>
                <w:sz w:val="24"/>
                <w:szCs w:val="24"/>
              </w:rPr>
            </w:pPr>
            <w:r w:rsidRPr="005F1CEB">
              <w:rPr>
                <w:rFonts w:ascii="Arial" w:hAnsi="Arial" w:cs="Arial"/>
                <w:sz w:val="24"/>
                <w:szCs w:val="24"/>
              </w:rPr>
              <w:t>.</w:t>
            </w:r>
            <w:r w:rsidRPr="005F1CEB">
              <w:rPr>
                <w:rFonts w:ascii="Arial" w:hAnsi="Arial" w:cs="Arial"/>
                <w:sz w:val="20"/>
                <w:szCs w:val="20"/>
              </w:rPr>
              <w:t xml:space="preserve"> </w:t>
            </w:r>
            <w:r w:rsidRPr="005F1CEB">
              <w:rPr>
                <w:rFonts w:ascii="Arial" w:hAnsi="Arial" w:cs="Arial"/>
                <w:sz w:val="18"/>
                <w:szCs w:val="18"/>
              </w:rPr>
              <w:t>Elaborar una propuesta de mejora del sistema de distribución en baja tensión del sector en estudio</w:t>
            </w:r>
          </w:p>
        </w:tc>
        <w:tc>
          <w:tcPr>
            <w:tcW w:w="264"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D99594" w:themeFill="accent2" w:themeFillTint="99"/>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D99594" w:themeFill="accent2" w:themeFillTint="99"/>
          </w:tcPr>
          <w:p w:rsidR="00DA2588" w:rsidRPr="000A7A30" w:rsidRDefault="00DA2588" w:rsidP="00E4286D">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r>
      <w:tr w:rsidR="00DA2588" w:rsidRPr="000A7A30" w:rsidTr="00E4286D">
        <w:trPr>
          <w:trHeight w:val="932"/>
        </w:trPr>
        <w:tc>
          <w:tcPr>
            <w:tcW w:w="1435"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A2588" w:rsidRPr="005F1CEB" w:rsidRDefault="00DA2588" w:rsidP="00E4286D">
            <w:pPr>
              <w:spacing w:after="0" w:line="360" w:lineRule="auto"/>
              <w:rPr>
                <w:rFonts w:ascii="Arial" w:hAnsi="Arial" w:cs="Arial"/>
                <w:b/>
                <w:sz w:val="18"/>
                <w:szCs w:val="18"/>
              </w:rPr>
            </w:pPr>
            <w:r w:rsidRPr="005F1CEB">
              <w:rPr>
                <w:rFonts w:ascii="Arial" w:hAnsi="Arial" w:cs="Arial"/>
                <w:sz w:val="18"/>
                <w:szCs w:val="18"/>
              </w:rPr>
              <w:t>Determinar los cómputos métricos del proyecto propuesto</w:t>
            </w:r>
            <w:r w:rsidRPr="005F1CEB">
              <w:rPr>
                <w:rFonts w:ascii="Arial" w:hAnsi="Arial" w:cs="Arial"/>
                <w:b/>
                <w:sz w:val="18"/>
                <w:szCs w:val="18"/>
              </w:rPr>
              <w:t>.</w:t>
            </w:r>
          </w:p>
        </w:tc>
        <w:tc>
          <w:tcPr>
            <w:tcW w:w="264"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298"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63097C" w:rsidRDefault="00DA2588" w:rsidP="00E4286D">
            <w:pPr>
              <w:spacing w:after="0" w:line="360" w:lineRule="auto"/>
              <w:rPr>
                <w:sz w:val="20"/>
                <w:szCs w:val="20"/>
              </w:rPr>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1"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auto"/>
          </w:tcPr>
          <w:p w:rsidR="00DA2588" w:rsidRPr="000A7A30" w:rsidRDefault="00DA2588" w:rsidP="00E4286D">
            <w:pPr>
              <w:spacing w:after="0" w:line="360" w:lineRule="auto"/>
            </w:pPr>
          </w:p>
        </w:tc>
        <w:tc>
          <w:tcPr>
            <w:tcW w:w="305"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A2588" w:rsidRPr="000A7A30" w:rsidRDefault="00DA2588" w:rsidP="00E4286D">
            <w:pPr>
              <w:spacing w:after="0" w:line="360" w:lineRule="auto"/>
            </w:pPr>
          </w:p>
        </w:tc>
        <w:tc>
          <w:tcPr>
            <w:tcW w:w="300"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A2588" w:rsidRPr="000A7A30" w:rsidRDefault="00DA2588" w:rsidP="00E4286D">
            <w:pPr>
              <w:spacing w:after="0" w:line="360" w:lineRule="auto"/>
            </w:pPr>
          </w:p>
        </w:tc>
      </w:tr>
    </w:tbl>
    <w:p w:rsidR="00E8020A" w:rsidRDefault="00E8020A" w:rsidP="00825A5E">
      <w:pPr>
        <w:jc w:val="both"/>
        <w:rPr>
          <w:rFonts w:ascii="Arial" w:hAnsi="Arial" w:cs="Arial"/>
          <w:b/>
          <w:sz w:val="24"/>
          <w:szCs w:val="24"/>
        </w:rPr>
      </w:pPr>
    </w:p>
    <w:p w:rsidR="00E8020A" w:rsidRDefault="00E8020A" w:rsidP="00825A5E">
      <w:pPr>
        <w:jc w:val="both"/>
        <w:rPr>
          <w:rFonts w:ascii="Arial" w:hAnsi="Arial" w:cs="Arial"/>
          <w:b/>
          <w:sz w:val="24"/>
          <w:szCs w:val="24"/>
        </w:rPr>
      </w:pPr>
    </w:p>
    <w:p w:rsidR="004A0C94" w:rsidRDefault="004A0C94" w:rsidP="00825A5E">
      <w:pPr>
        <w:jc w:val="both"/>
        <w:rPr>
          <w:rFonts w:ascii="Arial" w:hAnsi="Arial" w:cs="Arial"/>
          <w:b/>
          <w:sz w:val="24"/>
          <w:szCs w:val="24"/>
        </w:rPr>
      </w:pPr>
    </w:p>
    <w:p w:rsidR="00DA2588" w:rsidRDefault="00DA2588" w:rsidP="00825A5E">
      <w:pPr>
        <w:jc w:val="both"/>
        <w:rPr>
          <w:rFonts w:ascii="Arial" w:hAnsi="Arial" w:cs="Arial"/>
          <w:b/>
          <w:sz w:val="24"/>
          <w:szCs w:val="24"/>
        </w:rPr>
      </w:pPr>
    </w:p>
    <w:p w:rsidR="00E8020A" w:rsidRDefault="00E8020A" w:rsidP="000B23F7">
      <w:pPr>
        <w:pStyle w:val="Prrafodelista"/>
        <w:numPr>
          <w:ilvl w:val="1"/>
          <w:numId w:val="19"/>
        </w:numPr>
        <w:ind w:left="993"/>
        <w:jc w:val="both"/>
        <w:rPr>
          <w:rFonts w:ascii="Arial" w:hAnsi="Arial" w:cs="Arial"/>
          <w:b/>
          <w:sz w:val="24"/>
          <w:szCs w:val="24"/>
        </w:rPr>
      </w:pPr>
      <w:r>
        <w:rPr>
          <w:rFonts w:ascii="Arial" w:hAnsi="Arial" w:cs="Arial"/>
          <w:b/>
          <w:sz w:val="24"/>
          <w:szCs w:val="24"/>
        </w:rPr>
        <w:lastRenderedPageBreak/>
        <w:t>Memoria Descriptiva.</w:t>
      </w:r>
    </w:p>
    <w:p w:rsidR="007D0220" w:rsidRDefault="007D0220" w:rsidP="000B23F7">
      <w:pPr>
        <w:pStyle w:val="Prrafodelista"/>
        <w:ind w:left="567" w:firstLine="567"/>
        <w:jc w:val="both"/>
        <w:rPr>
          <w:rFonts w:ascii="Arial" w:hAnsi="Arial" w:cs="Arial"/>
          <w:sz w:val="24"/>
          <w:szCs w:val="24"/>
        </w:rPr>
      </w:pPr>
    </w:p>
    <w:p w:rsidR="000B23F7" w:rsidRDefault="000B23F7" w:rsidP="007D0220">
      <w:pPr>
        <w:pStyle w:val="Prrafodelista"/>
        <w:spacing w:line="360" w:lineRule="auto"/>
        <w:ind w:left="567" w:firstLine="567"/>
        <w:jc w:val="both"/>
        <w:rPr>
          <w:rFonts w:ascii="Arial" w:hAnsi="Arial" w:cs="Arial"/>
          <w:sz w:val="24"/>
          <w:szCs w:val="24"/>
        </w:rPr>
      </w:pPr>
      <w:r>
        <w:rPr>
          <w:rFonts w:ascii="Arial" w:hAnsi="Arial" w:cs="Arial"/>
          <w:sz w:val="24"/>
          <w:szCs w:val="24"/>
        </w:rPr>
        <w:t xml:space="preserve">El sistema de </w:t>
      </w:r>
      <w:r w:rsidR="007D0220">
        <w:rPr>
          <w:rFonts w:ascii="Arial" w:hAnsi="Arial" w:cs="Arial"/>
          <w:sz w:val="24"/>
          <w:szCs w:val="24"/>
        </w:rPr>
        <w:t>distribución</w:t>
      </w:r>
      <w:r>
        <w:rPr>
          <w:rFonts w:ascii="Arial" w:hAnsi="Arial" w:cs="Arial"/>
          <w:sz w:val="24"/>
          <w:szCs w:val="24"/>
        </w:rPr>
        <w:t xml:space="preserve"> en baja tensión del sector El Bucare </w:t>
      </w:r>
      <w:r w:rsidR="007D0220">
        <w:rPr>
          <w:rFonts w:ascii="Arial" w:hAnsi="Arial" w:cs="Arial"/>
          <w:sz w:val="24"/>
          <w:szCs w:val="24"/>
        </w:rPr>
        <w:t>está</w:t>
      </w:r>
      <w:r>
        <w:rPr>
          <w:rFonts w:ascii="Arial" w:hAnsi="Arial" w:cs="Arial"/>
          <w:sz w:val="24"/>
          <w:szCs w:val="24"/>
        </w:rPr>
        <w:t xml:space="preserve"> constituido por los elementos listados </w:t>
      </w:r>
      <w:r w:rsidR="00DB6181">
        <w:rPr>
          <w:rFonts w:ascii="Arial" w:hAnsi="Arial" w:cs="Arial"/>
          <w:sz w:val="24"/>
          <w:szCs w:val="24"/>
        </w:rPr>
        <w:t>tabla N°2</w:t>
      </w:r>
      <w:r w:rsidR="008B49EC">
        <w:rPr>
          <w:rFonts w:ascii="Arial" w:hAnsi="Arial" w:cs="Arial"/>
          <w:sz w:val="24"/>
          <w:szCs w:val="24"/>
        </w:rPr>
        <w:t>1</w:t>
      </w:r>
      <w:r w:rsidR="004E71F4">
        <w:rPr>
          <w:rFonts w:ascii="Arial" w:hAnsi="Arial" w:cs="Arial"/>
          <w:sz w:val="24"/>
          <w:szCs w:val="24"/>
        </w:rPr>
        <w:t xml:space="preserve"> en la sección anexos</w:t>
      </w:r>
      <w:r>
        <w:rPr>
          <w:rFonts w:ascii="Arial" w:hAnsi="Arial" w:cs="Arial"/>
          <w:sz w:val="24"/>
          <w:szCs w:val="24"/>
        </w:rPr>
        <w:t>:</w:t>
      </w:r>
    </w:p>
    <w:p w:rsidR="007D0220" w:rsidRDefault="007D0220" w:rsidP="00EE5CB5">
      <w:pPr>
        <w:ind w:left="567" w:firstLine="567"/>
        <w:jc w:val="both"/>
        <w:rPr>
          <w:rFonts w:ascii="Arial" w:hAnsi="Arial" w:cs="Arial"/>
          <w:sz w:val="24"/>
          <w:szCs w:val="24"/>
          <w:lang w:val="es-ES"/>
        </w:rPr>
      </w:pPr>
      <w:r>
        <w:rPr>
          <w:rFonts w:ascii="Arial" w:hAnsi="Arial" w:cs="Arial"/>
          <w:sz w:val="24"/>
          <w:szCs w:val="24"/>
          <w:lang w:val="es-ES"/>
        </w:rPr>
        <w:t>Este sector se encuentra dividido en 4 calles paralelas entre sí, en las cuales está ubicado un transformador alimentando el alumbrado y las casas de cada calle, con un total de 100 viviendas.</w:t>
      </w:r>
    </w:p>
    <w:p w:rsidR="007D0220" w:rsidRDefault="007D0220" w:rsidP="00EE5CB5">
      <w:pPr>
        <w:spacing w:line="360" w:lineRule="auto"/>
        <w:ind w:left="567" w:firstLine="567"/>
        <w:jc w:val="both"/>
        <w:rPr>
          <w:rFonts w:ascii="Arial" w:hAnsi="Arial" w:cs="Arial"/>
          <w:sz w:val="24"/>
          <w:szCs w:val="24"/>
          <w:lang w:val="es-ES"/>
        </w:rPr>
      </w:pPr>
      <w:r>
        <w:rPr>
          <w:rFonts w:ascii="Arial" w:hAnsi="Arial" w:cs="Arial"/>
          <w:sz w:val="24"/>
          <w:szCs w:val="24"/>
          <w:lang w:val="es-ES"/>
        </w:rPr>
        <w:t xml:space="preserve">El sector “El Bucare” está conectado al circuito Sta. Ana proveniente de la Subestación Trujillo como se muestra en el </w:t>
      </w:r>
      <w:r>
        <w:rPr>
          <w:rFonts w:ascii="Arial" w:hAnsi="Arial" w:cs="Arial"/>
          <w:b/>
          <w:sz w:val="24"/>
          <w:szCs w:val="24"/>
          <w:lang w:val="es-ES"/>
        </w:rPr>
        <w:t>Figura</w:t>
      </w:r>
      <w:r>
        <w:rPr>
          <w:rFonts w:ascii="Arial" w:hAnsi="Arial" w:cs="Arial"/>
          <w:sz w:val="24"/>
          <w:szCs w:val="24"/>
          <w:lang w:val="es-ES"/>
        </w:rPr>
        <w:t xml:space="preserve"> </w:t>
      </w:r>
      <w:r w:rsidRPr="00F34F3D">
        <w:rPr>
          <w:rFonts w:ascii="Arial" w:hAnsi="Arial" w:cs="Arial"/>
          <w:b/>
          <w:sz w:val="24"/>
          <w:szCs w:val="24"/>
          <w:lang w:val="es-ES"/>
        </w:rPr>
        <w:t>N°</w:t>
      </w:r>
      <w:r w:rsidRPr="00BE2914">
        <w:rPr>
          <w:rFonts w:ascii="Arial" w:hAnsi="Arial" w:cs="Arial"/>
          <w:b/>
          <w:sz w:val="24"/>
          <w:szCs w:val="24"/>
          <w:lang w:val="es-ES"/>
        </w:rPr>
        <w:t>1</w:t>
      </w:r>
      <w:r w:rsidR="008B49EC">
        <w:rPr>
          <w:rFonts w:ascii="Arial" w:hAnsi="Arial" w:cs="Arial"/>
          <w:b/>
          <w:sz w:val="24"/>
          <w:szCs w:val="24"/>
          <w:lang w:val="es-ES"/>
        </w:rPr>
        <w:t>1</w:t>
      </w:r>
      <w:r>
        <w:rPr>
          <w:rFonts w:ascii="Arial" w:hAnsi="Arial" w:cs="Arial"/>
          <w:b/>
          <w:sz w:val="24"/>
          <w:szCs w:val="24"/>
          <w:lang w:val="es-ES"/>
        </w:rPr>
        <w:t>, Figura N°</w:t>
      </w:r>
      <w:r w:rsidR="008B49EC">
        <w:rPr>
          <w:rFonts w:ascii="Arial" w:hAnsi="Arial" w:cs="Arial"/>
          <w:b/>
          <w:sz w:val="24"/>
          <w:szCs w:val="24"/>
          <w:lang w:val="es-ES"/>
        </w:rPr>
        <w:t>1</w:t>
      </w:r>
      <w:r>
        <w:rPr>
          <w:rFonts w:ascii="Arial" w:hAnsi="Arial" w:cs="Arial"/>
          <w:b/>
          <w:sz w:val="24"/>
          <w:szCs w:val="24"/>
          <w:lang w:val="es-ES"/>
        </w:rPr>
        <w:t>2 y Figura N°</w:t>
      </w:r>
      <w:r w:rsidR="008B49EC">
        <w:rPr>
          <w:rFonts w:ascii="Arial" w:hAnsi="Arial" w:cs="Arial"/>
          <w:b/>
          <w:sz w:val="24"/>
          <w:szCs w:val="24"/>
          <w:lang w:val="es-ES"/>
        </w:rPr>
        <w:t>1</w:t>
      </w:r>
      <w:r>
        <w:rPr>
          <w:rFonts w:ascii="Arial" w:hAnsi="Arial" w:cs="Arial"/>
          <w:b/>
          <w:sz w:val="24"/>
          <w:szCs w:val="24"/>
          <w:lang w:val="es-ES"/>
        </w:rPr>
        <w:t>3</w:t>
      </w:r>
      <w:r>
        <w:rPr>
          <w:rFonts w:ascii="Arial" w:hAnsi="Arial" w:cs="Arial"/>
          <w:sz w:val="24"/>
          <w:szCs w:val="24"/>
          <w:lang w:val="es-ES"/>
        </w:rPr>
        <w:t>.</w:t>
      </w:r>
    </w:p>
    <w:p w:rsidR="007D0220" w:rsidRDefault="007D0220" w:rsidP="00EE5CB5">
      <w:pPr>
        <w:ind w:left="567" w:firstLine="567"/>
        <w:jc w:val="both"/>
        <w:rPr>
          <w:rFonts w:ascii="Arial" w:hAnsi="Arial" w:cs="Arial"/>
          <w:sz w:val="24"/>
          <w:szCs w:val="24"/>
          <w:lang w:val="es-ES"/>
        </w:rPr>
      </w:pPr>
      <w:r>
        <w:rPr>
          <w:rFonts w:ascii="Arial" w:hAnsi="Arial" w:cs="Arial"/>
          <w:sz w:val="24"/>
          <w:szCs w:val="24"/>
          <w:lang w:val="es-ES"/>
        </w:rPr>
        <w:t xml:space="preserve">La distribución en la cual está actualmente el sistema eléctrico del Sector el Bucare se muestra en la </w:t>
      </w:r>
      <w:r>
        <w:rPr>
          <w:rFonts w:ascii="Arial" w:hAnsi="Arial" w:cs="Arial"/>
          <w:b/>
          <w:sz w:val="24"/>
          <w:szCs w:val="24"/>
          <w:lang w:val="es-ES"/>
        </w:rPr>
        <w:t>tabla N°</w:t>
      </w:r>
      <w:r w:rsidRPr="00440411">
        <w:rPr>
          <w:rFonts w:ascii="Arial" w:hAnsi="Arial" w:cs="Arial"/>
          <w:b/>
          <w:sz w:val="24"/>
          <w:szCs w:val="24"/>
          <w:lang w:val="es-ES"/>
        </w:rPr>
        <w:t>1</w:t>
      </w:r>
      <w:r w:rsidR="008B49EC">
        <w:rPr>
          <w:rFonts w:ascii="Arial" w:hAnsi="Arial" w:cs="Arial"/>
          <w:b/>
          <w:sz w:val="24"/>
          <w:szCs w:val="24"/>
          <w:lang w:val="es-ES"/>
        </w:rPr>
        <w:t>4</w:t>
      </w:r>
      <w:r>
        <w:rPr>
          <w:rFonts w:ascii="Arial" w:hAnsi="Arial" w:cs="Arial"/>
          <w:sz w:val="24"/>
          <w:szCs w:val="24"/>
          <w:lang w:val="es-ES"/>
        </w:rPr>
        <w:t xml:space="preserve"> y la </w:t>
      </w:r>
      <w:r w:rsidRPr="00440411">
        <w:rPr>
          <w:rFonts w:ascii="Arial" w:hAnsi="Arial" w:cs="Arial"/>
          <w:b/>
          <w:sz w:val="24"/>
          <w:szCs w:val="24"/>
          <w:lang w:val="es-ES"/>
        </w:rPr>
        <w:t xml:space="preserve">figura </w:t>
      </w:r>
      <w:r>
        <w:rPr>
          <w:rFonts w:ascii="Arial" w:hAnsi="Arial" w:cs="Arial"/>
          <w:b/>
          <w:sz w:val="24"/>
          <w:szCs w:val="24"/>
          <w:lang w:val="es-ES"/>
        </w:rPr>
        <w:t>N°</w:t>
      </w:r>
      <w:r w:rsidR="008B49EC">
        <w:rPr>
          <w:rFonts w:ascii="Arial" w:hAnsi="Arial" w:cs="Arial"/>
          <w:b/>
          <w:sz w:val="24"/>
          <w:szCs w:val="24"/>
          <w:lang w:val="es-ES"/>
        </w:rPr>
        <w:t>1</w:t>
      </w:r>
      <w:r w:rsidRPr="00440411">
        <w:rPr>
          <w:rFonts w:ascii="Arial" w:hAnsi="Arial" w:cs="Arial"/>
          <w:b/>
          <w:sz w:val="24"/>
          <w:szCs w:val="24"/>
          <w:lang w:val="es-ES"/>
        </w:rPr>
        <w:t>4</w:t>
      </w:r>
      <w:r>
        <w:rPr>
          <w:rFonts w:ascii="Arial" w:hAnsi="Arial" w:cs="Arial"/>
          <w:sz w:val="24"/>
          <w:szCs w:val="24"/>
          <w:lang w:val="es-ES"/>
        </w:rPr>
        <w:t xml:space="preserve"> de la sección anexo.</w:t>
      </w:r>
    </w:p>
    <w:p w:rsidR="007D0220" w:rsidRDefault="007D0220" w:rsidP="00EE5CB5">
      <w:pPr>
        <w:ind w:left="567" w:firstLine="567"/>
        <w:jc w:val="both"/>
        <w:rPr>
          <w:rFonts w:ascii="Arial" w:hAnsi="Arial" w:cs="Arial"/>
          <w:sz w:val="24"/>
          <w:szCs w:val="24"/>
          <w:lang w:val="es-ES"/>
        </w:rPr>
      </w:pPr>
      <w:r>
        <w:rPr>
          <w:rFonts w:ascii="Arial" w:hAnsi="Arial" w:cs="Arial"/>
          <w:sz w:val="24"/>
          <w:szCs w:val="24"/>
          <w:lang w:val="es-ES"/>
        </w:rPr>
        <w:t>Hay un total de 31 postes de los cuales 21 son de alta tensión y 10 son de baja tensión.</w:t>
      </w:r>
    </w:p>
    <w:p w:rsidR="000B23F7" w:rsidRDefault="007D0220" w:rsidP="00BC5D9E">
      <w:pPr>
        <w:spacing w:line="360" w:lineRule="auto"/>
        <w:ind w:left="567" w:firstLine="567"/>
        <w:jc w:val="both"/>
        <w:rPr>
          <w:rFonts w:ascii="Arial" w:hAnsi="Arial" w:cs="Arial"/>
          <w:sz w:val="24"/>
          <w:szCs w:val="24"/>
        </w:rPr>
      </w:pPr>
      <w:r>
        <w:rPr>
          <w:rFonts w:ascii="Arial" w:hAnsi="Arial" w:cs="Arial"/>
          <w:sz w:val="24"/>
          <w:szCs w:val="24"/>
        </w:rPr>
        <w:t>Los postes eléctricos en algunas zonas se encuentran dentro de las viviendas, no siendo así en otras.</w:t>
      </w:r>
    </w:p>
    <w:p w:rsidR="000B23F7" w:rsidRDefault="000B23F7" w:rsidP="000B23F7">
      <w:pPr>
        <w:pStyle w:val="Prrafodelista"/>
        <w:ind w:left="792"/>
        <w:jc w:val="both"/>
        <w:rPr>
          <w:rFonts w:ascii="Arial" w:hAnsi="Arial" w:cs="Arial"/>
          <w:sz w:val="24"/>
          <w:szCs w:val="24"/>
        </w:rPr>
      </w:pPr>
    </w:p>
    <w:p w:rsidR="000B23F7" w:rsidRPr="000B23F7" w:rsidRDefault="000B23F7" w:rsidP="000B23F7">
      <w:pPr>
        <w:pStyle w:val="Prrafodelista"/>
        <w:ind w:left="792"/>
        <w:jc w:val="both"/>
        <w:rPr>
          <w:rFonts w:ascii="Arial" w:hAnsi="Arial" w:cs="Arial"/>
          <w:sz w:val="24"/>
          <w:szCs w:val="24"/>
        </w:rPr>
      </w:pPr>
    </w:p>
    <w:p w:rsidR="00DB06A0" w:rsidRDefault="00EA1657" w:rsidP="00E8020A">
      <w:pPr>
        <w:pStyle w:val="Prrafodelista"/>
        <w:numPr>
          <w:ilvl w:val="1"/>
          <w:numId w:val="19"/>
        </w:numPr>
        <w:jc w:val="both"/>
        <w:rPr>
          <w:rFonts w:ascii="Arial" w:hAnsi="Arial" w:cs="Arial"/>
          <w:b/>
          <w:sz w:val="24"/>
          <w:szCs w:val="24"/>
        </w:rPr>
      </w:pPr>
      <w:r>
        <w:rPr>
          <w:rFonts w:ascii="Arial" w:hAnsi="Arial" w:cs="Arial"/>
          <w:b/>
          <w:sz w:val="24"/>
          <w:szCs w:val="24"/>
        </w:rPr>
        <w:t>Análisis</w:t>
      </w:r>
      <w:r w:rsidR="00DB06A0">
        <w:rPr>
          <w:rFonts w:ascii="Arial" w:hAnsi="Arial" w:cs="Arial"/>
          <w:b/>
          <w:sz w:val="24"/>
          <w:szCs w:val="24"/>
        </w:rPr>
        <w:t xml:space="preserve"> de Resultados.</w:t>
      </w:r>
    </w:p>
    <w:p w:rsidR="00DB06A0" w:rsidRDefault="00DB06A0" w:rsidP="00DB06A0">
      <w:pPr>
        <w:pStyle w:val="Prrafodelista"/>
        <w:ind w:left="792"/>
        <w:jc w:val="both"/>
        <w:rPr>
          <w:rFonts w:ascii="Arial" w:hAnsi="Arial" w:cs="Arial"/>
          <w:b/>
          <w:sz w:val="24"/>
          <w:szCs w:val="24"/>
        </w:rPr>
      </w:pPr>
    </w:p>
    <w:p w:rsidR="00BC5D9E" w:rsidRDefault="00BC5D9E" w:rsidP="00BC5D9E">
      <w:pPr>
        <w:spacing w:line="360" w:lineRule="auto"/>
        <w:ind w:left="567" w:firstLine="567"/>
        <w:jc w:val="both"/>
        <w:rPr>
          <w:rFonts w:ascii="Arial" w:hAnsi="Arial" w:cs="Arial"/>
          <w:sz w:val="24"/>
          <w:szCs w:val="24"/>
        </w:rPr>
      </w:pPr>
      <w:r>
        <w:rPr>
          <w:rFonts w:ascii="Arial" w:hAnsi="Arial" w:cs="Arial"/>
          <w:sz w:val="24"/>
          <w:szCs w:val="24"/>
        </w:rPr>
        <w:t xml:space="preserve">Luego de haber realizado las encuestas en la comunidad de El Bucare, se </w:t>
      </w:r>
      <w:r w:rsidR="00E8063C">
        <w:rPr>
          <w:rFonts w:ascii="Arial" w:hAnsi="Arial" w:cs="Arial"/>
          <w:sz w:val="24"/>
          <w:szCs w:val="24"/>
        </w:rPr>
        <w:t>procedió</w:t>
      </w:r>
      <w:r>
        <w:rPr>
          <w:rFonts w:ascii="Arial" w:hAnsi="Arial" w:cs="Arial"/>
          <w:sz w:val="24"/>
          <w:szCs w:val="24"/>
        </w:rPr>
        <w:t xml:space="preserve"> a calcular el estimado de la demanda total del sector</w:t>
      </w:r>
      <w:r w:rsidR="0057221B">
        <w:rPr>
          <w:rFonts w:ascii="Arial" w:hAnsi="Arial" w:cs="Arial"/>
          <w:sz w:val="24"/>
          <w:szCs w:val="24"/>
        </w:rPr>
        <w:t xml:space="preserve">, dando como resultado: </w:t>
      </w:r>
      <w:r w:rsidR="00686DA3">
        <w:rPr>
          <w:rFonts w:ascii="Arial" w:hAnsi="Arial" w:cs="Arial"/>
          <w:sz w:val="24"/>
          <w:szCs w:val="24"/>
        </w:rPr>
        <w:t>208,67 KW</w:t>
      </w:r>
      <w:r w:rsidR="0057221B">
        <w:rPr>
          <w:rFonts w:ascii="Arial" w:hAnsi="Arial" w:cs="Arial"/>
          <w:sz w:val="24"/>
          <w:szCs w:val="24"/>
        </w:rPr>
        <w:t>.</w:t>
      </w:r>
    </w:p>
    <w:p w:rsidR="0057221B" w:rsidRDefault="0057221B" w:rsidP="00BC5D9E">
      <w:pPr>
        <w:spacing w:line="360" w:lineRule="auto"/>
        <w:ind w:left="567" w:firstLine="567"/>
        <w:jc w:val="both"/>
        <w:rPr>
          <w:rFonts w:ascii="Arial" w:hAnsi="Arial" w:cs="Arial"/>
          <w:sz w:val="24"/>
          <w:szCs w:val="24"/>
        </w:rPr>
      </w:pPr>
      <w:r>
        <w:rPr>
          <w:rFonts w:ascii="Arial" w:hAnsi="Arial" w:cs="Arial"/>
          <w:sz w:val="24"/>
          <w:szCs w:val="24"/>
        </w:rPr>
        <w:t>De acuerdo a esto, se hace el siguiente análisis para resolver la necesidad de cubrir toda la demanda satisfactoriamente.</w:t>
      </w:r>
    </w:p>
    <w:p w:rsidR="00686DA3" w:rsidRPr="00686DA3" w:rsidRDefault="00686DA3" w:rsidP="00960878">
      <w:pPr>
        <w:spacing w:line="360" w:lineRule="auto"/>
        <w:ind w:left="567"/>
        <w:jc w:val="both"/>
        <w:rPr>
          <w:rFonts w:ascii="Arial" w:hAnsi="Arial" w:cs="Arial"/>
          <w:b/>
          <w:sz w:val="24"/>
          <w:szCs w:val="24"/>
          <w:lang w:val="en-US"/>
        </w:rPr>
      </w:pPr>
      <w:r w:rsidRPr="00686DA3">
        <w:rPr>
          <w:rFonts w:ascii="Arial" w:hAnsi="Arial" w:cs="Arial"/>
          <w:b/>
          <w:sz w:val="24"/>
          <w:szCs w:val="24"/>
          <w:lang w:val="en-US"/>
        </w:rPr>
        <w:t>Y</w:t>
      </w:r>
      <w:r w:rsidRPr="00686DA3">
        <w:rPr>
          <w:rFonts w:ascii="Arial" w:hAnsi="Arial" w:cs="Arial"/>
          <w:b/>
          <w:sz w:val="24"/>
          <w:szCs w:val="24"/>
          <w:vertAlign w:val="subscript"/>
          <w:lang w:val="en-US"/>
        </w:rPr>
        <w:t>i</w:t>
      </w:r>
      <w:r w:rsidRPr="00686DA3">
        <w:rPr>
          <w:rFonts w:ascii="Arial" w:hAnsi="Arial" w:cs="Arial"/>
          <w:b/>
          <w:sz w:val="24"/>
          <w:szCs w:val="24"/>
          <w:lang w:val="en-US"/>
        </w:rPr>
        <w:t>= 208,67 kW</w:t>
      </w:r>
    </w:p>
    <w:p w:rsidR="00686DA3" w:rsidRPr="00686DA3" w:rsidRDefault="00686DA3" w:rsidP="00686DA3">
      <w:pPr>
        <w:spacing w:line="360" w:lineRule="auto"/>
        <w:jc w:val="center"/>
        <w:rPr>
          <w:rFonts w:ascii="Arial" w:hAnsi="Arial" w:cs="Arial"/>
          <w:sz w:val="24"/>
          <w:szCs w:val="24"/>
          <w:lang w:val="en-US"/>
        </w:rPr>
      </w:pPr>
      <w:r w:rsidRPr="00686DA3">
        <w:rPr>
          <w:rFonts w:ascii="Arial" w:hAnsi="Arial" w:cs="Arial"/>
          <w:sz w:val="24"/>
          <w:szCs w:val="24"/>
          <w:lang w:val="en-US"/>
        </w:rPr>
        <w:t xml:space="preserve">S= </w:t>
      </w:r>
      <m:oMath>
        <m:f>
          <m:fPr>
            <m:ctrlPr>
              <w:rPr>
                <w:rFonts w:ascii="Cambria Math" w:hAnsi="Cambria Math" w:cs="Arial"/>
                <w:sz w:val="28"/>
                <w:szCs w:val="28"/>
                <w:lang w:val="en-US"/>
              </w:rPr>
            </m:ctrlPr>
          </m:fPr>
          <m:num>
            <m:r>
              <m:rPr>
                <m:sty m:val="p"/>
              </m:rPr>
              <w:rPr>
                <w:rFonts w:ascii="Cambria Math" w:hAnsi="Cambria Math" w:cs="Arial"/>
                <w:sz w:val="28"/>
                <w:szCs w:val="28"/>
                <w:lang w:val="en-US"/>
              </w:rPr>
              <m:t>kW</m:t>
            </m:r>
          </m:num>
          <m:den>
            <m:r>
              <m:rPr>
                <m:sty m:val="p"/>
              </m:rPr>
              <w:rPr>
                <w:rFonts w:ascii="Cambria Math" w:hAnsi="Cambria Math" w:cs="Arial"/>
                <w:sz w:val="28"/>
                <w:szCs w:val="28"/>
                <w:lang w:val="en-US"/>
              </w:rPr>
              <m:t>F.P</m:t>
            </m:r>
          </m:den>
        </m:f>
      </m:oMath>
    </w:p>
    <w:p w:rsidR="00686DA3" w:rsidRPr="00686DA3" w:rsidRDefault="00686DA3" w:rsidP="00686DA3">
      <w:pPr>
        <w:spacing w:line="360" w:lineRule="auto"/>
        <w:jc w:val="center"/>
        <w:rPr>
          <w:rFonts w:ascii="Arial" w:hAnsi="Arial" w:cs="Arial"/>
          <w:sz w:val="24"/>
          <w:szCs w:val="24"/>
          <w:lang w:val="en-US"/>
        </w:rPr>
      </w:pPr>
      <w:r w:rsidRPr="00686DA3">
        <w:rPr>
          <w:rFonts w:ascii="Arial" w:hAnsi="Arial" w:cs="Arial"/>
          <w:sz w:val="24"/>
          <w:szCs w:val="24"/>
          <w:lang w:val="en-US"/>
        </w:rPr>
        <w:lastRenderedPageBreak/>
        <w:t xml:space="preserve">S= </w:t>
      </w:r>
      <m:oMath>
        <m:f>
          <m:fPr>
            <m:ctrlPr>
              <w:rPr>
                <w:rFonts w:ascii="Cambria Math" w:hAnsi="Cambria Math" w:cs="Arial"/>
                <w:sz w:val="30"/>
                <w:szCs w:val="30"/>
                <w:lang w:val="en-US"/>
              </w:rPr>
            </m:ctrlPr>
          </m:fPr>
          <m:num>
            <m:r>
              <m:rPr>
                <m:sty m:val="p"/>
              </m:rPr>
              <w:rPr>
                <w:rFonts w:ascii="Cambria Math" w:hAnsi="Cambria Math" w:cs="Arial"/>
                <w:sz w:val="30"/>
                <w:szCs w:val="30"/>
                <w:lang w:val="en-US"/>
              </w:rPr>
              <m:t>208,67</m:t>
            </m:r>
          </m:num>
          <m:den>
            <m:r>
              <m:rPr>
                <m:sty m:val="p"/>
              </m:rPr>
              <w:rPr>
                <w:rFonts w:ascii="Cambria Math" w:hAnsi="Cambria Math" w:cs="Arial"/>
                <w:sz w:val="30"/>
                <w:szCs w:val="30"/>
                <w:lang w:val="en-US"/>
              </w:rPr>
              <m:t>0,90</m:t>
            </m:r>
          </m:den>
        </m:f>
      </m:oMath>
    </w:p>
    <w:p w:rsidR="00686DA3" w:rsidRPr="00F3291C" w:rsidRDefault="00686DA3" w:rsidP="00686DA3">
      <w:pPr>
        <w:spacing w:line="360" w:lineRule="auto"/>
        <w:jc w:val="center"/>
        <w:rPr>
          <w:rFonts w:ascii="Arial" w:hAnsi="Arial" w:cs="Arial"/>
          <w:sz w:val="24"/>
          <w:szCs w:val="24"/>
        </w:rPr>
      </w:pPr>
      <w:r w:rsidRPr="00686DA3">
        <w:rPr>
          <w:rFonts w:ascii="Arial" w:hAnsi="Arial" w:cs="Arial"/>
          <w:sz w:val="24"/>
          <w:szCs w:val="24"/>
          <w:lang w:val="en-US"/>
        </w:rPr>
        <w:t xml:space="preserve">           </w:t>
      </w:r>
      <w:r>
        <w:rPr>
          <w:rFonts w:ascii="Arial" w:hAnsi="Arial" w:cs="Arial"/>
          <w:sz w:val="24"/>
          <w:szCs w:val="24"/>
        </w:rPr>
        <w:t>S</w:t>
      </w:r>
      <w:r w:rsidRPr="00F3291C">
        <w:rPr>
          <w:rFonts w:ascii="Arial" w:hAnsi="Arial" w:cs="Arial"/>
          <w:sz w:val="24"/>
          <w:szCs w:val="24"/>
        </w:rPr>
        <w:t>=</w:t>
      </w:r>
      <w:r>
        <w:rPr>
          <w:rFonts w:ascii="Arial" w:hAnsi="Arial" w:cs="Arial"/>
          <w:sz w:val="24"/>
          <w:szCs w:val="24"/>
        </w:rPr>
        <w:t xml:space="preserve"> 231,85 k</w:t>
      </w:r>
      <w:r w:rsidRPr="00F3291C">
        <w:rPr>
          <w:rFonts w:ascii="Arial" w:hAnsi="Arial" w:cs="Arial"/>
          <w:sz w:val="24"/>
          <w:szCs w:val="24"/>
        </w:rPr>
        <w:t>VA</w:t>
      </w:r>
    </w:p>
    <w:p w:rsidR="00686DA3" w:rsidRDefault="00686DA3" w:rsidP="00686DA3">
      <w:pPr>
        <w:spacing w:line="360" w:lineRule="auto"/>
        <w:jc w:val="center"/>
        <w:rPr>
          <w:rFonts w:ascii="Arial" w:hAnsi="Arial" w:cs="Arial"/>
          <w:sz w:val="24"/>
          <w:szCs w:val="24"/>
        </w:rPr>
      </w:pPr>
      <w:r>
        <w:rPr>
          <w:rFonts w:ascii="Arial" w:hAnsi="Arial" w:cs="Arial"/>
          <w:sz w:val="24"/>
          <w:szCs w:val="24"/>
        </w:rPr>
        <w:t>Demanda= 231,85</w:t>
      </w:r>
      <w:r w:rsidRPr="000B5DAA">
        <w:rPr>
          <w:rFonts w:ascii="Arial" w:hAnsi="Arial" w:cs="Arial"/>
          <w:sz w:val="24"/>
          <w:szCs w:val="24"/>
        </w:rPr>
        <w:t xml:space="preserve"> </w:t>
      </w:r>
      <w:r>
        <w:rPr>
          <w:rFonts w:ascii="Arial" w:hAnsi="Arial" w:cs="Arial"/>
          <w:sz w:val="24"/>
          <w:szCs w:val="24"/>
        </w:rPr>
        <w:t>k</w:t>
      </w:r>
      <w:r w:rsidRPr="000B5DAA">
        <w:rPr>
          <w:rFonts w:ascii="Arial" w:hAnsi="Arial" w:cs="Arial"/>
          <w:sz w:val="24"/>
          <w:szCs w:val="24"/>
        </w:rPr>
        <w:t>VA</w:t>
      </w:r>
    </w:p>
    <w:p w:rsidR="00686DA3" w:rsidRDefault="00686DA3" w:rsidP="00686DA3">
      <w:pPr>
        <w:spacing w:line="360" w:lineRule="auto"/>
        <w:jc w:val="both"/>
        <w:rPr>
          <w:rFonts w:ascii="Arial" w:hAnsi="Arial" w:cs="Arial"/>
          <w:sz w:val="24"/>
          <w:szCs w:val="24"/>
        </w:rPr>
      </w:pPr>
      <w:r>
        <w:rPr>
          <w:rFonts w:ascii="Arial" w:hAnsi="Arial" w:cs="Arial"/>
          <w:sz w:val="24"/>
          <w:szCs w:val="24"/>
        </w:rPr>
        <w:t>Entonces la demanda por cada vivienda es la siguiente:</w:t>
      </w:r>
    </w:p>
    <w:p w:rsidR="00686DA3" w:rsidRDefault="00686DA3" w:rsidP="00686DA3">
      <w:pPr>
        <w:spacing w:line="360" w:lineRule="auto"/>
        <w:jc w:val="center"/>
        <w:rPr>
          <w:rFonts w:ascii="Arial" w:hAnsi="Arial" w:cs="Arial"/>
          <w:b/>
          <w:sz w:val="24"/>
          <w:szCs w:val="24"/>
        </w:rPr>
      </w:pPr>
      <w:r>
        <w:rPr>
          <w:rFonts w:ascii="Arial" w:hAnsi="Arial" w:cs="Arial"/>
          <w:sz w:val="24"/>
          <w:szCs w:val="24"/>
        </w:rPr>
        <w:t>kVA</w:t>
      </w:r>
      <w:r>
        <w:rPr>
          <w:rFonts w:ascii="Arial" w:hAnsi="Arial" w:cs="Arial"/>
          <w:sz w:val="24"/>
          <w:szCs w:val="24"/>
          <w:vertAlign w:val="subscript"/>
        </w:rPr>
        <w:t>viviendas</w:t>
      </w:r>
      <w:r>
        <w:rPr>
          <w:rFonts w:ascii="Arial" w:hAnsi="Arial" w:cs="Arial"/>
          <w:sz w:val="24"/>
          <w:szCs w:val="24"/>
        </w:rPr>
        <w:t xml:space="preserve">= </w:t>
      </w:r>
      <m:oMath>
        <m:f>
          <m:fPr>
            <m:ctrlPr>
              <w:rPr>
                <w:rFonts w:ascii="Cambria Math" w:hAnsi="Cambria Math" w:cs="Arial"/>
                <w:sz w:val="30"/>
                <w:szCs w:val="30"/>
              </w:rPr>
            </m:ctrlPr>
          </m:fPr>
          <m:num>
            <m:r>
              <m:rPr>
                <m:sty m:val="p"/>
              </m:rPr>
              <w:rPr>
                <w:rFonts w:ascii="Cambria Math" w:hAnsi="Cambria Math" w:cs="Arial"/>
                <w:sz w:val="30"/>
                <w:szCs w:val="30"/>
              </w:rPr>
              <m:t xml:space="preserve">Demanda </m:t>
            </m:r>
          </m:num>
          <m:den>
            <m:r>
              <m:rPr>
                <m:sty m:val="p"/>
              </m:rPr>
              <w:rPr>
                <w:rFonts w:ascii="Cambria Math" w:hAnsi="Cambria Math" w:cs="Arial"/>
                <w:sz w:val="30"/>
                <w:szCs w:val="30"/>
              </w:rPr>
              <m:t>N</m:t>
            </m:r>
          </m:den>
        </m:f>
      </m:oMath>
    </w:p>
    <w:p w:rsidR="00686DA3" w:rsidRDefault="00686DA3" w:rsidP="00686DA3">
      <w:pPr>
        <w:spacing w:line="360" w:lineRule="auto"/>
        <w:jc w:val="center"/>
        <w:rPr>
          <w:rFonts w:ascii="Arial" w:hAnsi="Arial" w:cs="Arial"/>
          <w:sz w:val="30"/>
          <w:szCs w:val="30"/>
        </w:rPr>
      </w:pPr>
      <w:r>
        <w:rPr>
          <w:rFonts w:ascii="Arial" w:hAnsi="Arial" w:cs="Arial"/>
          <w:sz w:val="24"/>
          <w:szCs w:val="24"/>
        </w:rPr>
        <w:t>kVA</w:t>
      </w:r>
      <w:r>
        <w:rPr>
          <w:rFonts w:ascii="Arial" w:hAnsi="Arial" w:cs="Arial"/>
          <w:sz w:val="24"/>
          <w:szCs w:val="24"/>
          <w:vertAlign w:val="subscript"/>
        </w:rPr>
        <w:t>viviendas</w:t>
      </w:r>
      <w:r>
        <w:rPr>
          <w:rFonts w:ascii="Arial" w:hAnsi="Arial" w:cs="Arial"/>
          <w:sz w:val="24"/>
          <w:szCs w:val="24"/>
        </w:rPr>
        <w:t xml:space="preserve">= </w:t>
      </w:r>
      <m:oMath>
        <m:f>
          <m:fPr>
            <m:ctrlPr>
              <w:rPr>
                <w:rFonts w:ascii="Cambria Math" w:hAnsi="Cambria Math" w:cs="Arial"/>
                <w:sz w:val="30"/>
                <w:szCs w:val="30"/>
              </w:rPr>
            </m:ctrlPr>
          </m:fPr>
          <m:num>
            <m:r>
              <m:rPr>
                <m:sty m:val="p"/>
              </m:rPr>
              <w:rPr>
                <w:rFonts w:ascii="Cambria Math" w:hAnsi="Cambria Math" w:cs="Arial"/>
                <w:sz w:val="30"/>
                <w:szCs w:val="30"/>
              </w:rPr>
              <m:t xml:space="preserve">231,85 kVA </m:t>
            </m:r>
          </m:num>
          <m:den>
            <m:r>
              <m:rPr>
                <m:sty m:val="p"/>
              </m:rPr>
              <w:rPr>
                <w:rFonts w:ascii="Cambria Math" w:hAnsi="Cambria Math" w:cs="Arial"/>
                <w:sz w:val="30"/>
                <w:szCs w:val="30"/>
              </w:rPr>
              <m:t>100</m:t>
            </m:r>
          </m:den>
        </m:f>
      </m:oMath>
    </w:p>
    <w:p w:rsidR="00686DA3" w:rsidRDefault="00686DA3" w:rsidP="00686DA3">
      <w:pPr>
        <w:spacing w:line="360" w:lineRule="auto"/>
        <w:jc w:val="center"/>
        <w:rPr>
          <w:rFonts w:ascii="Arial" w:hAnsi="Arial" w:cs="Arial"/>
          <w:sz w:val="24"/>
          <w:szCs w:val="24"/>
        </w:rPr>
      </w:pPr>
      <w:r>
        <w:rPr>
          <w:rFonts w:ascii="Arial" w:hAnsi="Arial" w:cs="Arial"/>
          <w:sz w:val="24"/>
          <w:szCs w:val="24"/>
        </w:rPr>
        <w:t xml:space="preserve">            kVA</w:t>
      </w:r>
      <w:r>
        <w:rPr>
          <w:rFonts w:ascii="Arial" w:hAnsi="Arial" w:cs="Arial"/>
          <w:sz w:val="24"/>
          <w:szCs w:val="24"/>
          <w:vertAlign w:val="subscript"/>
        </w:rPr>
        <w:t>viviendas</w:t>
      </w:r>
      <w:r>
        <w:rPr>
          <w:rFonts w:ascii="Arial" w:hAnsi="Arial" w:cs="Arial"/>
          <w:sz w:val="24"/>
          <w:szCs w:val="24"/>
        </w:rPr>
        <w:t>= 2,31 kVA ≈ 2,5 kVA</w:t>
      </w:r>
    </w:p>
    <w:p w:rsidR="00686DA3" w:rsidRDefault="00686DA3" w:rsidP="00686DA3">
      <w:pPr>
        <w:spacing w:line="360" w:lineRule="auto"/>
        <w:jc w:val="both"/>
        <w:rPr>
          <w:rFonts w:ascii="Arial" w:hAnsi="Arial" w:cs="Arial"/>
          <w:sz w:val="24"/>
          <w:szCs w:val="24"/>
        </w:rPr>
      </w:pPr>
      <w:r>
        <w:rPr>
          <w:rFonts w:ascii="Arial" w:hAnsi="Arial" w:cs="Arial"/>
          <w:sz w:val="24"/>
          <w:szCs w:val="24"/>
        </w:rPr>
        <w:t xml:space="preserve">Potencia de lámparas </w:t>
      </w:r>
    </w:p>
    <w:p w:rsidR="00686DA3" w:rsidRDefault="00686DA3" w:rsidP="00686DA3">
      <w:pPr>
        <w:spacing w:line="360" w:lineRule="auto"/>
        <w:jc w:val="center"/>
        <w:rPr>
          <w:rFonts w:ascii="Arial" w:hAnsi="Arial" w:cs="Arial"/>
          <w:b/>
          <w:sz w:val="24"/>
          <w:szCs w:val="24"/>
        </w:rPr>
      </w:pPr>
      <w:r>
        <w:rPr>
          <w:rFonts w:ascii="Arial" w:hAnsi="Arial" w:cs="Arial"/>
          <w:sz w:val="24"/>
          <w:szCs w:val="24"/>
        </w:rPr>
        <w:t>P</w:t>
      </w:r>
      <w:r>
        <w:rPr>
          <w:rFonts w:ascii="Arial" w:hAnsi="Arial" w:cs="Arial"/>
          <w:sz w:val="24"/>
          <w:szCs w:val="24"/>
          <w:vertAlign w:val="subscript"/>
        </w:rPr>
        <w:t>Lamparas</w:t>
      </w:r>
      <w:r>
        <w:rPr>
          <w:rFonts w:ascii="Arial" w:hAnsi="Arial" w:cs="Arial"/>
          <w:sz w:val="24"/>
          <w:szCs w:val="24"/>
        </w:rPr>
        <w:t>= Nº lámparas x P (kW)</w:t>
      </w:r>
    </w:p>
    <w:p w:rsidR="00686DA3" w:rsidRDefault="00686DA3" w:rsidP="00686DA3">
      <w:pPr>
        <w:spacing w:line="360" w:lineRule="auto"/>
        <w:jc w:val="center"/>
        <w:rPr>
          <w:rFonts w:ascii="Arial" w:hAnsi="Arial" w:cs="Arial"/>
          <w:sz w:val="24"/>
          <w:szCs w:val="24"/>
        </w:rPr>
      </w:pPr>
      <w:r>
        <w:rPr>
          <w:rFonts w:ascii="Arial" w:hAnsi="Arial" w:cs="Arial"/>
          <w:sz w:val="24"/>
          <w:szCs w:val="24"/>
        </w:rPr>
        <w:t>P</w:t>
      </w:r>
      <w:r>
        <w:rPr>
          <w:rFonts w:ascii="Arial" w:hAnsi="Arial" w:cs="Arial"/>
          <w:sz w:val="24"/>
          <w:szCs w:val="24"/>
          <w:vertAlign w:val="subscript"/>
        </w:rPr>
        <w:t>Lamparas</w:t>
      </w:r>
      <w:r>
        <w:rPr>
          <w:rFonts w:ascii="Arial" w:hAnsi="Arial" w:cs="Arial"/>
          <w:sz w:val="24"/>
          <w:szCs w:val="24"/>
        </w:rPr>
        <w:t>= 31 x 0,25 kW</w:t>
      </w:r>
    </w:p>
    <w:p w:rsidR="00686DA3" w:rsidRDefault="00686DA3" w:rsidP="00686DA3">
      <w:pPr>
        <w:spacing w:line="360" w:lineRule="auto"/>
        <w:jc w:val="center"/>
        <w:rPr>
          <w:rFonts w:ascii="Arial" w:hAnsi="Arial" w:cs="Arial"/>
          <w:sz w:val="24"/>
          <w:szCs w:val="24"/>
        </w:rPr>
      </w:pPr>
      <w:r>
        <w:rPr>
          <w:rFonts w:ascii="Arial" w:hAnsi="Arial" w:cs="Arial"/>
          <w:sz w:val="24"/>
          <w:szCs w:val="24"/>
        </w:rPr>
        <w:t>P</w:t>
      </w:r>
      <w:r>
        <w:rPr>
          <w:rFonts w:ascii="Arial" w:hAnsi="Arial" w:cs="Arial"/>
          <w:sz w:val="24"/>
          <w:szCs w:val="24"/>
          <w:vertAlign w:val="subscript"/>
        </w:rPr>
        <w:t>Lamparas</w:t>
      </w:r>
      <w:r>
        <w:rPr>
          <w:rFonts w:ascii="Arial" w:hAnsi="Arial" w:cs="Arial"/>
          <w:sz w:val="24"/>
          <w:szCs w:val="24"/>
        </w:rPr>
        <w:t>= 7,75 kW</w:t>
      </w:r>
    </w:p>
    <w:p w:rsidR="00686DA3" w:rsidRDefault="00686DA3" w:rsidP="00686DA3">
      <w:pPr>
        <w:spacing w:line="360" w:lineRule="auto"/>
        <w:jc w:val="center"/>
        <w:rPr>
          <w:rFonts w:ascii="Arial" w:hAnsi="Arial" w:cs="Arial"/>
          <w:sz w:val="24"/>
          <w:szCs w:val="24"/>
        </w:rPr>
      </w:pPr>
    </w:p>
    <w:p w:rsidR="00686DA3" w:rsidRDefault="00686DA3" w:rsidP="00686DA3">
      <w:pPr>
        <w:spacing w:line="360" w:lineRule="auto"/>
        <w:jc w:val="both"/>
        <w:rPr>
          <w:rFonts w:ascii="Arial" w:hAnsi="Arial" w:cs="Arial"/>
          <w:sz w:val="24"/>
          <w:szCs w:val="24"/>
        </w:rPr>
      </w:pPr>
      <w:r>
        <w:rPr>
          <w:rFonts w:ascii="Arial" w:hAnsi="Arial" w:cs="Arial"/>
          <w:sz w:val="24"/>
          <w:szCs w:val="24"/>
        </w:rPr>
        <w:t>Entonces la demanda del alumbrado público (A/P) es la siguiente:</w:t>
      </w:r>
    </w:p>
    <w:p w:rsidR="00686DA3" w:rsidRDefault="00686DA3" w:rsidP="00686DA3">
      <w:pPr>
        <w:spacing w:line="360" w:lineRule="auto"/>
        <w:jc w:val="center"/>
        <w:rPr>
          <w:rFonts w:ascii="Arial" w:hAnsi="Arial" w:cs="Arial"/>
          <w:sz w:val="30"/>
          <w:szCs w:val="30"/>
        </w:rPr>
      </w:pPr>
      <w:r>
        <w:rPr>
          <w:rFonts w:ascii="Arial" w:hAnsi="Arial" w:cs="Arial"/>
          <w:sz w:val="24"/>
          <w:szCs w:val="24"/>
        </w:rPr>
        <w:t xml:space="preserve">kVA= </w:t>
      </w:r>
      <m:oMath>
        <m:f>
          <m:fPr>
            <m:ctrlPr>
              <w:rPr>
                <w:rFonts w:ascii="Cambria Math" w:hAnsi="Cambria Math" w:cs="Arial"/>
                <w:sz w:val="30"/>
                <w:szCs w:val="30"/>
              </w:rPr>
            </m:ctrlPr>
          </m:fPr>
          <m:num>
            <m:r>
              <m:rPr>
                <m:sty m:val="p"/>
              </m:rPr>
              <w:rPr>
                <w:rFonts w:ascii="Cambria Math" w:hAnsi="Cambria Math" w:cs="Arial"/>
                <w:sz w:val="30"/>
                <w:szCs w:val="30"/>
              </w:rPr>
              <m:t>P</m:t>
            </m:r>
            <m:r>
              <m:rPr>
                <m:sty m:val="p"/>
              </m:rPr>
              <w:rPr>
                <w:rFonts w:ascii="Cambria Math" w:hAnsi="Cambria Math" w:cs="Arial"/>
                <w:sz w:val="30"/>
                <w:szCs w:val="30"/>
                <w:vertAlign w:val="subscript"/>
              </w:rPr>
              <m:t>Lamparas</m:t>
            </m:r>
          </m:num>
          <m:den>
            <m:r>
              <m:rPr>
                <m:sty m:val="p"/>
              </m:rPr>
              <w:rPr>
                <w:rFonts w:ascii="Cambria Math" w:hAnsi="Cambria Math" w:cs="Arial"/>
                <w:sz w:val="30"/>
                <w:szCs w:val="30"/>
              </w:rPr>
              <m:t>F.P</m:t>
            </m:r>
          </m:den>
        </m:f>
      </m:oMath>
    </w:p>
    <w:p w:rsidR="00686DA3" w:rsidRDefault="00686DA3" w:rsidP="00686DA3">
      <w:pPr>
        <w:spacing w:line="360" w:lineRule="auto"/>
        <w:jc w:val="center"/>
        <w:rPr>
          <w:rFonts w:ascii="Arial" w:hAnsi="Arial" w:cs="Arial"/>
          <w:sz w:val="30"/>
          <w:szCs w:val="30"/>
        </w:rPr>
      </w:pPr>
      <w:r>
        <w:rPr>
          <w:rFonts w:ascii="Arial" w:hAnsi="Arial" w:cs="Arial"/>
          <w:sz w:val="24"/>
          <w:szCs w:val="24"/>
        </w:rPr>
        <w:t xml:space="preserve">kVA= </w:t>
      </w:r>
      <m:oMath>
        <m:f>
          <m:fPr>
            <m:ctrlPr>
              <w:rPr>
                <w:rFonts w:ascii="Cambria Math" w:hAnsi="Cambria Math" w:cs="Arial"/>
                <w:sz w:val="30"/>
                <w:szCs w:val="30"/>
              </w:rPr>
            </m:ctrlPr>
          </m:fPr>
          <m:num>
            <m:r>
              <m:rPr>
                <m:sty m:val="p"/>
              </m:rPr>
              <w:rPr>
                <w:rFonts w:ascii="Cambria Math" w:hAnsi="Cambria Math" w:cs="Arial"/>
                <w:sz w:val="30"/>
                <w:szCs w:val="30"/>
              </w:rPr>
              <m:t>7,75 kW</m:t>
            </m:r>
          </m:num>
          <m:den>
            <m:r>
              <m:rPr>
                <m:sty m:val="p"/>
              </m:rPr>
              <w:rPr>
                <w:rFonts w:ascii="Cambria Math" w:hAnsi="Cambria Math" w:cs="Arial"/>
                <w:sz w:val="30"/>
                <w:szCs w:val="30"/>
              </w:rPr>
              <m:t>0,90</m:t>
            </m:r>
          </m:den>
        </m:f>
      </m:oMath>
    </w:p>
    <w:p w:rsidR="00686DA3" w:rsidRPr="00BC05F2" w:rsidRDefault="00686DA3" w:rsidP="00686DA3">
      <w:pPr>
        <w:spacing w:line="360" w:lineRule="auto"/>
        <w:jc w:val="center"/>
        <w:rPr>
          <w:rFonts w:ascii="Arial" w:hAnsi="Arial" w:cs="Arial"/>
          <w:sz w:val="30"/>
          <w:szCs w:val="30"/>
        </w:rPr>
      </w:pPr>
      <w:r>
        <w:rPr>
          <w:rFonts w:ascii="Arial" w:hAnsi="Arial" w:cs="Arial"/>
          <w:sz w:val="24"/>
          <w:szCs w:val="24"/>
        </w:rPr>
        <w:t xml:space="preserve">     kVA= 8,61 kVA</w:t>
      </w:r>
    </w:p>
    <w:p w:rsidR="00686DA3" w:rsidRPr="00365799" w:rsidRDefault="00686DA3" w:rsidP="00686DA3">
      <w:pPr>
        <w:spacing w:line="360" w:lineRule="auto"/>
        <w:ind w:firstLine="708"/>
        <w:jc w:val="both"/>
        <w:rPr>
          <w:rFonts w:ascii="Arial" w:hAnsi="Arial" w:cs="Arial"/>
          <w:sz w:val="24"/>
          <w:szCs w:val="24"/>
        </w:rPr>
      </w:pPr>
      <w:r w:rsidRPr="00365799">
        <w:rPr>
          <w:rFonts w:ascii="Arial" w:hAnsi="Arial" w:cs="Arial"/>
          <w:sz w:val="24"/>
          <w:szCs w:val="24"/>
        </w:rPr>
        <w:t>Demanda del sistema</w:t>
      </w:r>
      <w:r>
        <w:rPr>
          <w:rFonts w:ascii="Arial" w:hAnsi="Arial" w:cs="Arial"/>
          <w:sz w:val="24"/>
          <w:szCs w:val="24"/>
        </w:rPr>
        <w:t xml:space="preserve"> eléctrico de la red d</w:t>
      </w:r>
      <w:r w:rsidRPr="00365799">
        <w:rPr>
          <w:rFonts w:ascii="Arial" w:hAnsi="Arial" w:cs="Arial"/>
          <w:sz w:val="24"/>
          <w:szCs w:val="24"/>
        </w:rPr>
        <w:t xml:space="preserve"> distribución </w:t>
      </w:r>
      <w:r>
        <w:rPr>
          <w:rFonts w:ascii="Arial" w:hAnsi="Arial" w:cs="Arial"/>
          <w:sz w:val="24"/>
          <w:szCs w:val="24"/>
        </w:rPr>
        <w:t>en baja tensión</w:t>
      </w:r>
      <w:r w:rsidRPr="00365799">
        <w:rPr>
          <w:rFonts w:ascii="Arial" w:hAnsi="Arial" w:cs="Arial"/>
          <w:sz w:val="24"/>
          <w:szCs w:val="24"/>
        </w:rPr>
        <w:t xml:space="preserve"> actual del sector </w:t>
      </w:r>
      <w:r>
        <w:rPr>
          <w:rFonts w:ascii="Arial" w:hAnsi="Arial" w:cs="Arial"/>
          <w:sz w:val="24"/>
          <w:szCs w:val="24"/>
        </w:rPr>
        <w:t>El Bucare.</w:t>
      </w:r>
    </w:p>
    <w:p w:rsidR="00686DA3" w:rsidRDefault="00686DA3" w:rsidP="00686DA3">
      <w:pPr>
        <w:spacing w:line="360" w:lineRule="auto"/>
        <w:jc w:val="center"/>
        <w:rPr>
          <w:rFonts w:ascii="Arial" w:hAnsi="Arial" w:cs="Arial"/>
          <w:sz w:val="24"/>
          <w:szCs w:val="24"/>
        </w:rPr>
      </w:pPr>
      <w:r>
        <w:rPr>
          <w:rFonts w:ascii="Arial" w:hAnsi="Arial" w:cs="Arial"/>
          <w:sz w:val="24"/>
          <w:szCs w:val="24"/>
        </w:rPr>
        <w:t>kVA</w:t>
      </w:r>
      <w:r>
        <w:rPr>
          <w:rFonts w:ascii="Arial" w:hAnsi="Arial" w:cs="Arial"/>
          <w:sz w:val="24"/>
          <w:szCs w:val="24"/>
          <w:vertAlign w:val="subscript"/>
        </w:rPr>
        <w:t>Total</w:t>
      </w:r>
      <w:r>
        <w:rPr>
          <w:rFonts w:ascii="Arial" w:hAnsi="Arial" w:cs="Arial"/>
          <w:sz w:val="24"/>
          <w:szCs w:val="24"/>
        </w:rPr>
        <w:t>= kVA</w:t>
      </w:r>
      <w:r>
        <w:rPr>
          <w:rFonts w:ascii="Arial" w:hAnsi="Arial" w:cs="Arial"/>
          <w:sz w:val="24"/>
          <w:szCs w:val="24"/>
          <w:vertAlign w:val="subscript"/>
        </w:rPr>
        <w:t>Lámparas</w:t>
      </w:r>
      <w:r>
        <w:rPr>
          <w:rFonts w:ascii="Arial" w:hAnsi="Arial" w:cs="Arial"/>
          <w:sz w:val="24"/>
          <w:szCs w:val="24"/>
        </w:rPr>
        <w:t xml:space="preserve"> + k</w:t>
      </w:r>
      <w:r w:rsidRPr="000B5DAA">
        <w:rPr>
          <w:rFonts w:ascii="Arial" w:hAnsi="Arial" w:cs="Arial"/>
          <w:sz w:val="24"/>
          <w:szCs w:val="24"/>
        </w:rPr>
        <w:t>VA</w:t>
      </w:r>
      <w:r>
        <w:rPr>
          <w:rFonts w:ascii="Arial" w:hAnsi="Arial" w:cs="Arial"/>
          <w:sz w:val="24"/>
          <w:szCs w:val="24"/>
          <w:vertAlign w:val="subscript"/>
        </w:rPr>
        <w:t>viviendas</w:t>
      </w:r>
    </w:p>
    <w:p w:rsidR="00686DA3" w:rsidRDefault="00686DA3" w:rsidP="00686DA3">
      <w:pPr>
        <w:spacing w:line="360" w:lineRule="auto"/>
        <w:jc w:val="center"/>
        <w:rPr>
          <w:rFonts w:ascii="Arial" w:hAnsi="Arial" w:cs="Arial"/>
          <w:sz w:val="24"/>
          <w:szCs w:val="24"/>
        </w:rPr>
      </w:pPr>
      <w:r>
        <w:rPr>
          <w:rFonts w:ascii="Arial" w:hAnsi="Arial" w:cs="Arial"/>
          <w:sz w:val="24"/>
          <w:szCs w:val="24"/>
        </w:rPr>
        <w:lastRenderedPageBreak/>
        <w:t>kVA</w:t>
      </w:r>
      <w:r>
        <w:rPr>
          <w:rFonts w:ascii="Arial" w:hAnsi="Arial" w:cs="Arial"/>
          <w:sz w:val="24"/>
          <w:szCs w:val="24"/>
          <w:vertAlign w:val="subscript"/>
        </w:rPr>
        <w:t>Total</w:t>
      </w:r>
      <w:r>
        <w:rPr>
          <w:rFonts w:ascii="Arial" w:hAnsi="Arial" w:cs="Arial"/>
          <w:sz w:val="24"/>
          <w:szCs w:val="24"/>
        </w:rPr>
        <w:t>= (8,61 + 231,85) kVA</w:t>
      </w:r>
    </w:p>
    <w:p w:rsidR="00686DA3" w:rsidRDefault="00686DA3" w:rsidP="00686DA3">
      <w:pPr>
        <w:spacing w:line="360" w:lineRule="auto"/>
        <w:jc w:val="center"/>
        <w:rPr>
          <w:rFonts w:ascii="Arial" w:hAnsi="Arial" w:cs="Arial"/>
          <w:sz w:val="24"/>
          <w:szCs w:val="24"/>
        </w:rPr>
      </w:pPr>
      <w:r>
        <w:rPr>
          <w:rFonts w:ascii="Arial" w:hAnsi="Arial" w:cs="Arial"/>
          <w:sz w:val="24"/>
          <w:szCs w:val="24"/>
        </w:rPr>
        <w:t>kVA</w:t>
      </w:r>
      <w:r>
        <w:rPr>
          <w:rFonts w:ascii="Arial" w:hAnsi="Arial" w:cs="Arial"/>
          <w:sz w:val="24"/>
          <w:szCs w:val="24"/>
          <w:vertAlign w:val="subscript"/>
        </w:rPr>
        <w:t>Total</w:t>
      </w:r>
      <w:r>
        <w:rPr>
          <w:rFonts w:ascii="Arial" w:hAnsi="Arial" w:cs="Arial"/>
          <w:sz w:val="24"/>
          <w:szCs w:val="24"/>
        </w:rPr>
        <w:t>= 240,46 kVA</w:t>
      </w:r>
    </w:p>
    <w:p w:rsidR="00686DA3" w:rsidRDefault="00686DA3" w:rsidP="00686DA3">
      <w:pPr>
        <w:spacing w:line="360" w:lineRule="auto"/>
        <w:jc w:val="both"/>
        <w:rPr>
          <w:rFonts w:ascii="Arial" w:hAnsi="Arial" w:cs="Arial"/>
          <w:sz w:val="24"/>
          <w:szCs w:val="24"/>
        </w:rPr>
      </w:pPr>
      <w:r>
        <w:rPr>
          <w:rFonts w:ascii="Arial" w:hAnsi="Arial" w:cs="Arial"/>
          <w:sz w:val="24"/>
          <w:szCs w:val="24"/>
        </w:rPr>
        <w:t>Se plantea dividir el sector debido a la alta demanda de electricidad.</w:t>
      </w:r>
    </w:p>
    <w:p w:rsidR="00686DA3" w:rsidRDefault="00686DA3" w:rsidP="005E1C07">
      <w:pPr>
        <w:spacing w:line="360" w:lineRule="auto"/>
        <w:ind w:left="567" w:firstLine="426"/>
        <w:jc w:val="both"/>
        <w:rPr>
          <w:rFonts w:ascii="Arial" w:hAnsi="Arial" w:cs="Arial"/>
          <w:sz w:val="24"/>
          <w:szCs w:val="24"/>
        </w:rPr>
      </w:pPr>
      <w:r>
        <w:rPr>
          <w:rFonts w:ascii="Arial" w:hAnsi="Arial" w:cs="Arial"/>
          <w:sz w:val="24"/>
          <w:szCs w:val="24"/>
        </w:rPr>
        <w:t>Se propone añadir un transformador de 50 KVA en cada calle, de modo que queden dos transformadores de 50 KVA, de acuerdo al siguiente análisis:</w:t>
      </w:r>
    </w:p>
    <w:p w:rsidR="00686DA3" w:rsidRDefault="00686DA3" w:rsidP="005E1C07">
      <w:pPr>
        <w:spacing w:line="360" w:lineRule="auto"/>
        <w:ind w:left="567" w:firstLine="426"/>
        <w:jc w:val="both"/>
        <w:rPr>
          <w:rFonts w:ascii="Arial" w:hAnsi="Arial" w:cs="Arial"/>
          <w:sz w:val="24"/>
          <w:szCs w:val="24"/>
        </w:rPr>
      </w:pPr>
      <w:r>
        <w:rPr>
          <w:rFonts w:ascii="Arial" w:hAnsi="Arial" w:cs="Arial"/>
          <w:sz w:val="24"/>
          <w:szCs w:val="24"/>
        </w:rPr>
        <w:t>Cada par de transformadores alimentaran un total de 25 viviendas, y su carga será:</w:t>
      </w:r>
    </w:p>
    <w:p w:rsidR="00686DA3" w:rsidRPr="00F56881" w:rsidRDefault="00686DA3" w:rsidP="005E1C07">
      <w:pPr>
        <w:spacing w:line="360" w:lineRule="auto"/>
        <w:ind w:left="567" w:firstLine="426"/>
        <w:jc w:val="both"/>
        <w:rPr>
          <w:rFonts w:ascii="Arial" w:hAnsi="Arial" w:cs="Arial"/>
          <w:sz w:val="24"/>
          <w:szCs w:val="24"/>
        </w:rPr>
      </w:pPr>
      <m:oMathPara>
        <m:oMath>
          <m:r>
            <w:rPr>
              <w:rFonts w:ascii="Cambria Math" w:hAnsi="Cambria Math" w:cs="Arial"/>
              <w:sz w:val="24"/>
              <w:szCs w:val="24"/>
            </w:rPr>
            <m:t>Pt=2,5KVA×25=62,5KVA</m:t>
          </m:r>
        </m:oMath>
      </m:oMathPara>
    </w:p>
    <w:p w:rsidR="00686DA3" w:rsidRDefault="00686DA3" w:rsidP="005E1C07">
      <w:pPr>
        <w:spacing w:line="360" w:lineRule="auto"/>
        <w:ind w:left="567" w:firstLine="426"/>
        <w:jc w:val="both"/>
        <w:rPr>
          <w:rFonts w:ascii="Arial" w:hAnsi="Arial" w:cs="Arial"/>
          <w:sz w:val="24"/>
          <w:szCs w:val="24"/>
        </w:rPr>
      </w:pPr>
      <w:r>
        <w:rPr>
          <w:rFonts w:ascii="Arial" w:hAnsi="Arial" w:cs="Arial"/>
          <w:sz w:val="24"/>
          <w:szCs w:val="24"/>
        </w:rPr>
        <w:t xml:space="preserve">Un transformador alimenta 12 viviendas y el otro alimenta 13, como se muestra en la figura </w:t>
      </w:r>
      <w:r w:rsidR="00711CD4">
        <w:rPr>
          <w:rFonts w:ascii="Arial" w:hAnsi="Arial" w:cs="Arial"/>
          <w:sz w:val="24"/>
          <w:szCs w:val="24"/>
        </w:rPr>
        <w:t>N°1</w:t>
      </w:r>
      <w:r>
        <w:rPr>
          <w:rFonts w:ascii="Arial" w:hAnsi="Arial" w:cs="Arial"/>
          <w:sz w:val="24"/>
          <w:szCs w:val="24"/>
        </w:rPr>
        <w:t>5 de la sección anexos, quedando una potencia 30KVA para uno y 32,5KVA para el otro</w:t>
      </w:r>
      <w:r w:rsidR="000E2376">
        <w:rPr>
          <w:rFonts w:ascii="Arial" w:hAnsi="Arial" w:cs="Arial"/>
          <w:sz w:val="24"/>
          <w:szCs w:val="24"/>
        </w:rPr>
        <w:t xml:space="preserve"> (figura N°18 sección anexos)</w:t>
      </w:r>
      <w:r>
        <w:rPr>
          <w:rFonts w:ascii="Arial" w:hAnsi="Arial" w:cs="Arial"/>
          <w:sz w:val="24"/>
          <w:szCs w:val="24"/>
        </w:rPr>
        <w:t>.</w:t>
      </w:r>
    </w:p>
    <w:p w:rsidR="00686DA3" w:rsidRPr="00F56881" w:rsidRDefault="00686DA3" w:rsidP="005E1C07">
      <w:pPr>
        <w:spacing w:line="360" w:lineRule="auto"/>
        <w:ind w:left="567" w:firstLine="426"/>
        <w:jc w:val="both"/>
        <w:rPr>
          <w:rFonts w:ascii="Arial" w:hAnsi="Arial" w:cs="Arial"/>
          <w:sz w:val="24"/>
          <w:szCs w:val="24"/>
        </w:rPr>
      </w:pPr>
    </w:p>
    <w:p w:rsidR="00686DA3" w:rsidRPr="008277B8" w:rsidRDefault="00686DA3" w:rsidP="005E1C07">
      <w:pPr>
        <w:spacing w:line="360" w:lineRule="auto"/>
        <w:ind w:left="567" w:firstLine="426"/>
        <w:rPr>
          <w:rFonts w:ascii="Arial" w:hAnsi="Arial" w:cs="Arial"/>
          <w:sz w:val="24"/>
          <w:szCs w:val="24"/>
        </w:rPr>
      </w:pPr>
      <w:r w:rsidRPr="008277B8">
        <w:rPr>
          <w:rFonts w:ascii="Arial" w:hAnsi="Arial" w:cs="Arial"/>
          <w:sz w:val="24"/>
          <w:szCs w:val="24"/>
        </w:rPr>
        <w:t>Calculo de la corriente en alta tensión</w:t>
      </w:r>
      <w:r>
        <w:rPr>
          <w:rFonts w:ascii="Arial" w:hAnsi="Arial" w:cs="Arial"/>
          <w:sz w:val="24"/>
          <w:szCs w:val="24"/>
        </w:rPr>
        <w:t xml:space="preserve"> para la selección del fusible</w:t>
      </w:r>
      <w:r w:rsidRPr="008277B8">
        <w:rPr>
          <w:rFonts w:ascii="Arial" w:hAnsi="Arial" w:cs="Arial"/>
          <w:sz w:val="24"/>
          <w:szCs w:val="24"/>
        </w:rPr>
        <w:t>:</w:t>
      </w:r>
    </w:p>
    <w:p w:rsidR="00686DA3" w:rsidRPr="00C7542C" w:rsidRDefault="00686DA3" w:rsidP="005E1C07">
      <w:pPr>
        <w:spacing w:line="360" w:lineRule="auto"/>
        <w:ind w:left="567" w:firstLine="426"/>
        <w:rPr>
          <w:rFonts w:ascii="Arial" w:hAnsi="Arial" w:cs="Arial"/>
          <w:sz w:val="24"/>
          <w:szCs w:val="24"/>
        </w:rPr>
      </w:pPr>
      <m:oMathPara>
        <m:oMath>
          <m:r>
            <w:rPr>
              <w:rFonts w:ascii="Cambria Math" w:hAnsi="Cambria Math" w:cs="Arial"/>
              <w:sz w:val="24"/>
              <w:szCs w:val="24"/>
            </w:rPr>
            <m:t>I=</m:t>
          </m:r>
          <m:f>
            <m:fPr>
              <m:ctrlPr>
                <w:rPr>
                  <w:rFonts w:ascii="Cambria Math" w:hAnsi="Cambria Math" w:cs="Arial"/>
                  <w:i/>
                  <w:sz w:val="24"/>
                  <w:szCs w:val="24"/>
                </w:rPr>
              </m:ctrlPr>
            </m:fPr>
            <m:num>
              <m:r>
                <w:rPr>
                  <w:rFonts w:ascii="Cambria Math" w:hAnsi="Cambria Math" w:cs="Arial"/>
                  <w:sz w:val="24"/>
                  <w:szCs w:val="24"/>
                </w:rPr>
                <m:t>S</m:t>
              </m:r>
            </m:num>
            <m:den>
              <m:r>
                <w:rPr>
                  <w:rFonts w:ascii="Cambria Math" w:hAnsi="Cambria Math" w:cs="Arial"/>
                  <w:sz w:val="24"/>
                  <w:szCs w:val="24"/>
                </w:rPr>
                <m:t>V</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50KVA</m:t>
              </m:r>
            </m:num>
            <m:den>
              <m:r>
                <w:rPr>
                  <w:rFonts w:ascii="Cambria Math" w:hAnsi="Cambria Math" w:cs="Arial"/>
                  <w:sz w:val="24"/>
                  <w:szCs w:val="24"/>
                </w:rPr>
                <m:t>13,8KV</m:t>
              </m:r>
            </m:den>
          </m:f>
          <m:r>
            <w:rPr>
              <w:rFonts w:ascii="Cambria Math" w:hAnsi="Cambria Math" w:cs="Arial"/>
              <w:sz w:val="24"/>
              <w:szCs w:val="24"/>
            </w:rPr>
            <m:t>=3,62 A</m:t>
          </m:r>
        </m:oMath>
      </m:oMathPara>
    </w:p>
    <w:p w:rsidR="00686DA3" w:rsidRDefault="00686DA3" w:rsidP="005E1C07">
      <w:pPr>
        <w:spacing w:line="360" w:lineRule="auto"/>
        <w:ind w:left="567" w:firstLine="426"/>
        <w:rPr>
          <w:rFonts w:ascii="Arial" w:hAnsi="Arial" w:cs="Arial"/>
          <w:sz w:val="24"/>
          <w:szCs w:val="24"/>
        </w:rPr>
      </w:pPr>
    </w:p>
    <w:p w:rsidR="00686DA3" w:rsidRPr="008277B8" w:rsidRDefault="00686DA3" w:rsidP="005E1C07">
      <w:pPr>
        <w:spacing w:line="360" w:lineRule="auto"/>
        <w:ind w:left="567" w:firstLine="426"/>
        <w:rPr>
          <w:rFonts w:ascii="Arial" w:hAnsi="Arial" w:cs="Arial"/>
          <w:sz w:val="24"/>
          <w:szCs w:val="24"/>
        </w:rPr>
      </w:pPr>
      <w:r w:rsidRPr="008277B8">
        <w:rPr>
          <w:rFonts w:ascii="Arial" w:hAnsi="Arial" w:cs="Arial"/>
          <w:sz w:val="24"/>
          <w:szCs w:val="24"/>
        </w:rPr>
        <w:t>Calculo de la corriente en baja tensión:</w:t>
      </w:r>
    </w:p>
    <w:p w:rsidR="00686DA3" w:rsidRPr="003B48B2" w:rsidRDefault="00686DA3" w:rsidP="005E1C07">
      <w:pPr>
        <w:spacing w:line="360" w:lineRule="auto"/>
        <w:ind w:left="567" w:firstLine="426"/>
        <w:rPr>
          <w:rFonts w:ascii="Arial" w:hAnsi="Arial" w:cs="Arial"/>
          <w:sz w:val="24"/>
          <w:szCs w:val="24"/>
        </w:rPr>
      </w:pPr>
      <m:oMathPara>
        <m:oMath>
          <m:r>
            <w:rPr>
              <w:rFonts w:ascii="Cambria Math" w:hAnsi="Cambria Math" w:cs="Arial"/>
              <w:sz w:val="24"/>
              <w:szCs w:val="24"/>
            </w:rPr>
            <m:t>I=</m:t>
          </m:r>
          <m:f>
            <m:fPr>
              <m:ctrlPr>
                <w:rPr>
                  <w:rFonts w:ascii="Cambria Math" w:hAnsi="Cambria Math" w:cs="Arial"/>
                  <w:i/>
                  <w:sz w:val="24"/>
                  <w:szCs w:val="24"/>
                </w:rPr>
              </m:ctrlPr>
            </m:fPr>
            <m:num>
              <m:r>
                <w:rPr>
                  <w:rFonts w:ascii="Cambria Math" w:hAnsi="Cambria Math" w:cs="Arial"/>
                  <w:sz w:val="24"/>
                  <w:szCs w:val="24"/>
                </w:rPr>
                <m:t>S</m:t>
              </m:r>
            </m:num>
            <m:den>
              <m:r>
                <w:rPr>
                  <w:rFonts w:ascii="Cambria Math" w:hAnsi="Cambria Math" w:cs="Arial"/>
                  <w:sz w:val="24"/>
                  <w:szCs w:val="24"/>
                </w:rPr>
                <m:t>V</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50KVA</m:t>
              </m:r>
            </m:num>
            <m:den>
              <m:r>
                <w:rPr>
                  <w:rFonts w:ascii="Cambria Math" w:hAnsi="Cambria Math" w:cs="Arial"/>
                  <w:sz w:val="24"/>
                  <w:szCs w:val="24"/>
                </w:rPr>
                <m:t>0,220KV</m:t>
              </m:r>
            </m:den>
          </m:f>
          <m:r>
            <w:rPr>
              <w:rFonts w:ascii="Cambria Math" w:hAnsi="Cambria Math" w:cs="Arial"/>
              <w:sz w:val="24"/>
              <w:szCs w:val="24"/>
            </w:rPr>
            <m:t>=227,27 A</m:t>
          </m:r>
        </m:oMath>
      </m:oMathPara>
    </w:p>
    <w:p w:rsidR="00686DA3" w:rsidRDefault="00686DA3" w:rsidP="005E1C07">
      <w:pPr>
        <w:spacing w:line="360" w:lineRule="auto"/>
        <w:ind w:left="567" w:firstLine="426"/>
        <w:rPr>
          <w:rFonts w:ascii="Arial" w:hAnsi="Arial" w:cs="Arial"/>
          <w:sz w:val="24"/>
          <w:szCs w:val="24"/>
        </w:rPr>
      </w:pPr>
      <w:r>
        <w:rPr>
          <w:rFonts w:ascii="Arial" w:hAnsi="Arial" w:cs="Arial"/>
          <w:sz w:val="24"/>
          <w:szCs w:val="24"/>
        </w:rPr>
        <w:t>La reserva calculada para un transformador es:</w:t>
      </w:r>
    </w:p>
    <w:p w:rsidR="00686DA3" w:rsidRDefault="00686DA3" w:rsidP="005E1C07">
      <w:pPr>
        <w:spacing w:line="360" w:lineRule="auto"/>
        <w:ind w:left="567" w:firstLine="426"/>
        <w:rPr>
          <w:rFonts w:ascii="Arial" w:hAnsi="Arial" w:cs="Arial"/>
          <w:sz w:val="24"/>
          <w:szCs w:val="24"/>
        </w:rPr>
      </w:pPr>
      <m:oMathPara>
        <m:oMath>
          <m:r>
            <w:rPr>
              <w:rFonts w:ascii="Cambria Math" w:hAnsi="Cambria Math" w:cs="Arial"/>
              <w:sz w:val="24"/>
              <w:szCs w:val="24"/>
            </w:rPr>
            <m:t>Reserva</m:t>
          </m:r>
          <m:d>
            <m:dPr>
              <m:ctrlPr>
                <w:rPr>
                  <w:rFonts w:ascii="Cambria Math" w:hAnsi="Cambria Math" w:cs="Arial"/>
                  <w:i/>
                  <w:sz w:val="24"/>
                  <w:szCs w:val="24"/>
                </w:rPr>
              </m:ctrlPr>
            </m:dPr>
            <m:e>
              <m:r>
                <w:rPr>
                  <w:rFonts w:ascii="Cambria Math" w:hAnsi="Cambria Math" w:cs="Arial"/>
                  <w:sz w:val="24"/>
                  <w:szCs w:val="24"/>
                </w:rPr>
                <m:t>%</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50KVA-30KVA</m:t>
              </m:r>
            </m:num>
            <m:den>
              <m:r>
                <w:rPr>
                  <w:rFonts w:ascii="Cambria Math" w:hAnsi="Cambria Math" w:cs="Arial"/>
                  <w:sz w:val="24"/>
                  <w:szCs w:val="24"/>
                </w:rPr>
                <m:t>50KVA</m:t>
              </m:r>
            </m:den>
          </m:f>
          <m:r>
            <w:rPr>
              <w:rFonts w:ascii="Cambria Math" w:hAnsi="Cambria Math" w:cs="Arial"/>
              <w:sz w:val="24"/>
              <w:szCs w:val="24"/>
            </w:rPr>
            <m:t>×100=40%</m:t>
          </m:r>
        </m:oMath>
      </m:oMathPara>
    </w:p>
    <w:p w:rsidR="00686DA3" w:rsidRDefault="00686DA3" w:rsidP="005E1C07">
      <w:pPr>
        <w:spacing w:line="360" w:lineRule="auto"/>
        <w:ind w:left="567" w:firstLine="426"/>
        <w:rPr>
          <w:rFonts w:ascii="Arial" w:hAnsi="Arial" w:cs="Arial"/>
          <w:sz w:val="24"/>
          <w:szCs w:val="24"/>
        </w:rPr>
      </w:pPr>
    </w:p>
    <w:p w:rsidR="00686DA3" w:rsidRDefault="00686DA3" w:rsidP="00906D92">
      <w:pPr>
        <w:spacing w:line="360" w:lineRule="auto"/>
        <w:ind w:left="567" w:firstLine="284"/>
        <w:rPr>
          <w:rFonts w:ascii="Arial" w:hAnsi="Arial" w:cs="Arial"/>
          <w:sz w:val="24"/>
          <w:szCs w:val="24"/>
        </w:rPr>
      </w:pPr>
      <w:r w:rsidRPr="00E422D7">
        <w:rPr>
          <w:rFonts w:ascii="Arial" w:hAnsi="Arial" w:cs="Arial"/>
          <w:sz w:val="24"/>
          <w:szCs w:val="24"/>
        </w:rPr>
        <w:lastRenderedPageBreak/>
        <w:t>Y la reserva para el segundo transformador es:</w:t>
      </w:r>
    </w:p>
    <w:p w:rsidR="00686DA3" w:rsidRPr="00E422D7" w:rsidRDefault="00686DA3" w:rsidP="005E1C07">
      <w:pPr>
        <w:spacing w:line="360" w:lineRule="auto"/>
        <w:ind w:left="567" w:firstLine="426"/>
        <w:rPr>
          <w:rFonts w:ascii="Arial" w:hAnsi="Arial" w:cs="Arial"/>
          <w:sz w:val="24"/>
          <w:szCs w:val="24"/>
        </w:rPr>
      </w:pPr>
      <m:oMathPara>
        <m:oMath>
          <m:r>
            <w:rPr>
              <w:rFonts w:ascii="Cambria Math" w:hAnsi="Cambria Math" w:cs="Arial"/>
              <w:sz w:val="24"/>
              <w:szCs w:val="24"/>
            </w:rPr>
            <m:t>Reserva</m:t>
          </m:r>
          <m:d>
            <m:dPr>
              <m:ctrlPr>
                <w:rPr>
                  <w:rFonts w:ascii="Cambria Math" w:hAnsi="Cambria Math" w:cs="Arial"/>
                  <w:i/>
                  <w:sz w:val="24"/>
                  <w:szCs w:val="24"/>
                </w:rPr>
              </m:ctrlPr>
            </m:dPr>
            <m:e>
              <m:r>
                <w:rPr>
                  <w:rFonts w:ascii="Cambria Math" w:hAnsi="Cambria Math" w:cs="Arial"/>
                  <w:sz w:val="24"/>
                  <w:szCs w:val="24"/>
                </w:rPr>
                <m:t>%</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50KVA-32,5KVA</m:t>
              </m:r>
            </m:num>
            <m:den>
              <m:r>
                <w:rPr>
                  <w:rFonts w:ascii="Cambria Math" w:hAnsi="Cambria Math" w:cs="Arial"/>
                  <w:sz w:val="24"/>
                  <w:szCs w:val="24"/>
                </w:rPr>
                <m:t>50KV</m:t>
              </m:r>
              <m:r>
                <w:rPr>
                  <w:rFonts w:ascii="Cambria Math" w:hAnsi="Cambria Math" w:cs="Arial"/>
                  <w:sz w:val="24"/>
                  <w:szCs w:val="24"/>
                </w:rPr>
                <m:t>A</m:t>
              </m:r>
            </m:den>
          </m:f>
          <m:r>
            <w:rPr>
              <w:rFonts w:ascii="Cambria Math" w:hAnsi="Cambria Math" w:cs="Arial"/>
              <w:sz w:val="24"/>
              <w:szCs w:val="24"/>
            </w:rPr>
            <m:t>×100=35%</m:t>
          </m:r>
        </m:oMath>
      </m:oMathPara>
    </w:p>
    <w:p w:rsidR="00686DA3" w:rsidRDefault="00686DA3" w:rsidP="005E1C07">
      <w:pPr>
        <w:spacing w:line="360" w:lineRule="auto"/>
        <w:ind w:left="567" w:firstLine="426"/>
        <w:rPr>
          <w:rFonts w:ascii="Arial" w:hAnsi="Arial" w:cs="Arial"/>
          <w:sz w:val="24"/>
          <w:szCs w:val="24"/>
        </w:rPr>
      </w:pPr>
      <w:r>
        <w:rPr>
          <w:rFonts w:ascii="Arial" w:hAnsi="Arial" w:cs="Arial"/>
          <w:sz w:val="24"/>
          <w:szCs w:val="24"/>
        </w:rPr>
        <w:t>Como vemos, la reserva calculada para cada transformador es mayor al 30%, lo cual está en los márgenes correctos.</w:t>
      </w:r>
    </w:p>
    <w:p w:rsidR="00DB06A0" w:rsidRDefault="002F2DE0" w:rsidP="002F2DE0">
      <w:pPr>
        <w:pStyle w:val="Prrafodelista"/>
        <w:ind w:left="567" w:firstLine="567"/>
        <w:jc w:val="both"/>
        <w:rPr>
          <w:rFonts w:ascii="Arial" w:hAnsi="Arial" w:cs="Arial"/>
          <w:sz w:val="24"/>
          <w:szCs w:val="24"/>
        </w:rPr>
      </w:pPr>
      <w:r w:rsidRPr="002F2DE0">
        <w:rPr>
          <w:rFonts w:ascii="Arial" w:hAnsi="Arial" w:cs="Arial"/>
          <w:sz w:val="24"/>
          <w:szCs w:val="24"/>
        </w:rPr>
        <w:t>Para el cálculo del conductor Arvidal de baja tensión se usa una caída de tensión máxima de 3%</w:t>
      </w:r>
      <w:r w:rsidR="00FD16EB">
        <w:rPr>
          <w:rFonts w:ascii="Arial" w:hAnsi="Arial" w:cs="Arial"/>
          <w:sz w:val="24"/>
          <w:szCs w:val="24"/>
        </w:rPr>
        <w:t xml:space="preserve"> con el circuito más desfavorable:</w:t>
      </w:r>
    </w:p>
    <w:p w:rsidR="00FD16EB" w:rsidRDefault="00FD16EB" w:rsidP="00FD16EB">
      <w:pPr>
        <w:spacing w:line="360" w:lineRule="auto"/>
        <w:ind w:left="567"/>
        <w:jc w:val="both"/>
        <w:rPr>
          <w:rFonts w:ascii="Arial" w:hAnsi="Arial" w:cs="Arial"/>
          <w:sz w:val="24"/>
          <w:szCs w:val="24"/>
        </w:rPr>
      </w:pPr>
      <w:r>
        <w:rPr>
          <w:rFonts w:ascii="Arial" w:hAnsi="Arial" w:cs="Arial"/>
          <w:sz w:val="24"/>
          <w:szCs w:val="24"/>
        </w:rPr>
        <w:t>Para el circuito más desfavorable (Circuito 1 mostrado en el plano N°</w:t>
      </w:r>
      <w:r w:rsidR="00A87022">
        <w:rPr>
          <w:rFonts w:ascii="Arial" w:hAnsi="Arial" w:cs="Arial"/>
          <w:sz w:val="24"/>
          <w:szCs w:val="24"/>
        </w:rPr>
        <w:t>10</w:t>
      </w:r>
      <w:r>
        <w:rPr>
          <w:rFonts w:ascii="Arial" w:hAnsi="Arial" w:cs="Arial"/>
          <w:sz w:val="24"/>
          <w:szCs w:val="24"/>
        </w:rPr>
        <w:t xml:space="preserve"> o figura </w:t>
      </w:r>
      <w:r w:rsidR="00A34A03">
        <w:rPr>
          <w:rFonts w:ascii="Arial" w:hAnsi="Arial" w:cs="Arial"/>
          <w:sz w:val="24"/>
          <w:szCs w:val="24"/>
        </w:rPr>
        <w:t>N°1</w:t>
      </w:r>
      <w:r>
        <w:rPr>
          <w:rFonts w:ascii="Arial" w:hAnsi="Arial" w:cs="Arial"/>
          <w:sz w:val="24"/>
          <w:szCs w:val="24"/>
        </w:rPr>
        <w:t>7 en la sección anexos):</w:t>
      </w:r>
    </w:p>
    <w:p w:rsidR="00FD16EB" w:rsidRDefault="00FD16EB" w:rsidP="00FD16EB">
      <w:pPr>
        <w:spacing w:line="360" w:lineRule="auto"/>
        <w:ind w:left="567"/>
        <w:jc w:val="both"/>
        <w:rPr>
          <w:rFonts w:ascii="Arial" w:hAnsi="Arial" w:cs="Arial"/>
          <w:sz w:val="24"/>
          <w:szCs w:val="24"/>
        </w:rPr>
      </w:pPr>
      <w:r>
        <w:rPr>
          <w:rFonts w:ascii="Arial" w:hAnsi="Arial" w:cs="Arial"/>
          <w:sz w:val="24"/>
          <w:szCs w:val="24"/>
        </w:rPr>
        <w:t>Su momento eléctrico es:</w:t>
      </w:r>
    </w:p>
    <w:p w:rsidR="00FD16EB" w:rsidRDefault="00FD16EB" w:rsidP="00A644D0">
      <w:pPr>
        <w:spacing w:line="360" w:lineRule="auto"/>
        <w:jc w:val="both"/>
        <w:rPr>
          <w:rFonts w:ascii="Arial" w:hAnsi="Arial" w:cs="Arial"/>
          <w:sz w:val="24"/>
          <w:szCs w:val="24"/>
        </w:rPr>
      </w:pPr>
      <m:oMathPara>
        <m:oMath>
          <m:r>
            <w:rPr>
              <w:rFonts w:ascii="Cambria Math" w:hAnsi="Cambria Math" w:cs="Arial"/>
              <w:sz w:val="24"/>
              <w:szCs w:val="24"/>
            </w:rPr>
            <m:t>ME=15KVA×42,67m+10KVA×73,08m+5KVA×104,5m=1893,35KVA.m</m:t>
          </m:r>
        </m:oMath>
      </m:oMathPara>
    </w:p>
    <w:p w:rsidR="00FD16EB" w:rsidRDefault="00FD16EB" w:rsidP="00A644D0">
      <w:pPr>
        <w:spacing w:line="360" w:lineRule="auto"/>
        <w:ind w:left="567"/>
        <w:jc w:val="both"/>
        <w:rPr>
          <w:rFonts w:ascii="Arial" w:hAnsi="Arial" w:cs="Arial"/>
          <w:sz w:val="24"/>
          <w:szCs w:val="24"/>
        </w:rPr>
      </w:pPr>
      <w:r>
        <w:rPr>
          <w:rFonts w:ascii="Arial" w:hAnsi="Arial" w:cs="Arial"/>
          <w:sz w:val="24"/>
          <w:szCs w:val="24"/>
        </w:rPr>
        <w:t>Para el conductor arvidal 1/0, y un factor de potencia de 0,9 se tiene que la caída de tensión es:</w:t>
      </w:r>
    </w:p>
    <w:p w:rsidR="00FD16EB" w:rsidRDefault="00FD16EB" w:rsidP="00FD16EB">
      <w:pPr>
        <w:spacing w:line="360" w:lineRule="auto"/>
        <w:jc w:val="both"/>
        <w:rPr>
          <w:rFonts w:ascii="Arial" w:hAnsi="Arial" w:cs="Arial"/>
          <w:sz w:val="24"/>
          <w:szCs w:val="24"/>
        </w:rPr>
      </w:pPr>
      <m:oMathPara>
        <m:oMath>
          <m:r>
            <w:rPr>
              <w:rFonts w:ascii="Cambria Math" w:hAnsi="Cambria Math" w:cs="Arial"/>
              <w:sz w:val="24"/>
              <w:szCs w:val="24"/>
            </w:rPr>
            <m:t>∆V=KD×ME=1,6298×</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-3</m:t>
              </m:r>
            </m:sup>
          </m:sSup>
          <m:r>
            <w:rPr>
              <w:rFonts w:ascii="Cambria Math" w:hAnsi="Cambria Math" w:cs="Arial"/>
              <w:sz w:val="24"/>
              <w:szCs w:val="24"/>
            </w:rPr>
            <m:t>×2272,02KVA.m=3,08</m:t>
          </m:r>
        </m:oMath>
      </m:oMathPara>
    </w:p>
    <w:p w:rsidR="00FD16EB" w:rsidRDefault="00FD16EB" w:rsidP="00A644D0">
      <w:pPr>
        <w:spacing w:line="360" w:lineRule="auto"/>
        <w:ind w:left="567"/>
        <w:jc w:val="both"/>
        <w:rPr>
          <w:rFonts w:ascii="Arial" w:hAnsi="Arial" w:cs="Arial"/>
          <w:sz w:val="24"/>
          <w:szCs w:val="24"/>
        </w:rPr>
      </w:pPr>
      <w:r>
        <w:rPr>
          <w:rFonts w:ascii="Arial" w:hAnsi="Arial" w:cs="Arial"/>
          <w:sz w:val="24"/>
          <w:szCs w:val="24"/>
        </w:rPr>
        <w:t>Al resultar la caída de tensión mayor que la admisible, se procede a elegir el conductor Arvidal 2/0, obteniéndose su caída de tensión:</w:t>
      </w:r>
    </w:p>
    <w:p w:rsidR="00FD16EB" w:rsidRPr="00413F18" w:rsidRDefault="00FD16EB" w:rsidP="00FD16EB">
      <w:pPr>
        <w:spacing w:line="360" w:lineRule="auto"/>
        <w:jc w:val="both"/>
        <w:rPr>
          <w:rFonts w:ascii="Arial" w:hAnsi="Arial" w:cs="Arial"/>
          <w:sz w:val="24"/>
          <w:szCs w:val="24"/>
        </w:rPr>
      </w:pPr>
      <m:oMathPara>
        <m:oMath>
          <m:r>
            <w:rPr>
              <w:rFonts w:ascii="Cambria Math" w:hAnsi="Cambria Math" w:cs="Arial"/>
              <w:sz w:val="24"/>
              <w:szCs w:val="24"/>
            </w:rPr>
            <m:t>∆V=KD×ME=1,3562×</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-3</m:t>
              </m:r>
            </m:sup>
          </m:sSup>
          <m:r>
            <w:rPr>
              <w:rFonts w:ascii="Cambria Math" w:hAnsi="Cambria Math" w:cs="Arial"/>
              <w:sz w:val="24"/>
              <w:szCs w:val="24"/>
            </w:rPr>
            <m:t>×1893,35KVA.m=2,56</m:t>
          </m:r>
        </m:oMath>
      </m:oMathPara>
    </w:p>
    <w:p w:rsidR="00FD16EB" w:rsidRPr="009078B3" w:rsidRDefault="00FD16EB" w:rsidP="00266DDE">
      <w:pPr>
        <w:spacing w:line="360" w:lineRule="auto"/>
        <w:ind w:left="567" w:firstLine="141"/>
        <w:jc w:val="both"/>
        <w:rPr>
          <w:rFonts w:ascii="Arial" w:hAnsi="Arial" w:cs="Arial"/>
          <w:b/>
          <w:sz w:val="24"/>
          <w:szCs w:val="24"/>
        </w:rPr>
      </w:pPr>
      <w:r w:rsidRPr="009078B3">
        <w:rPr>
          <w:rFonts w:ascii="Arial" w:hAnsi="Arial" w:cs="Arial"/>
          <w:b/>
          <w:sz w:val="24"/>
          <w:szCs w:val="24"/>
        </w:rPr>
        <w:t xml:space="preserve">Se selecciona conductor </w:t>
      </w:r>
      <w:r w:rsidR="0078450B">
        <w:rPr>
          <w:rFonts w:ascii="Arial" w:hAnsi="Arial" w:cs="Arial"/>
          <w:b/>
          <w:sz w:val="24"/>
          <w:szCs w:val="24"/>
        </w:rPr>
        <w:t>ARVIDAL Al</w:t>
      </w:r>
      <w:r w:rsidRPr="009078B3">
        <w:rPr>
          <w:rFonts w:ascii="Arial" w:hAnsi="Arial" w:cs="Arial"/>
          <w:b/>
          <w:sz w:val="24"/>
          <w:szCs w:val="24"/>
        </w:rPr>
        <w:t xml:space="preserve"> </w:t>
      </w:r>
      <w:r w:rsidR="0078450B">
        <w:rPr>
          <w:rFonts w:ascii="Arial" w:hAnsi="Arial" w:cs="Arial"/>
          <w:b/>
          <w:sz w:val="24"/>
          <w:szCs w:val="24"/>
        </w:rPr>
        <w:t>AWG</w:t>
      </w:r>
      <w:r w:rsidRPr="009078B3">
        <w:rPr>
          <w:rFonts w:ascii="Arial" w:hAnsi="Arial" w:cs="Arial"/>
          <w:b/>
          <w:sz w:val="24"/>
          <w:szCs w:val="24"/>
        </w:rPr>
        <w:t xml:space="preserve"> 2/0 para el sistema de distribución.</w:t>
      </w:r>
    </w:p>
    <w:p w:rsidR="00FD16EB" w:rsidRDefault="00FD16EB" w:rsidP="002F2DE0">
      <w:pPr>
        <w:pStyle w:val="Prrafodelista"/>
        <w:ind w:left="567" w:firstLine="567"/>
        <w:jc w:val="both"/>
        <w:rPr>
          <w:rFonts w:ascii="Arial" w:hAnsi="Arial" w:cs="Arial"/>
          <w:sz w:val="24"/>
          <w:szCs w:val="24"/>
        </w:rPr>
      </w:pPr>
    </w:p>
    <w:p w:rsidR="00906D92" w:rsidRDefault="00906D92" w:rsidP="002F2DE0">
      <w:pPr>
        <w:pStyle w:val="Prrafodelista"/>
        <w:ind w:left="567" w:firstLine="567"/>
        <w:jc w:val="both"/>
        <w:rPr>
          <w:rFonts w:ascii="Arial" w:hAnsi="Arial" w:cs="Arial"/>
          <w:sz w:val="24"/>
          <w:szCs w:val="24"/>
        </w:rPr>
      </w:pPr>
    </w:p>
    <w:p w:rsidR="00906D92" w:rsidRDefault="00906D92" w:rsidP="002F2DE0">
      <w:pPr>
        <w:pStyle w:val="Prrafodelista"/>
        <w:ind w:left="567" w:firstLine="567"/>
        <w:jc w:val="both"/>
        <w:rPr>
          <w:rFonts w:ascii="Arial" w:hAnsi="Arial" w:cs="Arial"/>
          <w:sz w:val="24"/>
          <w:szCs w:val="24"/>
        </w:rPr>
      </w:pPr>
    </w:p>
    <w:p w:rsidR="00906D92" w:rsidRDefault="00906D92" w:rsidP="002F2DE0">
      <w:pPr>
        <w:pStyle w:val="Prrafodelista"/>
        <w:ind w:left="567" w:firstLine="567"/>
        <w:jc w:val="both"/>
        <w:rPr>
          <w:rFonts w:ascii="Arial" w:hAnsi="Arial" w:cs="Arial"/>
          <w:sz w:val="24"/>
          <w:szCs w:val="24"/>
        </w:rPr>
      </w:pPr>
    </w:p>
    <w:p w:rsidR="00906D92" w:rsidRDefault="00906D92" w:rsidP="002F2DE0">
      <w:pPr>
        <w:pStyle w:val="Prrafodelista"/>
        <w:ind w:left="567" w:firstLine="567"/>
        <w:jc w:val="both"/>
        <w:rPr>
          <w:rFonts w:ascii="Arial" w:hAnsi="Arial" w:cs="Arial"/>
          <w:sz w:val="24"/>
          <w:szCs w:val="24"/>
        </w:rPr>
      </w:pPr>
    </w:p>
    <w:p w:rsidR="00906D92" w:rsidRDefault="00906D92" w:rsidP="002F2DE0">
      <w:pPr>
        <w:pStyle w:val="Prrafodelista"/>
        <w:ind w:left="567" w:firstLine="567"/>
        <w:jc w:val="both"/>
        <w:rPr>
          <w:rFonts w:ascii="Arial" w:hAnsi="Arial" w:cs="Arial"/>
          <w:sz w:val="24"/>
          <w:szCs w:val="24"/>
        </w:rPr>
      </w:pPr>
    </w:p>
    <w:p w:rsidR="00FD16EB" w:rsidRPr="002F2DE0" w:rsidRDefault="00FD16EB" w:rsidP="002F2DE0">
      <w:pPr>
        <w:pStyle w:val="Prrafodelista"/>
        <w:ind w:left="567" w:firstLine="567"/>
        <w:jc w:val="both"/>
        <w:rPr>
          <w:rFonts w:ascii="Arial" w:hAnsi="Arial" w:cs="Arial"/>
          <w:sz w:val="24"/>
          <w:szCs w:val="24"/>
        </w:rPr>
      </w:pPr>
    </w:p>
    <w:p w:rsidR="00DB06A0" w:rsidRDefault="00DB06A0" w:rsidP="00DB06A0">
      <w:pPr>
        <w:pStyle w:val="Prrafodelista"/>
        <w:ind w:left="792"/>
        <w:jc w:val="both"/>
        <w:rPr>
          <w:rFonts w:ascii="Arial" w:hAnsi="Arial" w:cs="Arial"/>
          <w:b/>
          <w:sz w:val="24"/>
          <w:szCs w:val="24"/>
        </w:rPr>
      </w:pPr>
    </w:p>
    <w:p w:rsidR="00DB06A0" w:rsidRDefault="00DB06A0" w:rsidP="00DB06A0">
      <w:pPr>
        <w:pStyle w:val="Prrafodelista"/>
        <w:ind w:left="792"/>
        <w:jc w:val="both"/>
        <w:rPr>
          <w:rFonts w:ascii="Arial" w:hAnsi="Arial" w:cs="Arial"/>
          <w:b/>
          <w:sz w:val="24"/>
          <w:szCs w:val="24"/>
        </w:rPr>
      </w:pPr>
    </w:p>
    <w:p w:rsidR="00DB06A0" w:rsidRPr="005A7FBC" w:rsidRDefault="00DB06A0" w:rsidP="00DB06A0">
      <w:pPr>
        <w:pStyle w:val="Prrafodelista"/>
        <w:ind w:left="792"/>
        <w:jc w:val="center"/>
        <w:rPr>
          <w:rFonts w:ascii="Arial" w:hAnsi="Arial" w:cs="Arial"/>
          <w:b/>
          <w:sz w:val="24"/>
          <w:szCs w:val="24"/>
        </w:rPr>
      </w:pPr>
      <w:r w:rsidRPr="005A7FBC">
        <w:rPr>
          <w:rFonts w:ascii="Arial" w:hAnsi="Arial" w:cs="Arial"/>
          <w:b/>
          <w:sz w:val="24"/>
          <w:szCs w:val="24"/>
        </w:rPr>
        <w:lastRenderedPageBreak/>
        <w:t>CONCLUSIONES.</w:t>
      </w:r>
    </w:p>
    <w:p w:rsidR="00DB06A0" w:rsidRDefault="00DB06A0" w:rsidP="00DB06A0">
      <w:pPr>
        <w:pStyle w:val="Prrafodelista"/>
        <w:ind w:left="792"/>
        <w:jc w:val="center"/>
        <w:rPr>
          <w:rFonts w:ascii="Arial" w:hAnsi="Arial" w:cs="Arial"/>
          <w:sz w:val="24"/>
          <w:szCs w:val="24"/>
        </w:rPr>
      </w:pPr>
    </w:p>
    <w:p w:rsidR="00395ADF" w:rsidRPr="000A7A30" w:rsidRDefault="00395ADF" w:rsidP="00CE4C75">
      <w:pPr>
        <w:spacing w:line="360" w:lineRule="auto"/>
        <w:ind w:left="567" w:firstLine="567"/>
        <w:jc w:val="both"/>
        <w:rPr>
          <w:rFonts w:ascii="Arial" w:hAnsi="Arial" w:cs="Arial"/>
          <w:sz w:val="24"/>
          <w:szCs w:val="24"/>
        </w:rPr>
      </w:pPr>
      <w:r w:rsidRPr="000A7A30">
        <w:rPr>
          <w:rFonts w:ascii="Arial" w:hAnsi="Arial" w:cs="Arial"/>
          <w:sz w:val="24"/>
          <w:szCs w:val="24"/>
        </w:rPr>
        <w:t>Cabe destacar que por medio del cálculo para  la cometida de la vivienda en su consumo total de corriente da un resultado de 80, 34 A lo que quiere decir que se necesita una protección de 100 A, a lo cual la vivienda contaba con una protección de 60 A acotando que esto puede traer como consecuencia que se disparen los bre</w:t>
      </w:r>
      <w:r w:rsidR="00010691">
        <w:rPr>
          <w:rFonts w:ascii="Arial" w:hAnsi="Arial" w:cs="Arial"/>
          <w:sz w:val="24"/>
          <w:szCs w:val="24"/>
        </w:rPr>
        <w:t>a</w:t>
      </w:r>
      <w:r w:rsidRPr="000A7A30">
        <w:rPr>
          <w:rFonts w:ascii="Arial" w:hAnsi="Arial" w:cs="Arial"/>
          <w:sz w:val="24"/>
          <w:szCs w:val="24"/>
        </w:rPr>
        <w:t>kers y quemar los artefactos eléctricos.</w:t>
      </w:r>
    </w:p>
    <w:p w:rsidR="00395ADF" w:rsidRDefault="00395ADF" w:rsidP="00CE4C75">
      <w:pPr>
        <w:spacing w:line="360" w:lineRule="auto"/>
        <w:ind w:left="567" w:firstLine="567"/>
        <w:jc w:val="both"/>
        <w:rPr>
          <w:rFonts w:ascii="Arial" w:hAnsi="Arial" w:cs="Arial"/>
          <w:sz w:val="24"/>
          <w:szCs w:val="24"/>
        </w:rPr>
      </w:pPr>
      <w:r w:rsidRPr="000A7A30">
        <w:rPr>
          <w:rFonts w:ascii="Arial" w:hAnsi="Arial" w:cs="Arial"/>
          <w:sz w:val="24"/>
          <w:szCs w:val="24"/>
        </w:rPr>
        <w:t>Con la elaboración de un nuevo plano eléctrico se busca una mejor distribución de los circuitos ramales (luminarias y tomacorrientes), mejores protecciones, usar el calibre de cable que se necesita para empotrar de forma adecuada la energía eléctrica en la vivienda unifamiliar, tomando en cuenta que el cable de la  acometida debe ser de un calibre distinto al de los circuitos ramales.</w:t>
      </w:r>
    </w:p>
    <w:p w:rsidR="00DB36FD" w:rsidRDefault="00DB36FD" w:rsidP="00CE4C75">
      <w:pPr>
        <w:spacing w:line="360" w:lineRule="auto"/>
        <w:ind w:left="567" w:firstLine="567"/>
        <w:jc w:val="both"/>
        <w:rPr>
          <w:rFonts w:ascii="Arial" w:hAnsi="Arial" w:cs="Arial"/>
          <w:sz w:val="24"/>
          <w:szCs w:val="24"/>
        </w:rPr>
      </w:pPr>
      <w:r>
        <w:rPr>
          <w:rFonts w:ascii="Arial" w:hAnsi="Arial" w:cs="Arial"/>
          <w:sz w:val="24"/>
          <w:szCs w:val="24"/>
        </w:rPr>
        <w:t>Luego de conocer más a fondo como es un sistema eléctrico de una vivienda, llegamos al diagnóstico de un ente público, específicamente el Ambulatorio Rural de la parroquia Tres Esquinas.</w:t>
      </w:r>
    </w:p>
    <w:p w:rsidR="006B3B70" w:rsidRDefault="00C402A4" w:rsidP="006B3B70">
      <w:pPr>
        <w:spacing w:line="360" w:lineRule="auto"/>
        <w:ind w:left="567" w:firstLine="360"/>
        <w:jc w:val="both"/>
        <w:rPr>
          <w:rFonts w:ascii="Arial" w:hAnsi="Arial" w:cs="Arial"/>
          <w:sz w:val="24"/>
          <w:szCs w:val="24"/>
        </w:rPr>
      </w:pPr>
      <w:r>
        <w:rPr>
          <w:rFonts w:ascii="Arial" w:hAnsi="Arial" w:cs="Arial"/>
          <w:sz w:val="24"/>
          <w:szCs w:val="24"/>
        </w:rPr>
        <w:t>Allí se inspecciono como se encontraba el sistema eléctrico de lámparas y tomacorrientes, de acometida, de protecciones, y se vio que en algunas ocasiones cumplía con el C.E.N</w:t>
      </w:r>
      <w:r w:rsidR="006B3B70">
        <w:rPr>
          <w:rFonts w:ascii="Arial" w:hAnsi="Arial" w:cs="Arial"/>
          <w:sz w:val="24"/>
          <w:szCs w:val="24"/>
        </w:rPr>
        <w:t xml:space="preserve">, y en otras era necesario aplicar criterios para hacer las propuestas necesarias, obteniéndose las siguientes conclusiones. </w:t>
      </w:r>
    </w:p>
    <w:p w:rsidR="00DB06A0" w:rsidRPr="006B3B70" w:rsidRDefault="00DB06A0" w:rsidP="006B3B70">
      <w:pPr>
        <w:pStyle w:val="Prrafodelista"/>
        <w:numPr>
          <w:ilvl w:val="0"/>
          <w:numId w:val="35"/>
        </w:numPr>
        <w:spacing w:line="360" w:lineRule="auto"/>
        <w:ind w:left="1134"/>
        <w:jc w:val="both"/>
        <w:rPr>
          <w:rFonts w:ascii="Arial" w:hAnsi="Arial" w:cs="Arial"/>
          <w:sz w:val="24"/>
          <w:szCs w:val="24"/>
        </w:rPr>
      </w:pPr>
      <w:r w:rsidRPr="006B3B70">
        <w:rPr>
          <w:rFonts w:ascii="Arial" w:hAnsi="Arial" w:cs="Arial"/>
          <w:sz w:val="24"/>
          <w:szCs w:val="24"/>
        </w:rPr>
        <w:t>Se observó que en el subtablero del ambulatorio dejaron varios circuitos de reserva para su posterior utilización.</w:t>
      </w:r>
    </w:p>
    <w:p w:rsidR="00DB06A0" w:rsidRDefault="00DB06A0" w:rsidP="006B3B70">
      <w:pPr>
        <w:pStyle w:val="Prrafodelista"/>
        <w:numPr>
          <w:ilvl w:val="0"/>
          <w:numId w:val="26"/>
        </w:numPr>
        <w:suppressAutoHyphens/>
        <w:spacing w:line="360" w:lineRule="auto"/>
        <w:ind w:left="1134"/>
        <w:jc w:val="both"/>
        <w:rPr>
          <w:rFonts w:ascii="Arial" w:hAnsi="Arial" w:cs="Arial"/>
          <w:sz w:val="24"/>
          <w:szCs w:val="24"/>
        </w:rPr>
      </w:pPr>
      <w:r>
        <w:rPr>
          <w:rFonts w:ascii="Arial" w:hAnsi="Arial" w:cs="Arial"/>
          <w:sz w:val="24"/>
          <w:szCs w:val="24"/>
        </w:rPr>
        <w:t>El ambulatorio no posee lámparas a su alrededor y se encuentra escaso de iluminación.</w:t>
      </w:r>
    </w:p>
    <w:p w:rsidR="00DB06A0" w:rsidRDefault="00DB06A0" w:rsidP="00DB06A0">
      <w:pPr>
        <w:pStyle w:val="Prrafodelista"/>
        <w:numPr>
          <w:ilvl w:val="0"/>
          <w:numId w:val="26"/>
        </w:numPr>
        <w:suppressAutoHyphens/>
        <w:spacing w:line="360" w:lineRule="auto"/>
        <w:jc w:val="both"/>
        <w:rPr>
          <w:rFonts w:ascii="Arial" w:hAnsi="Arial" w:cs="Arial"/>
          <w:sz w:val="24"/>
          <w:szCs w:val="24"/>
        </w:rPr>
      </w:pPr>
      <w:r>
        <w:rPr>
          <w:rFonts w:ascii="Arial" w:hAnsi="Arial" w:cs="Arial"/>
          <w:sz w:val="24"/>
          <w:szCs w:val="24"/>
        </w:rPr>
        <w:t>Cuando se realizó el diagnóstico del sistema eléctrico de la entidad en estudio, se notó que las distancias de los circuitos ramales son largas y esto influye en la selección de los conductores.</w:t>
      </w:r>
    </w:p>
    <w:p w:rsidR="00E51B01" w:rsidRDefault="00E51B01" w:rsidP="00DB06A0">
      <w:pPr>
        <w:pStyle w:val="Prrafodelista"/>
        <w:numPr>
          <w:ilvl w:val="0"/>
          <w:numId w:val="26"/>
        </w:numPr>
        <w:suppressAutoHyphens/>
        <w:spacing w:line="360" w:lineRule="auto"/>
        <w:jc w:val="both"/>
        <w:rPr>
          <w:rFonts w:ascii="Arial" w:hAnsi="Arial" w:cs="Arial"/>
          <w:sz w:val="24"/>
          <w:szCs w:val="24"/>
        </w:rPr>
      </w:pPr>
      <w:r>
        <w:rPr>
          <w:rFonts w:ascii="Arial" w:hAnsi="Arial" w:cs="Arial"/>
          <w:sz w:val="24"/>
          <w:szCs w:val="24"/>
        </w:rPr>
        <w:lastRenderedPageBreak/>
        <w:t>La acometida cumple con los cálculos realizados ya que actualmente se encuentra un conductor principal THW Cu AWG #1/0 .</w:t>
      </w:r>
    </w:p>
    <w:p w:rsidR="00DB06A0" w:rsidRPr="00476341" w:rsidRDefault="00DB06A0" w:rsidP="00DB06A0">
      <w:pPr>
        <w:pStyle w:val="Prrafodelista"/>
        <w:numPr>
          <w:ilvl w:val="0"/>
          <w:numId w:val="26"/>
        </w:numPr>
        <w:suppressAutoHyphens/>
        <w:spacing w:line="360" w:lineRule="auto"/>
        <w:jc w:val="both"/>
        <w:rPr>
          <w:rFonts w:ascii="Arial" w:hAnsi="Arial" w:cs="Arial"/>
          <w:sz w:val="24"/>
          <w:szCs w:val="24"/>
        </w:rPr>
      </w:pPr>
      <w:r>
        <w:rPr>
          <w:rFonts w:ascii="Arial" w:hAnsi="Arial" w:cs="Arial"/>
          <w:sz w:val="24"/>
          <w:szCs w:val="24"/>
        </w:rPr>
        <w:t>El transformador está situado en el sitio opuesto donde está ubicado el tablero principal con su medidor bifásico, teniendo que transportar la acometida por todo el ambulatorio.</w:t>
      </w:r>
    </w:p>
    <w:p w:rsidR="00DB06A0" w:rsidRPr="00DB06A0" w:rsidRDefault="00DB06A0" w:rsidP="00DB06A0">
      <w:pPr>
        <w:pStyle w:val="Prrafodelista"/>
        <w:ind w:left="792"/>
        <w:jc w:val="center"/>
        <w:rPr>
          <w:rFonts w:ascii="Arial" w:hAnsi="Arial" w:cs="Arial"/>
          <w:sz w:val="24"/>
          <w:szCs w:val="24"/>
        </w:rPr>
      </w:pPr>
    </w:p>
    <w:p w:rsidR="00DB06A0" w:rsidRDefault="00DB06A0" w:rsidP="00DB06A0">
      <w:pPr>
        <w:spacing w:line="360" w:lineRule="auto"/>
        <w:ind w:firstLine="284"/>
        <w:jc w:val="both"/>
        <w:rPr>
          <w:rFonts w:ascii="Arial" w:hAnsi="Arial" w:cs="Arial"/>
          <w:sz w:val="24"/>
          <w:szCs w:val="24"/>
        </w:rPr>
      </w:pPr>
      <w:r>
        <w:rPr>
          <w:rFonts w:ascii="Arial" w:hAnsi="Arial" w:cs="Arial"/>
          <w:sz w:val="24"/>
          <w:szCs w:val="24"/>
        </w:rPr>
        <w:t xml:space="preserve">En lo que respecta al sistema de distribución del sector el Bucare de la parroquia Tres esquinas del </w:t>
      </w:r>
      <w:r w:rsidR="005A7FBC">
        <w:rPr>
          <w:rFonts w:ascii="Arial" w:hAnsi="Arial" w:cs="Arial"/>
          <w:sz w:val="24"/>
          <w:szCs w:val="24"/>
        </w:rPr>
        <w:t>municipio</w:t>
      </w:r>
      <w:r>
        <w:rPr>
          <w:rFonts w:ascii="Arial" w:hAnsi="Arial" w:cs="Arial"/>
          <w:sz w:val="24"/>
          <w:szCs w:val="24"/>
        </w:rPr>
        <w:t xml:space="preserve"> Trujillo Edo Trujillo, hemos obtenido una serie de conocimientos de este proyecto socio tecnológico integral del sistema de distribución de baja tensión, sacando los tipos y cantidades de los artefactos, con lo cual se calcula la demanda diversificada del urbanismo para así obtener la demanda por cada vivienda, ya que al tener la demanda total por vivienda se le suma la demanda del alumbrado público para obtener el consumo total del sistema de baja tensión del sector.</w:t>
      </w:r>
    </w:p>
    <w:p w:rsidR="00DB06A0" w:rsidRDefault="00DB06A0" w:rsidP="00DB06A0">
      <w:pPr>
        <w:spacing w:line="360" w:lineRule="auto"/>
        <w:ind w:firstLine="284"/>
        <w:jc w:val="both"/>
        <w:rPr>
          <w:rFonts w:ascii="Arial" w:hAnsi="Arial" w:cs="Arial"/>
          <w:sz w:val="24"/>
          <w:szCs w:val="24"/>
        </w:rPr>
      </w:pPr>
      <w:r>
        <w:rPr>
          <w:rFonts w:ascii="Arial" w:hAnsi="Arial" w:cs="Arial"/>
          <w:sz w:val="24"/>
          <w:szCs w:val="24"/>
        </w:rPr>
        <w:t>Por medio del numero óptimo de encuestas pudimos realizar el método de Westinghouse donde la facturación demanda KWh/mes, ingresos Bs.F/mes, permite determinar la demanda por cada vivienda y así el consumo total promedio del sector en estudio.</w:t>
      </w:r>
    </w:p>
    <w:p w:rsidR="00DB06A0" w:rsidRDefault="00DB06A0" w:rsidP="00DB06A0">
      <w:pPr>
        <w:spacing w:line="360" w:lineRule="auto"/>
        <w:ind w:firstLine="284"/>
        <w:jc w:val="both"/>
        <w:rPr>
          <w:rFonts w:ascii="Arial" w:hAnsi="Arial" w:cs="Arial"/>
          <w:sz w:val="24"/>
          <w:szCs w:val="24"/>
        </w:rPr>
      </w:pPr>
      <w:r>
        <w:rPr>
          <w:rFonts w:ascii="Arial" w:hAnsi="Arial" w:cs="Arial"/>
          <w:sz w:val="24"/>
          <w:szCs w:val="24"/>
        </w:rPr>
        <w:t>De acuerdo al análisis de resultados se propuso añadir un transforma</w:t>
      </w:r>
      <w:r w:rsidR="00B72A48">
        <w:rPr>
          <w:rFonts w:ascii="Arial" w:hAnsi="Arial" w:cs="Arial"/>
          <w:sz w:val="24"/>
          <w:szCs w:val="24"/>
        </w:rPr>
        <w:t xml:space="preserve">dor de 50 KVA en cada calle y </w:t>
      </w:r>
      <w:r>
        <w:rPr>
          <w:rFonts w:ascii="Arial" w:hAnsi="Arial" w:cs="Arial"/>
          <w:sz w:val="24"/>
          <w:szCs w:val="24"/>
        </w:rPr>
        <w:t xml:space="preserve"> cambiar el que está actualmente por uno de igual capacidad.</w:t>
      </w: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Pr="009F732F" w:rsidRDefault="009F732F" w:rsidP="009F732F">
      <w:pPr>
        <w:spacing w:line="360" w:lineRule="auto"/>
        <w:ind w:firstLine="284"/>
        <w:jc w:val="center"/>
        <w:rPr>
          <w:rFonts w:ascii="Arial" w:hAnsi="Arial" w:cs="Arial"/>
          <w:b/>
          <w:sz w:val="24"/>
          <w:szCs w:val="24"/>
        </w:rPr>
      </w:pPr>
      <w:r w:rsidRPr="009F732F">
        <w:rPr>
          <w:rFonts w:ascii="Arial" w:hAnsi="Arial" w:cs="Arial"/>
          <w:b/>
          <w:sz w:val="24"/>
          <w:szCs w:val="24"/>
        </w:rPr>
        <w:lastRenderedPageBreak/>
        <w:t>RECOMENDACIONES</w:t>
      </w:r>
    </w:p>
    <w:p w:rsidR="00623693" w:rsidRDefault="00623693" w:rsidP="00623693">
      <w:pPr>
        <w:pStyle w:val="Prrafodelista"/>
        <w:numPr>
          <w:ilvl w:val="1"/>
          <w:numId w:val="36"/>
        </w:numPr>
        <w:spacing w:line="360" w:lineRule="auto"/>
        <w:ind w:left="567"/>
        <w:jc w:val="both"/>
        <w:rPr>
          <w:rFonts w:ascii="Arial" w:hAnsi="Arial" w:cs="Arial"/>
          <w:sz w:val="24"/>
          <w:szCs w:val="24"/>
        </w:rPr>
      </w:pPr>
      <w:r w:rsidRPr="000A7A30">
        <w:rPr>
          <w:rFonts w:ascii="Arial" w:hAnsi="Arial" w:cs="Arial"/>
          <w:sz w:val="24"/>
          <w:szCs w:val="24"/>
        </w:rPr>
        <w:t>En la actualidad debe hacerse una reorganización de las cargas eléctricas dentro de las urbanizaciones o comunidades, ya que en ellas se presentan sobre cargas, lo cual produce un desbalance del sistema eléctrico nacional  incurriendo en desacato a las normas que establece el C.E.N</w:t>
      </w:r>
      <w:r>
        <w:rPr>
          <w:rFonts w:ascii="Arial" w:hAnsi="Arial" w:cs="Arial"/>
          <w:sz w:val="24"/>
          <w:szCs w:val="24"/>
        </w:rPr>
        <w:t>.</w:t>
      </w:r>
    </w:p>
    <w:p w:rsidR="00623693" w:rsidRPr="000A7A30" w:rsidRDefault="00623693" w:rsidP="00623693">
      <w:pPr>
        <w:pStyle w:val="Prrafodelista"/>
        <w:numPr>
          <w:ilvl w:val="1"/>
          <w:numId w:val="36"/>
        </w:numPr>
        <w:spacing w:line="360" w:lineRule="auto"/>
        <w:ind w:left="567"/>
        <w:rPr>
          <w:rFonts w:ascii="Arial" w:hAnsi="Arial" w:cs="Arial"/>
          <w:sz w:val="24"/>
          <w:szCs w:val="24"/>
        </w:rPr>
      </w:pPr>
      <w:r w:rsidRPr="000A7A30">
        <w:rPr>
          <w:rFonts w:ascii="Arial" w:hAnsi="Arial" w:cs="Arial"/>
          <w:sz w:val="24"/>
          <w:szCs w:val="24"/>
        </w:rPr>
        <w:t>Se deben tomar en cuenta las normas que establece el código eléctrico nacional (C.E.N) al momento de hacer alguna instalación  eléctrica de una vivienda unifamiliar teniendo uno los conocimientos y aplicar los criterios para no salirse mucho de las normas que nos indica el (C.E.N)</w:t>
      </w:r>
    </w:p>
    <w:p w:rsidR="00623693" w:rsidRDefault="00623693" w:rsidP="00623693">
      <w:pPr>
        <w:pStyle w:val="Prrafodelista"/>
        <w:numPr>
          <w:ilvl w:val="1"/>
          <w:numId w:val="36"/>
        </w:numPr>
        <w:spacing w:line="360" w:lineRule="auto"/>
        <w:ind w:left="567"/>
        <w:jc w:val="both"/>
        <w:rPr>
          <w:rFonts w:ascii="Arial" w:hAnsi="Arial" w:cs="Arial"/>
          <w:sz w:val="24"/>
          <w:szCs w:val="24"/>
        </w:rPr>
      </w:pPr>
      <w:r w:rsidRPr="00583976">
        <w:rPr>
          <w:rFonts w:ascii="Arial" w:hAnsi="Arial" w:cs="Arial"/>
          <w:sz w:val="24"/>
          <w:szCs w:val="24"/>
        </w:rPr>
        <w:t>Para bajar el calibre del conductor principal de la vivienda es indispensable reemplazar el calentador de corriente a calentadores a gas o cambiar la alimentación monofásica por bifásica 220V</w:t>
      </w:r>
    </w:p>
    <w:p w:rsidR="00583976" w:rsidRPr="00583976" w:rsidRDefault="00583976" w:rsidP="00583976">
      <w:pPr>
        <w:pStyle w:val="Prrafodelista"/>
        <w:numPr>
          <w:ilvl w:val="0"/>
          <w:numId w:val="36"/>
        </w:numPr>
        <w:spacing w:line="360" w:lineRule="auto"/>
        <w:ind w:left="567"/>
        <w:jc w:val="both"/>
        <w:rPr>
          <w:rFonts w:ascii="Arial" w:hAnsi="Arial" w:cs="Arial"/>
          <w:sz w:val="24"/>
          <w:szCs w:val="24"/>
        </w:rPr>
      </w:pPr>
      <w:r w:rsidRPr="00583976">
        <w:rPr>
          <w:rFonts w:ascii="Arial" w:hAnsi="Arial" w:cs="Arial"/>
          <w:sz w:val="24"/>
          <w:szCs w:val="24"/>
        </w:rPr>
        <w:t>La elaboración de reformar los actuales circuitos ramales de uso general del Ambulatorio Rural tipo II donde la mayoría se encuentra en mala distribución (no se encuentra estipulada en el C.E.N) y plantear un nuevo sistema eléctrico que se adapta a las alternativas reseñadas en C.E.N y así proteger físicamente las personas que trabajan allí y también los pacientes que lo visitan.</w:t>
      </w:r>
    </w:p>
    <w:p w:rsidR="00583976" w:rsidRPr="00583976" w:rsidRDefault="00583976" w:rsidP="00583976">
      <w:pPr>
        <w:pStyle w:val="Prrafodelista"/>
        <w:numPr>
          <w:ilvl w:val="0"/>
          <w:numId w:val="36"/>
        </w:numPr>
        <w:spacing w:line="360" w:lineRule="auto"/>
        <w:ind w:left="567"/>
        <w:jc w:val="both"/>
        <w:rPr>
          <w:rFonts w:ascii="Arial" w:hAnsi="Arial" w:cs="Arial"/>
          <w:b/>
          <w:sz w:val="24"/>
          <w:szCs w:val="24"/>
        </w:rPr>
      </w:pPr>
      <w:r w:rsidRPr="00583976">
        <w:rPr>
          <w:rFonts w:ascii="Arial" w:hAnsi="Arial" w:cs="Arial"/>
          <w:sz w:val="24"/>
          <w:szCs w:val="24"/>
        </w:rPr>
        <w:t>Construir el planteamiento de un proyecto que les dé el beneficio de contar con una planta eléctrica ya que las conexiones del cableado esta empotrado y es muy elemental ya que puede ser ventajoso a la hora de una emergencia y también de resguardar algunos de los medicamentos que necesitan mantenerse refrigerados.</w:t>
      </w:r>
    </w:p>
    <w:p w:rsidR="00583976" w:rsidRDefault="000603C3" w:rsidP="00623693">
      <w:pPr>
        <w:pStyle w:val="Prrafodelista"/>
        <w:numPr>
          <w:ilvl w:val="1"/>
          <w:numId w:val="36"/>
        </w:numPr>
        <w:spacing w:line="360" w:lineRule="auto"/>
        <w:ind w:left="567"/>
        <w:jc w:val="both"/>
        <w:rPr>
          <w:rFonts w:ascii="Arial" w:hAnsi="Arial" w:cs="Arial"/>
          <w:sz w:val="24"/>
          <w:szCs w:val="24"/>
        </w:rPr>
      </w:pPr>
      <w:r>
        <w:rPr>
          <w:rFonts w:ascii="Arial" w:hAnsi="Arial" w:cs="Arial"/>
          <w:sz w:val="24"/>
          <w:szCs w:val="24"/>
        </w:rPr>
        <w:t xml:space="preserve">La división del sector El Bucare para poder cubrir la demanda total del urbanismo, sin sobrecargar los transformadores, y que tengan una vida útil </w:t>
      </w:r>
      <w:r w:rsidR="00861437">
        <w:rPr>
          <w:rFonts w:ascii="Arial" w:hAnsi="Arial" w:cs="Arial"/>
          <w:sz w:val="24"/>
          <w:szCs w:val="24"/>
        </w:rPr>
        <w:t>más</w:t>
      </w:r>
      <w:r>
        <w:rPr>
          <w:rFonts w:ascii="Arial" w:hAnsi="Arial" w:cs="Arial"/>
          <w:sz w:val="24"/>
          <w:szCs w:val="24"/>
        </w:rPr>
        <w:t xml:space="preserve"> larga.</w:t>
      </w:r>
    </w:p>
    <w:p w:rsidR="00636D78" w:rsidRDefault="00636D78" w:rsidP="00623693">
      <w:pPr>
        <w:pStyle w:val="Prrafodelista"/>
        <w:numPr>
          <w:ilvl w:val="1"/>
          <w:numId w:val="36"/>
        </w:numPr>
        <w:spacing w:line="360" w:lineRule="auto"/>
        <w:ind w:left="567"/>
        <w:jc w:val="both"/>
        <w:rPr>
          <w:rFonts w:ascii="Arial" w:hAnsi="Arial" w:cs="Arial"/>
          <w:sz w:val="24"/>
          <w:szCs w:val="24"/>
        </w:rPr>
      </w:pPr>
      <w:r>
        <w:rPr>
          <w:rFonts w:ascii="Arial" w:hAnsi="Arial" w:cs="Arial"/>
          <w:sz w:val="24"/>
          <w:szCs w:val="24"/>
        </w:rPr>
        <w:t>Añadir un transformador de 50 KVA en cada calle para que en total sean dos de 50 KVA.</w:t>
      </w:r>
    </w:p>
    <w:p w:rsidR="00636D78" w:rsidRDefault="00636D78" w:rsidP="00623693">
      <w:pPr>
        <w:pStyle w:val="Prrafodelista"/>
        <w:numPr>
          <w:ilvl w:val="1"/>
          <w:numId w:val="36"/>
        </w:numPr>
        <w:spacing w:line="360" w:lineRule="auto"/>
        <w:ind w:left="567"/>
        <w:jc w:val="both"/>
        <w:rPr>
          <w:rFonts w:ascii="Arial" w:hAnsi="Arial" w:cs="Arial"/>
          <w:sz w:val="24"/>
          <w:szCs w:val="24"/>
        </w:rPr>
      </w:pPr>
      <w:r>
        <w:rPr>
          <w:rFonts w:ascii="Arial" w:hAnsi="Arial" w:cs="Arial"/>
          <w:sz w:val="24"/>
          <w:szCs w:val="24"/>
        </w:rPr>
        <w:lastRenderedPageBreak/>
        <w:t xml:space="preserve">Hacerle mantenimiento al alumbrado </w:t>
      </w:r>
      <w:r w:rsidR="00861437">
        <w:rPr>
          <w:rFonts w:ascii="Arial" w:hAnsi="Arial" w:cs="Arial"/>
          <w:sz w:val="24"/>
          <w:szCs w:val="24"/>
        </w:rPr>
        <w:t>público</w:t>
      </w:r>
      <w:r>
        <w:rPr>
          <w:rFonts w:ascii="Arial" w:hAnsi="Arial" w:cs="Arial"/>
          <w:sz w:val="24"/>
          <w:szCs w:val="24"/>
        </w:rPr>
        <w:t xml:space="preserve"> periódicamente, ya que las lluvias es un factor importante que pone en riesgo la iluminación de la comunidad.</w:t>
      </w:r>
    </w:p>
    <w:p w:rsidR="00636D78" w:rsidRDefault="00636D78" w:rsidP="00623693">
      <w:pPr>
        <w:pStyle w:val="Prrafodelista"/>
        <w:numPr>
          <w:ilvl w:val="1"/>
          <w:numId w:val="36"/>
        </w:numPr>
        <w:spacing w:line="360" w:lineRule="auto"/>
        <w:ind w:left="567"/>
        <w:jc w:val="both"/>
        <w:rPr>
          <w:rFonts w:ascii="Arial" w:hAnsi="Arial" w:cs="Arial"/>
          <w:sz w:val="24"/>
          <w:szCs w:val="24"/>
        </w:rPr>
      </w:pPr>
      <w:r>
        <w:rPr>
          <w:rFonts w:ascii="Arial" w:hAnsi="Arial" w:cs="Arial"/>
          <w:sz w:val="24"/>
          <w:szCs w:val="24"/>
        </w:rPr>
        <w:t>Extraer los postes eléctricos que se encuentran dentro de las viviendas para así evitar algún accidente que pueda ocurrir, como electrocutamiento.</w:t>
      </w:r>
    </w:p>
    <w:p w:rsidR="00636D78" w:rsidRDefault="00636D78" w:rsidP="00636D78">
      <w:pPr>
        <w:pStyle w:val="Prrafodelista"/>
        <w:spacing w:line="360" w:lineRule="auto"/>
        <w:ind w:left="567"/>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9F732F" w:rsidRDefault="009F732F"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Default="00061788" w:rsidP="00DB06A0">
      <w:pPr>
        <w:spacing w:line="360" w:lineRule="auto"/>
        <w:ind w:firstLine="284"/>
        <w:jc w:val="both"/>
        <w:rPr>
          <w:rFonts w:ascii="Arial" w:hAnsi="Arial" w:cs="Arial"/>
          <w:sz w:val="24"/>
          <w:szCs w:val="24"/>
        </w:rPr>
      </w:pPr>
    </w:p>
    <w:p w:rsidR="00061788" w:rsidRPr="00DA73BE" w:rsidRDefault="009718E7" w:rsidP="00DB06A0">
      <w:pPr>
        <w:spacing w:line="360" w:lineRule="auto"/>
        <w:ind w:firstLine="284"/>
        <w:jc w:val="both"/>
        <w:rPr>
          <w:rFonts w:ascii="Arial" w:hAnsi="Arial" w:cs="Arial"/>
          <w:sz w:val="24"/>
          <w:szCs w:val="24"/>
        </w:rPr>
      </w:pPr>
      <w:r w:rsidRPr="009718E7">
        <w:rPr>
          <w:noProof/>
        </w:rPr>
        <w:pict>
          <v:shapetype id="_x0000_t202" coordsize="21600,21600" o:spt="202" path="m,l,21600r21600,l21600,xe">
            <v:stroke joinstyle="miter"/>
            <v:path gradientshapeok="t" o:connecttype="rect"/>
          </v:shapetype>
          <v:shape id="1 Cuadro de texto" o:spid="_x0000_s1047" type="#_x0000_t202" style="position:absolute;left:0;text-align:left;margin-left:22.95pt;margin-top:17.35pt;width:393pt;height:2in;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" filled="f" stroked="f">
            <v:textbox style="mso-fit-shape-to-text:t">
              <w:txbxContent>
                <w:p w:rsidR="006C2E68" w:rsidRPr="00061788" w:rsidRDefault="006C2E68" w:rsidP="00061788">
                  <w:pPr>
                    <w:jc w:val="center"/>
                    <w:rPr>
                      <w:rFonts w:ascii="Arial" w:hAnsi="Arial" w:cs="Arial"/>
                      <w:b/>
                      <w:sz w:val="132"/>
                      <w:szCs w:val="132"/>
                    </w:rPr>
                  </w:pPr>
                  <w:r w:rsidRPr="00061788">
                    <w:rPr>
                      <w:rFonts w:ascii="Arial" w:hAnsi="Arial" w:cs="Arial"/>
                      <w:b/>
                      <w:sz w:val="132"/>
                      <w:szCs w:val="132"/>
                    </w:rPr>
                    <w:t>ANEXOS</w:t>
                  </w:r>
                </w:p>
              </w:txbxContent>
            </v:textbox>
          </v:shape>
        </w:pict>
      </w:r>
    </w:p>
    <w:p w:rsidR="00DB06A0" w:rsidRPr="00DB06A0" w:rsidRDefault="00DB06A0" w:rsidP="00DB06A0">
      <w:pPr>
        <w:pStyle w:val="Prrafodelista"/>
        <w:ind w:left="792"/>
        <w:jc w:val="both"/>
        <w:rPr>
          <w:rFonts w:ascii="Arial" w:hAnsi="Arial" w:cs="Arial"/>
          <w:sz w:val="24"/>
          <w:szCs w:val="24"/>
        </w:rPr>
      </w:pPr>
    </w:p>
    <w:p w:rsidR="00E8020A" w:rsidRDefault="00E8020A" w:rsidP="00DB06A0">
      <w:pPr>
        <w:jc w:val="both"/>
        <w:rPr>
          <w:rFonts w:ascii="Arial" w:hAnsi="Arial" w:cs="Arial"/>
          <w:b/>
          <w:sz w:val="24"/>
          <w:szCs w:val="24"/>
        </w:rPr>
      </w:pPr>
    </w:p>
    <w:p w:rsidR="00061788" w:rsidRDefault="00061788" w:rsidP="00DB06A0">
      <w:pPr>
        <w:jc w:val="both"/>
        <w:rPr>
          <w:rFonts w:ascii="Arial" w:hAnsi="Arial" w:cs="Arial"/>
          <w:b/>
          <w:sz w:val="24"/>
          <w:szCs w:val="24"/>
        </w:rPr>
      </w:pPr>
    </w:p>
    <w:p w:rsidR="00061788" w:rsidRDefault="00061788" w:rsidP="00DB06A0">
      <w:pPr>
        <w:jc w:val="both"/>
        <w:rPr>
          <w:rFonts w:ascii="Arial" w:hAnsi="Arial" w:cs="Arial"/>
          <w:b/>
          <w:sz w:val="24"/>
          <w:szCs w:val="24"/>
        </w:rPr>
      </w:pPr>
    </w:p>
    <w:p w:rsidR="00061788" w:rsidRDefault="00061788" w:rsidP="00DB06A0">
      <w:pPr>
        <w:jc w:val="both"/>
        <w:rPr>
          <w:rFonts w:ascii="Arial" w:hAnsi="Arial" w:cs="Arial"/>
          <w:b/>
          <w:sz w:val="24"/>
          <w:szCs w:val="24"/>
        </w:rPr>
      </w:pPr>
    </w:p>
    <w:p w:rsidR="00061788" w:rsidRDefault="00061788" w:rsidP="00DB06A0">
      <w:pPr>
        <w:jc w:val="both"/>
        <w:rPr>
          <w:rFonts w:ascii="Arial" w:hAnsi="Arial" w:cs="Arial"/>
          <w:b/>
          <w:sz w:val="24"/>
          <w:szCs w:val="24"/>
        </w:rPr>
      </w:pPr>
    </w:p>
    <w:p w:rsidR="00B57A22" w:rsidRDefault="00B57A22" w:rsidP="00DB06A0">
      <w:pPr>
        <w:jc w:val="both"/>
        <w:rPr>
          <w:rFonts w:ascii="Arial" w:hAnsi="Arial" w:cs="Arial"/>
          <w:b/>
          <w:sz w:val="24"/>
          <w:szCs w:val="24"/>
        </w:rPr>
      </w:pPr>
    </w:p>
    <w:p w:rsidR="00061788" w:rsidRDefault="00061788" w:rsidP="00DB06A0">
      <w:pPr>
        <w:jc w:val="both"/>
        <w:rPr>
          <w:rFonts w:ascii="Arial" w:hAnsi="Arial" w:cs="Arial"/>
          <w:b/>
          <w:sz w:val="24"/>
          <w:szCs w:val="24"/>
        </w:rPr>
      </w:pPr>
    </w:p>
    <w:p w:rsidR="00061788" w:rsidRDefault="00061788" w:rsidP="00DB06A0">
      <w:pPr>
        <w:jc w:val="both"/>
        <w:rPr>
          <w:rFonts w:ascii="Arial" w:hAnsi="Arial" w:cs="Arial"/>
          <w:b/>
          <w:sz w:val="24"/>
          <w:szCs w:val="24"/>
        </w:rPr>
      </w:pPr>
    </w:p>
    <w:p w:rsidR="00DB44E4" w:rsidRDefault="00DB44E4" w:rsidP="00DB06A0">
      <w:pPr>
        <w:jc w:val="both"/>
        <w:rPr>
          <w:rFonts w:ascii="Arial" w:hAnsi="Arial" w:cs="Arial"/>
          <w:b/>
          <w:sz w:val="24"/>
          <w:szCs w:val="24"/>
        </w:rPr>
      </w:pPr>
    </w:p>
    <w:p w:rsidR="00DB44E4" w:rsidRDefault="00DB44E4" w:rsidP="00DB06A0">
      <w:pPr>
        <w:jc w:val="both"/>
        <w:rPr>
          <w:rFonts w:ascii="Arial" w:hAnsi="Arial" w:cs="Arial"/>
          <w:b/>
          <w:sz w:val="24"/>
          <w:szCs w:val="24"/>
        </w:rPr>
      </w:pPr>
    </w:p>
    <w:p w:rsidR="00DB44E4" w:rsidRDefault="00DB44E4" w:rsidP="00DB06A0">
      <w:pPr>
        <w:jc w:val="both"/>
        <w:rPr>
          <w:rFonts w:ascii="Arial" w:hAnsi="Arial" w:cs="Arial"/>
          <w:b/>
          <w:sz w:val="24"/>
          <w:szCs w:val="24"/>
        </w:rPr>
      </w:pPr>
    </w:p>
    <w:p w:rsidR="00061788" w:rsidRDefault="00061788" w:rsidP="00DB06A0">
      <w:pPr>
        <w:jc w:val="both"/>
        <w:rPr>
          <w:rFonts w:ascii="Arial" w:hAnsi="Arial" w:cs="Arial"/>
          <w:b/>
          <w:sz w:val="24"/>
          <w:szCs w:val="24"/>
        </w:rPr>
      </w:pPr>
    </w:p>
    <w:p w:rsidR="00061788" w:rsidRDefault="00061788" w:rsidP="00DB06A0">
      <w:pPr>
        <w:jc w:val="both"/>
        <w:rPr>
          <w:rFonts w:ascii="Arial" w:hAnsi="Arial" w:cs="Arial"/>
          <w:b/>
          <w:sz w:val="24"/>
          <w:szCs w:val="24"/>
        </w:rPr>
      </w:pPr>
    </w:p>
    <w:p w:rsidR="00B57A22" w:rsidRDefault="00B57A22" w:rsidP="00DB06A0">
      <w:pPr>
        <w:jc w:val="both"/>
        <w:rPr>
          <w:rFonts w:ascii="Arial" w:hAnsi="Arial" w:cs="Arial"/>
          <w:b/>
          <w:sz w:val="24"/>
          <w:szCs w:val="24"/>
        </w:rPr>
      </w:pPr>
    </w:p>
    <w:p w:rsidR="00061788" w:rsidRDefault="00061788" w:rsidP="0083386F">
      <w:pPr>
        <w:spacing w:line="360" w:lineRule="auto"/>
        <w:jc w:val="center"/>
        <w:rPr>
          <w:rFonts w:ascii="Arial" w:hAnsi="Arial" w:cs="Arial"/>
          <w:b/>
          <w:sz w:val="24"/>
          <w:szCs w:val="24"/>
        </w:rPr>
      </w:pPr>
      <w:r>
        <w:rPr>
          <w:rFonts w:ascii="Arial" w:hAnsi="Arial" w:cs="Arial"/>
          <w:b/>
          <w:sz w:val="24"/>
          <w:szCs w:val="24"/>
        </w:rPr>
        <w:lastRenderedPageBreak/>
        <w:t>Figura N°</w:t>
      </w:r>
      <w:r w:rsidR="00DC7EC7">
        <w:rPr>
          <w:rFonts w:ascii="Arial" w:hAnsi="Arial" w:cs="Arial"/>
          <w:b/>
          <w:sz w:val="24"/>
          <w:szCs w:val="24"/>
        </w:rPr>
        <w:t>1</w:t>
      </w:r>
      <w:r w:rsidR="0083386F">
        <w:rPr>
          <w:rFonts w:ascii="Arial" w:hAnsi="Arial" w:cs="Arial"/>
          <w:b/>
          <w:sz w:val="24"/>
          <w:szCs w:val="24"/>
        </w:rPr>
        <w:t xml:space="preserve"> Tablero Principal del Ambulatorio Rural II</w:t>
      </w:r>
      <w:r w:rsidR="001E1C07">
        <w:rPr>
          <w:rFonts w:ascii="Arial" w:hAnsi="Arial" w:cs="Arial"/>
          <w:b/>
          <w:sz w:val="24"/>
          <w:szCs w:val="24"/>
        </w:rPr>
        <w:t>.</w:t>
      </w:r>
    </w:p>
    <w:p w:rsidR="00061788" w:rsidRDefault="00061788" w:rsidP="00061788">
      <w:pPr>
        <w:jc w:val="center"/>
        <w:rPr>
          <w:rFonts w:ascii="Arial" w:hAnsi="Arial" w:cs="Arial"/>
          <w:b/>
          <w:sz w:val="24"/>
          <w:szCs w:val="24"/>
        </w:rPr>
      </w:pPr>
      <w:r>
        <w:rPr>
          <w:noProof/>
          <w:lang w:val="es-ES_tradnl" w:eastAsia="es-ES_tradnl"/>
        </w:rPr>
        <w:drawing>
          <wp:inline distT="0" distB="0" distL="0" distR="0">
            <wp:extent cx="4400550" cy="296541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2044" cy="2966421"/>
                    </a:xfrm>
                    <a:prstGeom prst="rect">
                      <a:avLst/>
                    </a:prstGeom>
                    <a:solidFill>
                      <a:srgbClr val="FFFFFF"/>
                    </a:solidFill>
                    <a:ln>
                      <a:noFill/>
                    </a:ln>
                  </pic:spPr>
                </pic:pic>
              </a:graphicData>
            </a:graphic>
          </wp:inline>
        </w:drawing>
      </w:r>
    </w:p>
    <w:p w:rsidR="00061788" w:rsidRDefault="0083386F" w:rsidP="0083386F">
      <w:pPr>
        <w:jc w:val="center"/>
        <w:rPr>
          <w:rFonts w:ascii="Arial" w:hAnsi="Arial" w:cs="Arial"/>
          <w:b/>
          <w:sz w:val="24"/>
          <w:szCs w:val="24"/>
        </w:rPr>
      </w:pPr>
      <w:r>
        <w:rPr>
          <w:rFonts w:ascii="Arial" w:hAnsi="Arial" w:cs="Arial"/>
          <w:b/>
          <w:sz w:val="24"/>
          <w:szCs w:val="24"/>
        </w:rPr>
        <w:t>Fuente: Autores.</w:t>
      </w:r>
    </w:p>
    <w:p w:rsidR="00061788" w:rsidRDefault="00061788" w:rsidP="00DC7EC7">
      <w:pPr>
        <w:spacing w:line="360" w:lineRule="auto"/>
        <w:ind w:left="360"/>
        <w:jc w:val="center"/>
        <w:rPr>
          <w:rFonts w:ascii="Arial" w:hAnsi="Arial" w:cs="Arial"/>
          <w:b/>
          <w:sz w:val="24"/>
          <w:szCs w:val="24"/>
        </w:rPr>
      </w:pPr>
      <w:r>
        <w:rPr>
          <w:rFonts w:ascii="Arial" w:hAnsi="Arial" w:cs="Arial"/>
          <w:b/>
          <w:sz w:val="24"/>
          <w:szCs w:val="24"/>
        </w:rPr>
        <w:t>Figura N</w:t>
      </w:r>
      <w:r w:rsidR="00DC7EC7">
        <w:rPr>
          <w:rFonts w:ascii="Arial" w:hAnsi="Arial" w:cs="Arial"/>
          <w:b/>
          <w:sz w:val="24"/>
          <w:szCs w:val="24"/>
        </w:rPr>
        <w:t>°2</w:t>
      </w:r>
      <w:r>
        <w:rPr>
          <w:rFonts w:ascii="Arial" w:hAnsi="Arial" w:cs="Arial"/>
          <w:b/>
          <w:sz w:val="24"/>
          <w:szCs w:val="24"/>
        </w:rPr>
        <w:t>.</w:t>
      </w:r>
      <w:r w:rsidR="0083386F">
        <w:rPr>
          <w:rFonts w:ascii="Arial" w:hAnsi="Arial" w:cs="Arial"/>
          <w:b/>
          <w:sz w:val="24"/>
          <w:szCs w:val="24"/>
        </w:rPr>
        <w:t xml:space="preserve"> Medidor del Ambulatorio</w:t>
      </w:r>
      <w:r w:rsidR="001E1C07">
        <w:rPr>
          <w:rFonts w:ascii="Arial" w:hAnsi="Arial" w:cs="Arial"/>
          <w:b/>
          <w:sz w:val="24"/>
          <w:szCs w:val="24"/>
        </w:rPr>
        <w:t>.</w:t>
      </w:r>
      <w:r>
        <w:rPr>
          <w:noProof/>
          <w:lang w:val="es-ES_tradnl" w:eastAsia="es-ES_tradnl"/>
        </w:rPr>
        <w:drawing>
          <wp:inline distT="0" distB="0" distL="0" distR="0">
            <wp:extent cx="4135755" cy="3423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5755" cy="3423920"/>
                    </a:xfrm>
                    <a:prstGeom prst="rect">
                      <a:avLst/>
                    </a:prstGeom>
                    <a:solidFill>
                      <a:srgbClr val="FFFFFF"/>
                    </a:solidFill>
                    <a:ln>
                      <a:noFill/>
                    </a:ln>
                  </pic:spPr>
                </pic:pic>
              </a:graphicData>
            </a:graphic>
          </wp:inline>
        </w:drawing>
      </w:r>
    </w:p>
    <w:p w:rsidR="00061788" w:rsidRDefault="0083386F" w:rsidP="0083386F">
      <w:pPr>
        <w:jc w:val="center"/>
        <w:rPr>
          <w:rFonts w:ascii="Arial" w:hAnsi="Arial" w:cs="Arial"/>
          <w:b/>
          <w:sz w:val="24"/>
          <w:szCs w:val="24"/>
        </w:rPr>
      </w:pPr>
      <w:r>
        <w:rPr>
          <w:rFonts w:ascii="Arial" w:hAnsi="Arial" w:cs="Arial"/>
          <w:b/>
          <w:sz w:val="24"/>
          <w:szCs w:val="24"/>
        </w:rPr>
        <w:t>Fuente: Autores.</w:t>
      </w:r>
    </w:p>
    <w:p w:rsidR="00061788" w:rsidRDefault="00061788" w:rsidP="00BB536B">
      <w:pPr>
        <w:spacing w:line="360" w:lineRule="auto"/>
        <w:ind w:left="360"/>
        <w:jc w:val="center"/>
        <w:rPr>
          <w:rFonts w:ascii="Arial" w:hAnsi="Arial" w:cs="Arial"/>
          <w:b/>
          <w:sz w:val="24"/>
          <w:szCs w:val="24"/>
        </w:rPr>
      </w:pPr>
      <w:r>
        <w:rPr>
          <w:rFonts w:ascii="Arial" w:hAnsi="Arial" w:cs="Arial"/>
          <w:b/>
          <w:sz w:val="24"/>
          <w:szCs w:val="24"/>
        </w:rPr>
        <w:lastRenderedPageBreak/>
        <w:t>Figura N°</w:t>
      </w:r>
      <w:r w:rsidR="00DC7EC7">
        <w:rPr>
          <w:rFonts w:ascii="Arial" w:hAnsi="Arial" w:cs="Arial"/>
          <w:b/>
          <w:sz w:val="24"/>
          <w:szCs w:val="24"/>
        </w:rPr>
        <w:t>3</w:t>
      </w:r>
      <w:r w:rsidR="00BB536B">
        <w:rPr>
          <w:rFonts w:ascii="Arial" w:hAnsi="Arial" w:cs="Arial"/>
          <w:b/>
          <w:sz w:val="24"/>
          <w:szCs w:val="24"/>
        </w:rPr>
        <w:t xml:space="preserve"> Acometida Bifásica del Ambulatorio</w:t>
      </w:r>
    </w:p>
    <w:p w:rsidR="00061788" w:rsidRDefault="00061788" w:rsidP="00061788">
      <w:pPr>
        <w:jc w:val="center"/>
        <w:rPr>
          <w:rFonts w:ascii="Arial" w:hAnsi="Arial" w:cs="Arial"/>
          <w:b/>
          <w:sz w:val="24"/>
          <w:szCs w:val="24"/>
        </w:rPr>
      </w:pPr>
      <w:r>
        <w:rPr>
          <w:noProof/>
          <w:lang w:val="es-ES_tradnl" w:eastAsia="es-ES_tradnl"/>
        </w:rPr>
        <w:drawing>
          <wp:inline distT="0" distB="0" distL="0" distR="0">
            <wp:extent cx="3455670" cy="29343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5670" cy="2934335"/>
                    </a:xfrm>
                    <a:prstGeom prst="rect">
                      <a:avLst/>
                    </a:prstGeom>
                    <a:solidFill>
                      <a:srgbClr val="FFFFFF"/>
                    </a:solidFill>
                    <a:ln>
                      <a:noFill/>
                    </a:ln>
                  </pic:spPr>
                </pic:pic>
              </a:graphicData>
            </a:graphic>
          </wp:inline>
        </w:drawing>
      </w:r>
    </w:p>
    <w:p w:rsidR="00061788" w:rsidRDefault="00BB536B" w:rsidP="00061788">
      <w:pPr>
        <w:jc w:val="center"/>
        <w:rPr>
          <w:rFonts w:ascii="Arial" w:hAnsi="Arial" w:cs="Arial"/>
          <w:b/>
          <w:sz w:val="24"/>
          <w:szCs w:val="24"/>
        </w:rPr>
      </w:pPr>
      <w:r>
        <w:rPr>
          <w:rFonts w:ascii="Arial" w:hAnsi="Arial" w:cs="Arial"/>
          <w:b/>
          <w:sz w:val="24"/>
          <w:szCs w:val="24"/>
        </w:rPr>
        <w:t>Fuente: Autores.</w:t>
      </w:r>
    </w:p>
    <w:p w:rsidR="00061788" w:rsidRDefault="00061788" w:rsidP="00BB536B">
      <w:pPr>
        <w:spacing w:line="360" w:lineRule="auto"/>
        <w:jc w:val="center"/>
        <w:rPr>
          <w:rFonts w:ascii="Arial" w:hAnsi="Arial" w:cs="Arial"/>
          <w:b/>
          <w:sz w:val="24"/>
          <w:szCs w:val="24"/>
        </w:rPr>
      </w:pPr>
      <w:r>
        <w:rPr>
          <w:rFonts w:ascii="Arial" w:hAnsi="Arial" w:cs="Arial"/>
          <w:b/>
          <w:sz w:val="24"/>
          <w:szCs w:val="24"/>
        </w:rPr>
        <w:t>Figura N°</w:t>
      </w:r>
      <w:r w:rsidR="00DC7EC7">
        <w:rPr>
          <w:rFonts w:ascii="Arial" w:hAnsi="Arial" w:cs="Arial"/>
          <w:b/>
          <w:sz w:val="24"/>
          <w:szCs w:val="24"/>
        </w:rPr>
        <w:t>4</w:t>
      </w:r>
      <w:r>
        <w:rPr>
          <w:rFonts w:ascii="Arial" w:hAnsi="Arial" w:cs="Arial"/>
          <w:b/>
          <w:sz w:val="24"/>
          <w:szCs w:val="24"/>
        </w:rPr>
        <w:t>.</w:t>
      </w:r>
      <w:r w:rsidR="00BB536B">
        <w:rPr>
          <w:rFonts w:ascii="Arial" w:hAnsi="Arial" w:cs="Arial"/>
          <w:b/>
          <w:sz w:val="24"/>
          <w:szCs w:val="24"/>
        </w:rPr>
        <w:t xml:space="preserve"> Compresor dañado (120V)</w:t>
      </w:r>
    </w:p>
    <w:p w:rsidR="00061788" w:rsidRDefault="00061788" w:rsidP="00061788">
      <w:pPr>
        <w:jc w:val="center"/>
        <w:rPr>
          <w:rFonts w:ascii="Arial" w:hAnsi="Arial" w:cs="Arial"/>
          <w:b/>
          <w:sz w:val="24"/>
          <w:szCs w:val="24"/>
        </w:rPr>
      </w:pPr>
      <w:r>
        <w:rPr>
          <w:noProof/>
          <w:lang w:val="es-ES_tradnl" w:eastAsia="es-ES_tradnl"/>
        </w:rPr>
        <w:drawing>
          <wp:inline distT="0" distB="0" distL="0" distR="0">
            <wp:extent cx="3509010" cy="26898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9010" cy="2689860"/>
                    </a:xfrm>
                    <a:prstGeom prst="rect">
                      <a:avLst/>
                    </a:prstGeom>
                    <a:solidFill>
                      <a:srgbClr val="FFFFFF"/>
                    </a:solidFill>
                    <a:ln>
                      <a:noFill/>
                    </a:ln>
                  </pic:spPr>
                </pic:pic>
              </a:graphicData>
            </a:graphic>
          </wp:inline>
        </w:drawing>
      </w:r>
    </w:p>
    <w:p w:rsidR="00061788" w:rsidRDefault="00BB536B" w:rsidP="00061788">
      <w:pPr>
        <w:jc w:val="center"/>
        <w:rPr>
          <w:rFonts w:ascii="Arial" w:hAnsi="Arial" w:cs="Arial"/>
          <w:b/>
          <w:sz w:val="24"/>
          <w:szCs w:val="24"/>
        </w:rPr>
      </w:pPr>
      <w:r>
        <w:rPr>
          <w:rFonts w:ascii="Arial" w:hAnsi="Arial" w:cs="Arial"/>
          <w:b/>
          <w:sz w:val="24"/>
          <w:szCs w:val="24"/>
        </w:rPr>
        <w:t>Fuente: Autores.</w:t>
      </w:r>
    </w:p>
    <w:p w:rsidR="00061788" w:rsidRDefault="00061788" w:rsidP="00061788">
      <w:pPr>
        <w:jc w:val="center"/>
        <w:rPr>
          <w:rFonts w:ascii="Arial" w:hAnsi="Arial" w:cs="Arial"/>
          <w:b/>
          <w:sz w:val="24"/>
          <w:szCs w:val="24"/>
        </w:rPr>
      </w:pPr>
    </w:p>
    <w:p w:rsidR="00061788" w:rsidRDefault="00061788" w:rsidP="00061788">
      <w:pPr>
        <w:jc w:val="center"/>
        <w:rPr>
          <w:rFonts w:ascii="Arial" w:hAnsi="Arial" w:cs="Arial"/>
          <w:b/>
          <w:sz w:val="24"/>
          <w:szCs w:val="24"/>
        </w:rPr>
      </w:pPr>
    </w:p>
    <w:p w:rsidR="00061788" w:rsidRDefault="00913585" w:rsidP="00061788">
      <w:pPr>
        <w:jc w:val="center"/>
        <w:rPr>
          <w:rFonts w:ascii="Arial" w:hAnsi="Arial" w:cs="Arial"/>
          <w:b/>
          <w:sz w:val="24"/>
          <w:szCs w:val="24"/>
        </w:rPr>
      </w:pPr>
      <w:r>
        <w:rPr>
          <w:rFonts w:ascii="Arial" w:hAnsi="Arial" w:cs="Arial"/>
          <w:b/>
          <w:sz w:val="24"/>
          <w:szCs w:val="24"/>
        </w:rPr>
        <w:lastRenderedPageBreak/>
        <w:t xml:space="preserve">Figura N°5. </w:t>
      </w:r>
      <w:proofErr w:type="spellStart"/>
      <w:r>
        <w:rPr>
          <w:rFonts w:ascii="Arial" w:hAnsi="Arial" w:cs="Arial"/>
          <w:b/>
          <w:sz w:val="24"/>
          <w:szCs w:val="24"/>
        </w:rPr>
        <w:t>Subtablero</w:t>
      </w:r>
      <w:proofErr w:type="spellEnd"/>
      <w:r>
        <w:rPr>
          <w:rFonts w:ascii="Arial" w:hAnsi="Arial" w:cs="Arial"/>
          <w:b/>
          <w:sz w:val="24"/>
          <w:szCs w:val="24"/>
        </w:rPr>
        <w:t xml:space="preserve"> </w:t>
      </w:r>
      <w:proofErr w:type="spellStart"/>
      <w:r>
        <w:rPr>
          <w:rFonts w:ascii="Arial" w:hAnsi="Arial" w:cs="Arial"/>
          <w:b/>
          <w:sz w:val="24"/>
          <w:szCs w:val="24"/>
        </w:rPr>
        <w:t>Nro</w:t>
      </w:r>
      <w:proofErr w:type="spellEnd"/>
      <w:r>
        <w:rPr>
          <w:rFonts w:ascii="Arial" w:hAnsi="Arial" w:cs="Arial"/>
          <w:b/>
          <w:sz w:val="24"/>
          <w:szCs w:val="24"/>
        </w:rPr>
        <w:t xml:space="preserve"> 1 bifásico del Ambulatorio.</w:t>
      </w:r>
    </w:p>
    <w:p w:rsidR="00913585" w:rsidRDefault="00913585" w:rsidP="00061788">
      <w:pPr>
        <w:jc w:val="center"/>
        <w:rPr>
          <w:rFonts w:ascii="Arial" w:hAnsi="Arial" w:cs="Arial"/>
          <w:b/>
          <w:sz w:val="24"/>
          <w:szCs w:val="24"/>
        </w:rPr>
      </w:pPr>
      <w:r>
        <w:rPr>
          <w:rFonts w:ascii="Arial" w:hAnsi="Arial" w:cs="Arial"/>
          <w:b/>
          <w:noProof/>
          <w:sz w:val="24"/>
          <w:szCs w:val="24"/>
          <w:lang w:val="es-ES_tradnl" w:eastAsia="es-ES_tradnl"/>
        </w:rPr>
        <w:drawing>
          <wp:inline distT="0" distB="0" distL="0" distR="0">
            <wp:extent cx="4631267" cy="3473712"/>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tablero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32898" cy="3474935"/>
                    </a:xfrm>
                    <a:prstGeom prst="rect">
                      <a:avLst/>
                    </a:prstGeom>
                  </pic:spPr>
                </pic:pic>
              </a:graphicData>
            </a:graphic>
          </wp:inline>
        </w:drawing>
      </w:r>
    </w:p>
    <w:p w:rsidR="00913585" w:rsidRDefault="00913585" w:rsidP="00061788">
      <w:pPr>
        <w:jc w:val="center"/>
        <w:rPr>
          <w:rFonts w:ascii="Arial" w:hAnsi="Arial" w:cs="Arial"/>
          <w:b/>
          <w:sz w:val="24"/>
          <w:szCs w:val="24"/>
        </w:rPr>
      </w:pPr>
      <w:r>
        <w:rPr>
          <w:rFonts w:ascii="Arial" w:hAnsi="Arial" w:cs="Arial"/>
          <w:b/>
          <w:sz w:val="24"/>
          <w:szCs w:val="24"/>
        </w:rPr>
        <w:t>Fuente: Autores.</w:t>
      </w:r>
    </w:p>
    <w:p w:rsidR="00913585" w:rsidRDefault="00913585" w:rsidP="00061788">
      <w:pPr>
        <w:jc w:val="center"/>
        <w:rPr>
          <w:rFonts w:ascii="Arial" w:hAnsi="Arial" w:cs="Arial"/>
          <w:b/>
          <w:sz w:val="24"/>
          <w:szCs w:val="24"/>
        </w:rPr>
      </w:pPr>
      <w:r>
        <w:rPr>
          <w:rFonts w:ascii="Arial" w:hAnsi="Arial" w:cs="Arial"/>
          <w:b/>
          <w:sz w:val="24"/>
          <w:szCs w:val="24"/>
        </w:rPr>
        <w:t xml:space="preserve">Figura N°6. </w:t>
      </w:r>
      <w:proofErr w:type="spellStart"/>
      <w:r>
        <w:rPr>
          <w:rFonts w:ascii="Arial" w:hAnsi="Arial" w:cs="Arial"/>
          <w:b/>
          <w:sz w:val="24"/>
          <w:szCs w:val="24"/>
        </w:rPr>
        <w:t>Subtablero</w:t>
      </w:r>
      <w:proofErr w:type="spellEnd"/>
      <w:r>
        <w:rPr>
          <w:rFonts w:ascii="Arial" w:hAnsi="Arial" w:cs="Arial"/>
          <w:b/>
          <w:sz w:val="24"/>
          <w:szCs w:val="24"/>
        </w:rPr>
        <w:t xml:space="preserve"> </w:t>
      </w:r>
      <w:proofErr w:type="spellStart"/>
      <w:r>
        <w:rPr>
          <w:rFonts w:ascii="Arial" w:hAnsi="Arial" w:cs="Arial"/>
          <w:b/>
          <w:sz w:val="24"/>
          <w:szCs w:val="24"/>
        </w:rPr>
        <w:t>Nro</w:t>
      </w:r>
      <w:proofErr w:type="spellEnd"/>
      <w:r>
        <w:rPr>
          <w:rFonts w:ascii="Arial" w:hAnsi="Arial" w:cs="Arial"/>
          <w:b/>
          <w:sz w:val="24"/>
          <w:szCs w:val="24"/>
        </w:rPr>
        <w:t xml:space="preserve"> 2 bifásico del Ambulatorio.</w:t>
      </w:r>
    </w:p>
    <w:p w:rsidR="00913585" w:rsidRDefault="00913585" w:rsidP="00061788">
      <w:pPr>
        <w:jc w:val="center"/>
        <w:rPr>
          <w:rFonts w:ascii="Arial" w:hAnsi="Arial" w:cs="Arial"/>
          <w:b/>
          <w:sz w:val="24"/>
          <w:szCs w:val="24"/>
        </w:rPr>
      </w:pPr>
      <w:r>
        <w:rPr>
          <w:rFonts w:ascii="Arial" w:hAnsi="Arial" w:cs="Arial"/>
          <w:b/>
          <w:noProof/>
          <w:sz w:val="24"/>
          <w:szCs w:val="24"/>
          <w:lang w:val="es-ES_tradnl" w:eastAsia="es-ES_tradnl"/>
        </w:rPr>
        <w:drawing>
          <wp:inline distT="0" distB="0" distL="0" distR="0">
            <wp:extent cx="4267200" cy="3200642"/>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tablero2.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68703" cy="3201770"/>
                    </a:xfrm>
                    <a:prstGeom prst="rect">
                      <a:avLst/>
                    </a:prstGeom>
                  </pic:spPr>
                </pic:pic>
              </a:graphicData>
            </a:graphic>
          </wp:inline>
        </w:drawing>
      </w:r>
    </w:p>
    <w:p w:rsidR="00913585" w:rsidRDefault="00913585" w:rsidP="00061788">
      <w:pPr>
        <w:jc w:val="center"/>
        <w:rPr>
          <w:rFonts w:ascii="Arial" w:hAnsi="Arial" w:cs="Arial"/>
          <w:b/>
          <w:sz w:val="24"/>
          <w:szCs w:val="24"/>
        </w:rPr>
      </w:pPr>
      <w:r>
        <w:rPr>
          <w:rFonts w:ascii="Arial" w:hAnsi="Arial" w:cs="Arial"/>
          <w:b/>
          <w:sz w:val="24"/>
          <w:szCs w:val="24"/>
        </w:rPr>
        <w:t>Fuente: Autores.</w:t>
      </w:r>
    </w:p>
    <w:p w:rsidR="00061788" w:rsidRDefault="00061788" w:rsidP="008118EA">
      <w:pPr>
        <w:pStyle w:val="Prrafodelista1"/>
        <w:spacing w:line="360" w:lineRule="auto"/>
        <w:jc w:val="center"/>
        <w:rPr>
          <w:rFonts w:ascii="Arial" w:hAnsi="Arial" w:cs="Arial"/>
          <w:b/>
          <w:sz w:val="24"/>
          <w:szCs w:val="24"/>
        </w:rPr>
      </w:pPr>
      <w:r>
        <w:rPr>
          <w:rFonts w:ascii="Arial" w:hAnsi="Arial" w:cs="Arial"/>
          <w:b/>
          <w:sz w:val="24"/>
          <w:szCs w:val="24"/>
        </w:rPr>
        <w:lastRenderedPageBreak/>
        <w:t>Figura N°</w:t>
      </w:r>
      <w:r w:rsidR="00913585">
        <w:rPr>
          <w:rFonts w:ascii="Arial" w:hAnsi="Arial" w:cs="Arial"/>
          <w:b/>
          <w:sz w:val="24"/>
          <w:szCs w:val="24"/>
        </w:rPr>
        <w:t>7</w:t>
      </w:r>
      <w:r>
        <w:rPr>
          <w:rFonts w:ascii="Arial" w:hAnsi="Arial" w:cs="Arial"/>
          <w:b/>
          <w:sz w:val="24"/>
          <w:szCs w:val="24"/>
        </w:rPr>
        <w:t>.</w:t>
      </w:r>
      <w:r w:rsidR="008118EA" w:rsidRPr="008118EA">
        <w:rPr>
          <w:rFonts w:ascii="Arial" w:hAnsi="Arial" w:cs="Arial"/>
          <w:b/>
          <w:sz w:val="24"/>
          <w:szCs w:val="24"/>
        </w:rPr>
        <w:t xml:space="preserve"> </w:t>
      </w:r>
      <w:r w:rsidR="008118EA">
        <w:rPr>
          <w:rFonts w:ascii="Arial" w:hAnsi="Arial" w:cs="Arial"/>
          <w:b/>
          <w:sz w:val="24"/>
          <w:szCs w:val="24"/>
        </w:rPr>
        <w:t>Capacidad de conducción de corriente (A) AWG-TW y THW bien sea por medio de conducto o al aire libre</w:t>
      </w:r>
      <w:r w:rsidR="00503D72">
        <w:rPr>
          <w:rFonts w:ascii="Arial" w:hAnsi="Arial" w:cs="Arial"/>
          <w:b/>
          <w:sz w:val="24"/>
          <w:szCs w:val="24"/>
        </w:rPr>
        <w:t>.</w:t>
      </w:r>
      <w:r>
        <w:rPr>
          <w:noProof/>
          <w:lang w:val="es-ES_tradnl" w:eastAsia="es-ES_tradnl"/>
        </w:rPr>
        <w:drawing>
          <wp:inline distT="0" distB="0" distL="0" distR="0">
            <wp:extent cx="5231219" cy="2251269"/>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781" cy="2254093"/>
                    </a:xfrm>
                    <a:prstGeom prst="rect">
                      <a:avLst/>
                    </a:prstGeom>
                    <a:solidFill>
                      <a:srgbClr val="FFFFFF"/>
                    </a:solidFill>
                    <a:ln>
                      <a:noFill/>
                    </a:ln>
                  </pic:spPr>
                </pic:pic>
              </a:graphicData>
            </a:graphic>
          </wp:inline>
        </w:drawing>
      </w:r>
    </w:p>
    <w:p w:rsidR="00061788" w:rsidRDefault="008118EA" w:rsidP="00061788">
      <w:pPr>
        <w:jc w:val="center"/>
        <w:rPr>
          <w:rFonts w:ascii="Arial" w:hAnsi="Arial" w:cs="Arial"/>
          <w:b/>
          <w:sz w:val="24"/>
          <w:szCs w:val="24"/>
        </w:rPr>
      </w:pPr>
      <w:r>
        <w:rPr>
          <w:rFonts w:ascii="Arial" w:hAnsi="Arial" w:cs="Arial"/>
          <w:b/>
          <w:sz w:val="24"/>
          <w:szCs w:val="24"/>
        </w:rPr>
        <w:t>Fuente: Autores.</w:t>
      </w:r>
    </w:p>
    <w:p w:rsidR="00913585" w:rsidRDefault="00913585" w:rsidP="00061788">
      <w:pPr>
        <w:jc w:val="center"/>
        <w:rPr>
          <w:rFonts w:ascii="Arial" w:hAnsi="Arial" w:cs="Arial"/>
          <w:b/>
          <w:sz w:val="24"/>
          <w:szCs w:val="24"/>
        </w:rPr>
      </w:pPr>
    </w:p>
    <w:p w:rsidR="00061788" w:rsidRDefault="00061788" w:rsidP="00061788">
      <w:pPr>
        <w:jc w:val="center"/>
        <w:rPr>
          <w:rFonts w:ascii="Arial" w:hAnsi="Arial" w:cs="Arial"/>
          <w:b/>
          <w:sz w:val="24"/>
          <w:szCs w:val="24"/>
        </w:rPr>
      </w:pPr>
      <w:r>
        <w:rPr>
          <w:rFonts w:ascii="Arial" w:hAnsi="Arial" w:cs="Arial"/>
          <w:b/>
          <w:sz w:val="24"/>
          <w:szCs w:val="24"/>
        </w:rPr>
        <w:t>Figura N°</w:t>
      </w:r>
      <w:r w:rsidR="00913585">
        <w:rPr>
          <w:rFonts w:ascii="Arial" w:hAnsi="Arial" w:cs="Arial"/>
          <w:b/>
          <w:sz w:val="24"/>
          <w:szCs w:val="24"/>
        </w:rPr>
        <w:t>8</w:t>
      </w:r>
      <w:r>
        <w:rPr>
          <w:rFonts w:ascii="Arial" w:hAnsi="Arial" w:cs="Arial"/>
          <w:b/>
          <w:sz w:val="24"/>
          <w:szCs w:val="24"/>
        </w:rPr>
        <w:t>.</w:t>
      </w:r>
      <w:r w:rsidR="008118EA">
        <w:rPr>
          <w:rFonts w:ascii="Arial" w:hAnsi="Arial" w:cs="Arial"/>
          <w:b/>
          <w:sz w:val="24"/>
          <w:szCs w:val="24"/>
        </w:rPr>
        <w:t xml:space="preserve"> Número máximo de conductores por ducto.</w:t>
      </w:r>
    </w:p>
    <w:p w:rsidR="00061788" w:rsidRDefault="00061788" w:rsidP="00061788">
      <w:pPr>
        <w:jc w:val="center"/>
        <w:rPr>
          <w:rFonts w:ascii="Arial" w:hAnsi="Arial" w:cs="Arial"/>
          <w:b/>
          <w:sz w:val="24"/>
          <w:szCs w:val="24"/>
        </w:rPr>
      </w:pPr>
      <w:r>
        <w:rPr>
          <w:noProof/>
          <w:lang w:val="es-ES_tradnl" w:eastAsia="es-ES_tradnl"/>
        </w:rPr>
        <w:drawing>
          <wp:inline distT="0" distB="0" distL="0" distR="0">
            <wp:extent cx="4752975" cy="3381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3381375"/>
                    </a:xfrm>
                    <a:prstGeom prst="rect">
                      <a:avLst/>
                    </a:prstGeom>
                    <a:solidFill>
                      <a:srgbClr val="FFFFFF"/>
                    </a:solidFill>
                    <a:ln>
                      <a:noFill/>
                    </a:ln>
                  </pic:spPr>
                </pic:pic>
              </a:graphicData>
            </a:graphic>
          </wp:inline>
        </w:drawing>
      </w:r>
    </w:p>
    <w:p w:rsidR="00061788" w:rsidRDefault="008118EA" w:rsidP="00061788">
      <w:pPr>
        <w:jc w:val="center"/>
        <w:rPr>
          <w:rFonts w:ascii="Arial" w:hAnsi="Arial" w:cs="Arial"/>
          <w:b/>
          <w:sz w:val="24"/>
          <w:szCs w:val="24"/>
        </w:rPr>
      </w:pPr>
      <w:r>
        <w:rPr>
          <w:rFonts w:ascii="Arial" w:hAnsi="Arial" w:cs="Arial"/>
          <w:b/>
          <w:sz w:val="24"/>
          <w:szCs w:val="24"/>
        </w:rPr>
        <w:t>Fuente: Autores.</w:t>
      </w:r>
    </w:p>
    <w:p w:rsidR="005959DD" w:rsidRDefault="00061788" w:rsidP="005959DD">
      <w:pPr>
        <w:jc w:val="center"/>
      </w:pPr>
      <w:r>
        <w:rPr>
          <w:noProof/>
          <w:lang w:val="es-ES_tradnl" w:eastAsia="es-ES_tradnl"/>
        </w:rPr>
        <w:lastRenderedPageBreak/>
        <w:drawing>
          <wp:anchor distT="0" distB="0" distL="0" distR="0" simplePos="0" relativeHeight="251663360" behindDoc="0" locked="0" layoutInCell="1" allowOverlap="1">
            <wp:simplePos x="0" y="0"/>
            <wp:positionH relativeFrom="column">
              <wp:posOffset>833120</wp:posOffset>
            </wp:positionH>
            <wp:positionV relativeFrom="paragraph">
              <wp:posOffset>552450</wp:posOffset>
            </wp:positionV>
            <wp:extent cx="4398010" cy="3777615"/>
            <wp:effectExtent l="0" t="0" r="254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8010" cy="3777615"/>
                    </a:xfrm>
                    <a:prstGeom prst="rect">
                      <a:avLst/>
                    </a:prstGeom>
                    <a:solidFill>
                      <a:srgbClr val="FFFFFF"/>
                    </a:solidFill>
                    <a:ln>
                      <a:noFill/>
                    </a:ln>
                  </pic:spPr>
                </pic:pic>
              </a:graphicData>
            </a:graphic>
          </wp:anchor>
        </w:drawing>
      </w:r>
      <w:r>
        <w:rPr>
          <w:rFonts w:ascii="Arial" w:hAnsi="Arial" w:cs="Arial"/>
          <w:b/>
          <w:sz w:val="24"/>
          <w:szCs w:val="24"/>
        </w:rPr>
        <w:t>Tabla N°</w:t>
      </w:r>
      <w:r w:rsidR="00DC7EC7">
        <w:rPr>
          <w:rFonts w:ascii="Arial" w:hAnsi="Arial" w:cs="Arial"/>
          <w:b/>
          <w:sz w:val="24"/>
          <w:szCs w:val="24"/>
        </w:rPr>
        <w:t>1</w:t>
      </w:r>
      <w:r w:rsidR="000728A8">
        <w:rPr>
          <w:rFonts w:ascii="Arial" w:hAnsi="Arial" w:cs="Arial"/>
          <w:b/>
          <w:sz w:val="24"/>
          <w:szCs w:val="24"/>
        </w:rPr>
        <w:t>7</w:t>
      </w:r>
      <w:r>
        <w:rPr>
          <w:rFonts w:ascii="Arial" w:hAnsi="Arial" w:cs="Arial"/>
          <w:b/>
          <w:sz w:val="24"/>
          <w:szCs w:val="24"/>
        </w:rPr>
        <w:t>.</w:t>
      </w:r>
      <w:r w:rsidR="005959DD">
        <w:rPr>
          <w:rFonts w:ascii="Arial" w:hAnsi="Arial" w:cs="Arial"/>
          <w:b/>
          <w:sz w:val="24"/>
          <w:szCs w:val="24"/>
        </w:rPr>
        <w:t xml:space="preserve"> </w:t>
      </w:r>
      <w:r w:rsidR="005959DD">
        <w:rPr>
          <w:rFonts w:ascii="Arial" w:hAnsi="Arial" w:cs="Arial"/>
          <w:b/>
          <w:sz w:val="24"/>
        </w:rPr>
        <w:t>Capacidad de distribución en (A.m) para conductores monopolares de cobre con aislamiento TW</w:t>
      </w:r>
      <w:r w:rsidR="005959DD">
        <w:rPr>
          <w:rFonts w:ascii="Arial" w:hAnsi="Arial" w:cs="Arial"/>
          <w:sz w:val="24"/>
        </w:rPr>
        <w:t>.</w:t>
      </w:r>
    </w:p>
    <w:p w:rsidR="00061788" w:rsidRDefault="005959DD" w:rsidP="00061788">
      <w:pPr>
        <w:jc w:val="center"/>
        <w:rPr>
          <w:rFonts w:ascii="Arial" w:hAnsi="Arial" w:cs="Arial"/>
          <w:b/>
          <w:sz w:val="24"/>
          <w:szCs w:val="24"/>
        </w:rPr>
      </w:pPr>
      <w:r>
        <w:rPr>
          <w:rFonts w:ascii="Arial" w:hAnsi="Arial" w:cs="Arial"/>
          <w:b/>
          <w:sz w:val="24"/>
          <w:szCs w:val="24"/>
        </w:rPr>
        <w:t>Fuente: Autores.</w:t>
      </w:r>
    </w:p>
    <w:p w:rsidR="0074132F" w:rsidRDefault="00061788" w:rsidP="0074132F">
      <w:pPr>
        <w:spacing w:line="360" w:lineRule="auto"/>
        <w:jc w:val="center"/>
      </w:pPr>
      <w:r>
        <w:rPr>
          <w:rFonts w:ascii="Arial" w:hAnsi="Arial" w:cs="Arial"/>
          <w:b/>
          <w:sz w:val="24"/>
          <w:szCs w:val="24"/>
        </w:rPr>
        <w:t>Figura N°</w:t>
      </w:r>
      <w:r w:rsidR="00962230">
        <w:rPr>
          <w:rFonts w:ascii="Arial" w:hAnsi="Arial" w:cs="Arial"/>
          <w:b/>
          <w:sz w:val="24"/>
          <w:szCs w:val="24"/>
        </w:rPr>
        <w:t>9</w:t>
      </w:r>
      <w:r>
        <w:rPr>
          <w:rFonts w:ascii="Arial" w:hAnsi="Arial" w:cs="Arial"/>
          <w:b/>
          <w:sz w:val="24"/>
          <w:szCs w:val="24"/>
        </w:rPr>
        <w:t>.</w:t>
      </w:r>
      <w:r w:rsidR="0074132F">
        <w:rPr>
          <w:rFonts w:ascii="Arial" w:hAnsi="Arial" w:cs="Arial"/>
          <w:b/>
          <w:sz w:val="24"/>
          <w:szCs w:val="24"/>
        </w:rPr>
        <w:t xml:space="preserve"> Diagrama del tablero principal</w:t>
      </w:r>
      <w:r w:rsidR="00503D72">
        <w:rPr>
          <w:rFonts w:ascii="Arial" w:hAnsi="Arial" w:cs="Arial"/>
          <w:b/>
          <w:sz w:val="24"/>
          <w:szCs w:val="24"/>
        </w:rPr>
        <w:t xml:space="preserve"> del Ambulatorio.</w:t>
      </w:r>
    </w:p>
    <w:p w:rsidR="00061788" w:rsidRDefault="00061788" w:rsidP="00061788">
      <w:pPr>
        <w:jc w:val="center"/>
        <w:rPr>
          <w:rFonts w:ascii="Arial" w:hAnsi="Arial" w:cs="Arial"/>
          <w:b/>
          <w:sz w:val="24"/>
          <w:szCs w:val="24"/>
        </w:rPr>
      </w:pPr>
      <w:r>
        <w:rPr>
          <w:noProof/>
          <w:lang w:val="es-ES_tradnl" w:eastAsia="es-ES_tradnl"/>
        </w:rPr>
        <w:drawing>
          <wp:inline distT="0" distB="0" distL="0" distR="0">
            <wp:extent cx="3914775" cy="2720241"/>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7669" cy="2722252"/>
                    </a:xfrm>
                    <a:prstGeom prst="rect">
                      <a:avLst/>
                    </a:prstGeom>
                    <a:solidFill>
                      <a:srgbClr val="FFFFFF"/>
                    </a:solidFill>
                    <a:ln>
                      <a:noFill/>
                    </a:ln>
                  </pic:spPr>
                </pic:pic>
              </a:graphicData>
            </a:graphic>
          </wp:inline>
        </w:drawing>
      </w:r>
    </w:p>
    <w:p w:rsidR="0074132F" w:rsidRDefault="0074132F" w:rsidP="00061788">
      <w:pPr>
        <w:jc w:val="center"/>
        <w:rPr>
          <w:rFonts w:ascii="Arial" w:hAnsi="Arial" w:cs="Arial"/>
          <w:b/>
          <w:sz w:val="24"/>
          <w:szCs w:val="24"/>
        </w:rPr>
      </w:pPr>
      <w:r>
        <w:rPr>
          <w:rFonts w:ascii="Arial" w:hAnsi="Arial" w:cs="Arial"/>
          <w:b/>
          <w:sz w:val="24"/>
          <w:szCs w:val="24"/>
        </w:rPr>
        <w:t>Fuente: Autores.</w:t>
      </w:r>
    </w:p>
    <w:p w:rsidR="0074132F" w:rsidRDefault="0074132F" w:rsidP="0074132F">
      <w:pPr>
        <w:spacing w:line="360" w:lineRule="auto"/>
        <w:jc w:val="center"/>
      </w:pPr>
      <w:r>
        <w:rPr>
          <w:rFonts w:ascii="Arial" w:hAnsi="Arial" w:cs="Arial"/>
          <w:b/>
          <w:sz w:val="24"/>
          <w:szCs w:val="24"/>
        </w:rPr>
        <w:lastRenderedPageBreak/>
        <w:t>Figura N°</w:t>
      </w:r>
      <w:r w:rsidR="00962230">
        <w:rPr>
          <w:rFonts w:ascii="Arial" w:hAnsi="Arial" w:cs="Arial"/>
          <w:b/>
          <w:sz w:val="24"/>
          <w:szCs w:val="24"/>
        </w:rPr>
        <w:t>10</w:t>
      </w:r>
      <w:r>
        <w:rPr>
          <w:rFonts w:ascii="Arial" w:hAnsi="Arial" w:cs="Arial"/>
          <w:b/>
          <w:sz w:val="24"/>
          <w:szCs w:val="24"/>
        </w:rPr>
        <w:t xml:space="preserve">. Conductores desde el </w:t>
      </w:r>
      <w:proofErr w:type="spellStart"/>
      <w:r>
        <w:rPr>
          <w:rFonts w:ascii="Arial" w:hAnsi="Arial" w:cs="Arial"/>
          <w:b/>
          <w:sz w:val="24"/>
          <w:szCs w:val="24"/>
        </w:rPr>
        <w:t>Tx</w:t>
      </w:r>
      <w:proofErr w:type="spellEnd"/>
      <w:r>
        <w:rPr>
          <w:rFonts w:ascii="Arial" w:hAnsi="Arial" w:cs="Arial"/>
          <w:b/>
          <w:sz w:val="24"/>
          <w:szCs w:val="24"/>
        </w:rPr>
        <w:t xml:space="preserve"> hasta la </w:t>
      </w:r>
      <w:r w:rsidR="00AF03DA">
        <w:rPr>
          <w:rFonts w:ascii="Arial" w:hAnsi="Arial" w:cs="Arial"/>
          <w:b/>
          <w:sz w:val="24"/>
          <w:szCs w:val="24"/>
        </w:rPr>
        <w:t>casa de doctores</w:t>
      </w:r>
      <w:r>
        <w:rPr>
          <w:rFonts w:ascii="Arial" w:hAnsi="Arial" w:cs="Arial"/>
          <w:b/>
          <w:sz w:val="24"/>
          <w:szCs w:val="24"/>
        </w:rPr>
        <w:t>.</w:t>
      </w:r>
    </w:p>
    <w:p w:rsidR="0074132F" w:rsidRDefault="0074132F" w:rsidP="00061788">
      <w:pPr>
        <w:jc w:val="center"/>
        <w:rPr>
          <w:rFonts w:ascii="Arial" w:hAnsi="Arial" w:cs="Arial"/>
          <w:b/>
          <w:sz w:val="24"/>
          <w:szCs w:val="24"/>
        </w:rPr>
      </w:pPr>
      <w:r>
        <w:rPr>
          <w:noProof/>
          <w:lang w:val="es-ES_tradnl" w:eastAsia="es-ES_tradnl"/>
        </w:rPr>
        <w:drawing>
          <wp:inline distT="0" distB="0" distL="0" distR="0">
            <wp:extent cx="5612130" cy="2984579"/>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984579"/>
                    </a:xfrm>
                    <a:prstGeom prst="rect">
                      <a:avLst/>
                    </a:prstGeom>
                    <a:solidFill>
                      <a:srgbClr val="FFFFFF"/>
                    </a:solidFill>
                    <a:ln>
                      <a:noFill/>
                    </a:ln>
                  </pic:spPr>
                </pic:pic>
              </a:graphicData>
            </a:graphic>
          </wp:inline>
        </w:drawing>
      </w:r>
      <w:r>
        <w:rPr>
          <w:rFonts w:ascii="Arial" w:hAnsi="Arial" w:cs="Arial"/>
          <w:b/>
          <w:sz w:val="24"/>
          <w:szCs w:val="24"/>
        </w:rPr>
        <w:t>Fuente: Autores.</w:t>
      </w:r>
    </w:p>
    <w:p w:rsidR="003D2809" w:rsidRDefault="003D2809" w:rsidP="00061788">
      <w:pPr>
        <w:jc w:val="center"/>
        <w:rPr>
          <w:rFonts w:ascii="Arial" w:hAnsi="Arial" w:cs="Arial"/>
          <w:b/>
          <w:sz w:val="24"/>
          <w:szCs w:val="24"/>
        </w:rPr>
      </w:pPr>
    </w:p>
    <w:p w:rsidR="003D2809" w:rsidRPr="00130A9A" w:rsidRDefault="003D2809" w:rsidP="003D2809">
      <w:pPr>
        <w:tabs>
          <w:tab w:val="left" w:pos="567"/>
        </w:tabs>
        <w:ind w:left="567"/>
        <w:jc w:val="center"/>
        <w:rPr>
          <w:rFonts w:ascii="Arial" w:hAnsi="Arial" w:cs="Arial"/>
          <w:b/>
          <w:sz w:val="24"/>
          <w:szCs w:val="24"/>
        </w:rPr>
      </w:pPr>
      <w:r w:rsidRPr="00130A9A">
        <w:rPr>
          <w:rFonts w:ascii="Arial" w:hAnsi="Arial" w:cs="Arial"/>
          <w:b/>
          <w:sz w:val="24"/>
          <w:szCs w:val="24"/>
        </w:rPr>
        <w:t>Figura N°</w:t>
      </w:r>
      <w:r w:rsidR="00962230">
        <w:rPr>
          <w:rFonts w:ascii="Arial" w:hAnsi="Arial" w:cs="Arial"/>
          <w:b/>
          <w:sz w:val="24"/>
          <w:szCs w:val="24"/>
        </w:rPr>
        <w:t>11</w:t>
      </w:r>
      <w:r w:rsidRPr="00130A9A">
        <w:rPr>
          <w:rFonts w:ascii="Arial" w:hAnsi="Arial" w:cs="Arial"/>
          <w:b/>
          <w:sz w:val="24"/>
          <w:szCs w:val="24"/>
        </w:rPr>
        <w:t>.</w:t>
      </w:r>
      <w:r w:rsidRPr="00130A9A">
        <w:rPr>
          <w:rFonts w:ascii="Arial" w:hAnsi="Arial" w:cs="Arial"/>
          <w:b/>
          <w:noProof/>
          <w:sz w:val="24"/>
          <w:szCs w:val="24"/>
        </w:rPr>
        <w:t xml:space="preserve"> Situación Geográfica del suministro de Alta Tension al sector.</w:t>
      </w:r>
    </w:p>
    <w:p w:rsidR="003D2809" w:rsidRDefault="003D2809" w:rsidP="00061788">
      <w:pPr>
        <w:jc w:val="center"/>
        <w:rPr>
          <w:rFonts w:ascii="Arial" w:hAnsi="Arial" w:cs="Arial"/>
          <w:b/>
          <w:sz w:val="24"/>
          <w:szCs w:val="24"/>
        </w:rPr>
      </w:pPr>
      <w:r>
        <w:rPr>
          <w:rFonts w:ascii="Arial" w:hAnsi="Arial" w:cs="Arial"/>
          <w:noProof/>
          <w:sz w:val="24"/>
          <w:szCs w:val="24"/>
          <w:lang w:val="es-ES_tradnl" w:eastAsia="es-ES_tradnl"/>
        </w:rPr>
        <w:drawing>
          <wp:inline distT="0" distB="0" distL="0" distR="0">
            <wp:extent cx="5252085" cy="2794000"/>
            <wp:effectExtent l="0" t="0" r="5715" b="635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o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2085" cy="2794000"/>
                    </a:xfrm>
                    <a:prstGeom prst="rect">
                      <a:avLst/>
                    </a:prstGeom>
                  </pic:spPr>
                </pic:pic>
              </a:graphicData>
            </a:graphic>
          </wp:inline>
        </w:drawing>
      </w:r>
    </w:p>
    <w:p w:rsidR="003D2809" w:rsidRDefault="003D2809" w:rsidP="00061788">
      <w:pPr>
        <w:jc w:val="center"/>
        <w:rPr>
          <w:rFonts w:ascii="Arial" w:hAnsi="Arial" w:cs="Arial"/>
          <w:b/>
          <w:sz w:val="24"/>
          <w:szCs w:val="24"/>
        </w:rPr>
      </w:pPr>
      <w:r>
        <w:rPr>
          <w:rFonts w:ascii="Arial" w:hAnsi="Arial" w:cs="Arial"/>
          <w:b/>
          <w:sz w:val="24"/>
          <w:szCs w:val="24"/>
        </w:rPr>
        <w:t>Fuente: Autores.</w:t>
      </w:r>
    </w:p>
    <w:p w:rsidR="00AF2366" w:rsidRDefault="00AF2366" w:rsidP="00061788">
      <w:pPr>
        <w:jc w:val="center"/>
        <w:rPr>
          <w:rFonts w:ascii="Arial" w:hAnsi="Arial" w:cs="Arial"/>
          <w:b/>
          <w:sz w:val="24"/>
          <w:szCs w:val="24"/>
        </w:rPr>
      </w:pPr>
    </w:p>
    <w:p w:rsidR="00AF78B7" w:rsidRPr="00130A9A" w:rsidRDefault="00AF2366" w:rsidP="00AF2366">
      <w:pPr>
        <w:ind w:left="567"/>
        <w:jc w:val="center"/>
        <w:rPr>
          <w:rFonts w:ascii="Arial" w:hAnsi="Arial" w:cs="Arial"/>
          <w:b/>
          <w:sz w:val="24"/>
          <w:szCs w:val="24"/>
        </w:rPr>
      </w:pPr>
      <w:r w:rsidRPr="00130A9A">
        <w:rPr>
          <w:rFonts w:ascii="Arial" w:hAnsi="Arial" w:cs="Arial"/>
          <w:b/>
          <w:sz w:val="24"/>
          <w:szCs w:val="24"/>
        </w:rPr>
        <w:lastRenderedPageBreak/>
        <w:t>Figura N°</w:t>
      </w:r>
      <w:r w:rsidR="00DC7EC7">
        <w:rPr>
          <w:rFonts w:ascii="Arial" w:hAnsi="Arial" w:cs="Arial"/>
          <w:b/>
          <w:sz w:val="24"/>
          <w:szCs w:val="24"/>
        </w:rPr>
        <w:t>1</w:t>
      </w:r>
      <w:r w:rsidR="00962230">
        <w:rPr>
          <w:rFonts w:ascii="Arial" w:hAnsi="Arial" w:cs="Arial"/>
          <w:b/>
          <w:sz w:val="24"/>
          <w:szCs w:val="24"/>
        </w:rPr>
        <w:t>2</w:t>
      </w:r>
      <w:r w:rsidRPr="00130A9A">
        <w:rPr>
          <w:rFonts w:ascii="Arial" w:hAnsi="Arial" w:cs="Arial"/>
          <w:b/>
          <w:sz w:val="24"/>
          <w:szCs w:val="24"/>
        </w:rPr>
        <w:t xml:space="preserve">. </w:t>
      </w:r>
      <w:r w:rsidRPr="00130A9A">
        <w:rPr>
          <w:rFonts w:ascii="Arial" w:hAnsi="Arial" w:cs="Arial"/>
          <w:b/>
          <w:noProof/>
          <w:sz w:val="24"/>
          <w:szCs w:val="24"/>
        </w:rPr>
        <w:t>Esquema unifilar del sistema de distribucion del sector el Bucare</w:t>
      </w:r>
      <w:r w:rsidR="007C1B37">
        <w:rPr>
          <w:rFonts w:ascii="Arial" w:hAnsi="Arial" w:cs="Arial"/>
          <w:b/>
          <w:noProof/>
          <w:sz w:val="24"/>
          <w:szCs w:val="24"/>
        </w:rPr>
        <w:t>.</w:t>
      </w:r>
    </w:p>
    <w:p w:rsidR="00AF78B7" w:rsidRDefault="00AF2366" w:rsidP="00061788">
      <w:pPr>
        <w:jc w:val="center"/>
        <w:rPr>
          <w:rFonts w:ascii="Arial" w:hAnsi="Arial" w:cs="Arial"/>
          <w:b/>
          <w:sz w:val="24"/>
          <w:szCs w:val="24"/>
        </w:rPr>
      </w:pPr>
      <w:r>
        <w:rPr>
          <w:rFonts w:ascii="Arial" w:hAnsi="Arial" w:cs="Arial"/>
          <w:noProof/>
          <w:sz w:val="24"/>
          <w:szCs w:val="24"/>
          <w:lang w:val="es-ES_tradnl" w:eastAsia="es-ES_tradnl"/>
        </w:rPr>
        <w:drawing>
          <wp:inline distT="0" distB="0" distL="0" distR="0">
            <wp:extent cx="4324350" cy="3937557"/>
            <wp:effectExtent l="0" t="0" r="0" b="635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Distribucion Bucar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8580" cy="3941408"/>
                    </a:xfrm>
                    <a:prstGeom prst="rect">
                      <a:avLst/>
                    </a:prstGeom>
                  </pic:spPr>
                </pic:pic>
              </a:graphicData>
            </a:graphic>
          </wp:inline>
        </w:drawing>
      </w:r>
    </w:p>
    <w:p w:rsidR="00AF2366" w:rsidRDefault="00AF2366" w:rsidP="00061788">
      <w:pPr>
        <w:jc w:val="center"/>
        <w:rPr>
          <w:rFonts w:ascii="Arial" w:hAnsi="Arial" w:cs="Arial"/>
          <w:b/>
          <w:sz w:val="24"/>
          <w:szCs w:val="24"/>
        </w:rPr>
      </w:pPr>
      <w:r>
        <w:rPr>
          <w:rFonts w:ascii="Arial" w:hAnsi="Arial" w:cs="Arial"/>
          <w:b/>
          <w:sz w:val="24"/>
          <w:szCs w:val="24"/>
        </w:rPr>
        <w:t>Fuente: Autores.</w:t>
      </w: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Default="00AF2366" w:rsidP="00061788">
      <w:pPr>
        <w:jc w:val="center"/>
        <w:rPr>
          <w:rFonts w:ascii="Arial" w:hAnsi="Arial" w:cs="Arial"/>
          <w:b/>
          <w:sz w:val="24"/>
          <w:szCs w:val="24"/>
        </w:rPr>
      </w:pPr>
    </w:p>
    <w:p w:rsidR="00AF2366" w:rsidRPr="00130A9A" w:rsidRDefault="00AF2366" w:rsidP="00AF2366">
      <w:pPr>
        <w:spacing w:line="360" w:lineRule="auto"/>
        <w:ind w:left="567"/>
        <w:jc w:val="center"/>
        <w:rPr>
          <w:rFonts w:ascii="Arial" w:hAnsi="Arial" w:cs="Arial"/>
          <w:b/>
          <w:sz w:val="24"/>
          <w:szCs w:val="24"/>
        </w:rPr>
      </w:pPr>
      <w:r w:rsidRPr="00130A9A">
        <w:rPr>
          <w:rFonts w:ascii="Arial" w:hAnsi="Arial" w:cs="Arial"/>
          <w:b/>
          <w:sz w:val="24"/>
          <w:szCs w:val="24"/>
        </w:rPr>
        <w:lastRenderedPageBreak/>
        <w:t>Figura N°</w:t>
      </w:r>
      <w:r w:rsidR="00DC7EC7">
        <w:rPr>
          <w:rFonts w:ascii="Arial" w:hAnsi="Arial" w:cs="Arial"/>
          <w:b/>
          <w:sz w:val="24"/>
          <w:szCs w:val="24"/>
        </w:rPr>
        <w:t>1</w:t>
      </w:r>
      <w:r w:rsidR="00962230">
        <w:rPr>
          <w:rFonts w:ascii="Arial" w:hAnsi="Arial" w:cs="Arial"/>
          <w:b/>
          <w:sz w:val="24"/>
          <w:szCs w:val="24"/>
        </w:rPr>
        <w:t>3</w:t>
      </w:r>
      <w:r w:rsidRPr="00130A9A">
        <w:rPr>
          <w:rFonts w:ascii="Arial" w:hAnsi="Arial" w:cs="Arial"/>
          <w:b/>
          <w:sz w:val="24"/>
          <w:szCs w:val="24"/>
        </w:rPr>
        <w:t>. Vista Geográfica desde S/E Trujillo hasta el Sector el Bucare.</w:t>
      </w:r>
    </w:p>
    <w:p w:rsidR="00AF2366" w:rsidRDefault="00AF2366" w:rsidP="00061788">
      <w:pPr>
        <w:jc w:val="center"/>
        <w:rPr>
          <w:rFonts w:ascii="Arial" w:hAnsi="Arial" w:cs="Arial"/>
          <w:b/>
          <w:sz w:val="24"/>
          <w:szCs w:val="24"/>
        </w:rPr>
      </w:pPr>
      <w:r>
        <w:rPr>
          <w:rFonts w:ascii="Arial" w:hAnsi="Arial" w:cs="Arial"/>
          <w:noProof/>
          <w:sz w:val="24"/>
          <w:szCs w:val="24"/>
          <w:lang w:val="es-ES_tradnl" w:eastAsia="es-ES_tradnl"/>
        </w:rPr>
        <w:drawing>
          <wp:inline distT="0" distB="0" distL="0" distR="0">
            <wp:extent cx="5252085" cy="6478270"/>
            <wp:effectExtent l="0" t="0" r="571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Estacion.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2085" cy="6478270"/>
                    </a:xfrm>
                    <a:prstGeom prst="rect">
                      <a:avLst/>
                    </a:prstGeom>
                  </pic:spPr>
                </pic:pic>
              </a:graphicData>
            </a:graphic>
          </wp:inline>
        </w:drawing>
      </w:r>
    </w:p>
    <w:p w:rsidR="00AF2366" w:rsidRDefault="00AF2366" w:rsidP="00061788">
      <w:pPr>
        <w:jc w:val="center"/>
        <w:rPr>
          <w:rFonts w:ascii="Arial" w:hAnsi="Arial" w:cs="Arial"/>
          <w:b/>
          <w:sz w:val="24"/>
          <w:szCs w:val="24"/>
        </w:rPr>
      </w:pPr>
      <w:r>
        <w:rPr>
          <w:rFonts w:ascii="Arial" w:hAnsi="Arial" w:cs="Arial"/>
          <w:b/>
          <w:sz w:val="24"/>
          <w:szCs w:val="24"/>
        </w:rPr>
        <w:t>Fuente: Autores.</w:t>
      </w:r>
    </w:p>
    <w:p w:rsidR="00AF2366" w:rsidRDefault="00AF2366" w:rsidP="00061788">
      <w:pPr>
        <w:jc w:val="center"/>
        <w:rPr>
          <w:rFonts w:ascii="Arial" w:hAnsi="Arial" w:cs="Arial"/>
          <w:b/>
          <w:sz w:val="24"/>
          <w:szCs w:val="24"/>
        </w:rPr>
      </w:pPr>
    </w:p>
    <w:p w:rsidR="00AF2366" w:rsidRPr="00130A9A" w:rsidRDefault="00AF2366" w:rsidP="00AF2366">
      <w:pPr>
        <w:spacing w:line="360" w:lineRule="auto"/>
        <w:ind w:left="567"/>
        <w:jc w:val="center"/>
        <w:rPr>
          <w:rFonts w:ascii="Arial" w:hAnsi="Arial" w:cs="Arial"/>
          <w:b/>
          <w:sz w:val="24"/>
          <w:szCs w:val="24"/>
        </w:rPr>
      </w:pPr>
      <w:r w:rsidRPr="00130A9A">
        <w:rPr>
          <w:rFonts w:ascii="Arial" w:hAnsi="Arial" w:cs="Arial"/>
          <w:b/>
          <w:sz w:val="24"/>
          <w:szCs w:val="24"/>
        </w:rPr>
        <w:lastRenderedPageBreak/>
        <w:t>Figura N°</w:t>
      </w:r>
      <w:r w:rsidR="00DC7EC7">
        <w:rPr>
          <w:rFonts w:ascii="Arial" w:hAnsi="Arial" w:cs="Arial"/>
          <w:b/>
          <w:sz w:val="24"/>
          <w:szCs w:val="24"/>
        </w:rPr>
        <w:t>1</w:t>
      </w:r>
      <w:r w:rsidR="00962230">
        <w:rPr>
          <w:rFonts w:ascii="Arial" w:hAnsi="Arial" w:cs="Arial"/>
          <w:b/>
          <w:sz w:val="24"/>
          <w:szCs w:val="24"/>
        </w:rPr>
        <w:t>4</w:t>
      </w:r>
      <w:r w:rsidRPr="00130A9A">
        <w:rPr>
          <w:rFonts w:ascii="Arial" w:hAnsi="Arial" w:cs="Arial"/>
          <w:b/>
          <w:sz w:val="24"/>
          <w:szCs w:val="24"/>
        </w:rPr>
        <w:t>. Esquema de distribución de transformadores en el sector en estudio.</w:t>
      </w:r>
    </w:p>
    <w:p w:rsidR="00AF2366" w:rsidRDefault="009718E7" w:rsidP="00061788">
      <w:pPr>
        <w:jc w:val="center"/>
        <w:rPr>
          <w:rFonts w:ascii="Arial" w:hAnsi="Arial" w:cs="Arial"/>
          <w:b/>
          <w:sz w:val="24"/>
          <w:szCs w:val="24"/>
        </w:rPr>
      </w:pPr>
      <w:r w:rsidRPr="009718E7">
        <w:rPr>
          <w:rFonts w:ascii="Arial" w:hAnsi="Arial" w:cs="Arial"/>
          <w:noProof/>
          <w:sz w:val="24"/>
          <w:szCs w:val="24"/>
        </w:rPr>
        <w:pict>
          <v:line id="33 Conector recto" o:spid="_x0000_s1046" style="position:absolute;left:0;text-align:left;z-index:251710464;visibility:visible" from="263.75pt,95.6pt" to="318.9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" strokecolor="black [3040]"/>
        </w:pict>
      </w:r>
      <w:r w:rsidR="00AF2366">
        <w:rPr>
          <w:rFonts w:ascii="Arial" w:hAnsi="Arial" w:cs="Arial"/>
          <w:noProof/>
          <w:sz w:val="24"/>
          <w:szCs w:val="24"/>
          <w:lang w:val="es-ES_tradnl" w:eastAsia="es-ES_tradnl"/>
        </w:rPr>
        <w:drawing>
          <wp:inline distT="0" distB="0" distL="0" distR="0">
            <wp:extent cx="3864428" cy="2793162"/>
            <wp:effectExtent l="0" t="0" r="3175" b="762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Bucare.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68237" cy="2795915"/>
                    </a:xfrm>
                    <a:prstGeom prst="rect">
                      <a:avLst/>
                    </a:prstGeom>
                  </pic:spPr>
                </pic:pic>
              </a:graphicData>
            </a:graphic>
          </wp:inline>
        </w:drawing>
      </w:r>
    </w:p>
    <w:p w:rsidR="000B7B2D" w:rsidRDefault="000B7B2D" w:rsidP="00061788">
      <w:pPr>
        <w:jc w:val="center"/>
        <w:rPr>
          <w:rFonts w:ascii="Arial" w:hAnsi="Arial" w:cs="Arial"/>
          <w:b/>
          <w:sz w:val="24"/>
          <w:szCs w:val="24"/>
        </w:rPr>
      </w:pPr>
      <w:r>
        <w:rPr>
          <w:rFonts w:ascii="Arial" w:hAnsi="Arial" w:cs="Arial"/>
          <w:b/>
          <w:sz w:val="24"/>
          <w:szCs w:val="24"/>
        </w:rPr>
        <w:t>Fuente: Autores.</w:t>
      </w:r>
    </w:p>
    <w:p w:rsidR="000B7B2D" w:rsidRDefault="000B7B2D" w:rsidP="00061788">
      <w:pPr>
        <w:jc w:val="center"/>
        <w:rPr>
          <w:rFonts w:ascii="Arial" w:hAnsi="Arial" w:cs="Arial"/>
          <w:b/>
          <w:sz w:val="24"/>
          <w:szCs w:val="24"/>
        </w:rPr>
      </w:pPr>
    </w:p>
    <w:p w:rsidR="000B7B2D" w:rsidRDefault="000B7B2D" w:rsidP="000B7B2D">
      <w:pPr>
        <w:spacing w:line="360" w:lineRule="auto"/>
        <w:ind w:left="567"/>
        <w:jc w:val="center"/>
        <w:rPr>
          <w:rFonts w:ascii="Arial" w:hAnsi="Arial" w:cs="Arial"/>
          <w:b/>
          <w:sz w:val="24"/>
          <w:szCs w:val="24"/>
        </w:rPr>
      </w:pPr>
      <w:r>
        <w:rPr>
          <w:rFonts w:ascii="Arial" w:hAnsi="Arial" w:cs="Arial"/>
          <w:b/>
          <w:sz w:val="24"/>
          <w:szCs w:val="24"/>
        </w:rPr>
        <w:t>Figura N°</w:t>
      </w:r>
      <w:r w:rsidR="00DB6181">
        <w:rPr>
          <w:rFonts w:ascii="Arial" w:hAnsi="Arial" w:cs="Arial"/>
          <w:b/>
          <w:sz w:val="24"/>
          <w:szCs w:val="24"/>
        </w:rPr>
        <w:t>1</w:t>
      </w:r>
      <w:r w:rsidR="00962230">
        <w:rPr>
          <w:rFonts w:ascii="Arial" w:hAnsi="Arial" w:cs="Arial"/>
          <w:b/>
          <w:sz w:val="24"/>
          <w:szCs w:val="24"/>
        </w:rPr>
        <w:t>5</w:t>
      </w:r>
      <w:r>
        <w:rPr>
          <w:rFonts w:ascii="Arial" w:hAnsi="Arial" w:cs="Arial"/>
          <w:b/>
          <w:sz w:val="24"/>
          <w:szCs w:val="24"/>
        </w:rPr>
        <w:t>. Transformadores alimentadores.</w:t>
      </w:r>
    </w:p>
    <w:p w:rsidR="000B7B2D" w:rsidRDefault="009718E7" w:rsidP="00061788">
      <w:pPr>
        <w:jc w:val="center"/>
        <w:rPr>
          <w:rFonts w:ascii="Arial" w:hAnsi="Arial" w:cs="Arial"/>
          <w:b/>
          <w:sz w:val="24"/>
          <w:szCs w:val="24"/>
        </w:rPr>
      </w:pPr>
      <w:r w:rsidRPr="009718E7">
        <w:rPr>
          <w:rFonts w:ascii="Arial" w:hAnsi="Arial" w:cs="Arial"/>
          <w:b/>
          <w:noProof/>
          <w:sz w:val="24"/>
          <w:szCs w:val="24"/>
        </w:rPr>
        <w:pict>
          <v:shape id="45 Cuadro de texto" o:spid="_x0000_s1027" type="#_x0000_t202" style="position:absolute;left:0;text-align:left;margin-left:279.45pt;margin-top:5.1pt;width:80.25pt;height:23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" filled="f" stroked="f" strokeweight=".5pt">
            <v:textbox>
              <w:txbxContent>
                <w:p w:rsidR="006C2E68" w:rsidRDefault="006C2E68" w:rsidP="000B7B2D">
                  <w:r>
                    <w:t>Alta Tensión</w:t>
                  </w:r>
                </w:p>
              </w:txbxContent>
            </v:textbox>
          </v:shape>
        </w:pict>
      </w:r>
      <w:r w:rsidRPr="009718E7">
        <w:rPr>
          <w:rFonts w:ascii="Arial" w:hAnsi="Arial" w:cs="Arial"/>
          <w:b/>
          <w:noProof/>
          <w:sz w:val="24"/>
          <w:szCs w:val="24"/>
        </w:rPr>
        <w:pict>
          <v:line id="18 Conector recto" o:spid="_x0000_s1045" style="position:absolute;left:0;text-align:left;z-index:251670528;visibility:visible" from="34.9pt,97.35pt" to="124.15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" strokecolor="#4579b8 [3044]"/>
        </w:pict>
      </w:r>
      <w:r w:rsidRPr="009718E7">
        <w:rPr>
          <w:rFonts w:ascii="Arial" w:hAnsi="Arial" w:cs="Arial"/>
          <w:b/>
          <w:noProof/>
          <w:sz w:val="24"/>
          <w:szCs w:val="24"/>
        </w:rPr>
        <w:pict>
          <v:shape id="7 Conector recto de flecha" o:spid="_x0000_s1044" type="#_x0000_t32" style="position:absolute;left:0;text-align:left;margin-left:233.65pt;margin-top:25.5pt;width:134.25pt;height:0;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" strokecolor="#4579b8 [3044]">
            <v:stroke endarrow="open"/>
          </v:shape>
        </w:pict>
      </w:r>
      <w:r w:rsidRPr="009718E7">
        <w:rPr>
          <w:rFonts w:ascii="Arial" w:hAnsi="Arial" w:cs="Arial"/>
          <w:b/>
          <w:noProof/>
          <w:sz w:val="24"/>
          <w:szCs w:val="24"/>
        </w:rPr>
        <w:pict>
          <v:line id="4 Conector recto" o:spid="_x0000_s1043" style="position:absolute;left:0;text-align:left;z-index:251668480;visibility:visible;mso-height-relative:margin" from="81.45pt,25.5pt" to="81.4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" strokecolor="#4579b8 [3044]"/>
        </w:pict>
      </w:r>
      <w:r w:rsidRPr="009718E7">
        <w:rPr>
          <w:rFonts w:ascii="Arial" w:hAnsi="Arial" w:cs="Arial"/>
          <w:b/>
          <w:noProof/>
          <w:sz w:val="24"/>
          <w:szCs w:val="24"/>
        </w:rPr>
        <w:pict>
          <v:line id="13 Conector recto" o:spid="_x0000_s1042" style="position:absolute;left:0;text-align:left;flip:x;z-index:251667456;visibility:visible;mso-width-relative:margin;mso-height-relative:margin" from="81.45pt,25.5pt" to="180.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" strokecolor="#4579b8 [3044]"/>
        </w:pict>
      </w:r>
      <w:r w:rsidRPr="009718E7">
        <w:rPr>
          <w:rFonts w:ascii="Arial" w:hAnsi="Arial" w:cs="Arial"/>
          <w:b/>
          <w:noProof/>
          <w:sz w:val="24"/>
          <w:szCs w:val="24"/>
        </w:rPr>
        <w:pict>
          <v:oval id="2 Elipse" o:spid="_x0000_s1041" style="position:absolute;left:0;text-align:left;margin-left:198.85pt;margin-top:10.05pt;width:34.5pt;height:31.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" filled="f" strokecolor="#243f60 [1604]" strokeweight="1.5pt"/>
        </w:pict>
      </w:r>
      <w:r w:rsidRPr="009718E7">
        <w:rPr>
          <w:rFonts w:ascii="Arial" w:hAnsi="Arial" w:cs="Arial"/>
          <w:b/>
          <w:noProof/>
          <w:sz w:val="24"/>
          <w:szCs w:val="24"/>
        </w:rPr>
        <w:pict>
          <v:oval id="12 Elipse" o:spid="_x0000_s1040" style="position:absolute;left:0;text-align:left;margin-left:180.1pt;margin-top:10.05pt;width:34.5pt;height:31.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" filled="f" strokecolor="#243f60 [1604]" strokeweight="1.5pt"/>
        </w:pict>
      </w:r>
    </w:p>
    <w:p w:rsidR="00E25D42" w:rsidRDefault="009718E7" w:rsidP="00B85E7B">
      <w:pPr>
        <w:rPr>
          <w:rFonts w:ascii="Arial" w:hAnsi="Arial" w:cs="Arial"/>
          <w:b/>
          <w:sz w:val="24"/>
          <w:szCs w:val="24"/>
        </w:rPr>
      </w:pPr>
      <w:r w:rsidRPr="009718E7">
        <w:rPr>
          <w:rFonts w:ascii="Arial" w:hAnsi="Arial" w:cs="Arial"/>
          <w:b/>
          <w:noProof/>
          <w:sz w:val="24"/>
          <w:szCs w:val="24"/>
        </w:rPr>
        <w:pict>
          <v:shape id="6 Cuadro de texto" o:spid="_x0000_s1028" type="#_x0000_t202" style="position:absolute;margin-left:44.35pt;margin-top:71.75pt;width:80.25pt;height:26.55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" filled="f" stroked="f" strokeweight=".5pt">
            <v:textbox>
              <w:txbxContent>
                <w:p w:rsidR="006C2E68" w:rsidRDefault="006C2E68" w:rsidP="00BB763A">
                  <w:r>
                    <w:t>13 Viviendas</w:t>
                  </w:r>
                </w:p>
              </w:txbxContent>
            </v:textbox>
          </v:shape>
        </w:pict>
      </w:r>
      <w:r w:rsidRPr="009718E7">
        <w:rPr>
          <w:rFonts w:ascii="Arial" w:hAnsi="Arial" w:cs="Arial"/>
          <w:b/>
          <w:noProof/>
          <w:sz w:val="24"/>
          <w:szCs w:val="24"/>
        </w:rPr>
        <w:pict>
          <v:shape id="59 Cuadro de texto" o:spid="_x0000_s1029" type="#_x0000_t202" style="position:absolute;margin-left:40.05pt;margin-top:169.45pt;width:80.25pt;height:28.2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" filled="f" stroked="f" strokeweight=".5pt">
            <v:textbox>
              <w:txbxContent>
                <w:p w:rsidR="006C2E68" w:rsidRDefault="006C2E68" w:rsidP="00BB763A">
                  <w:r>
                    <w:t>12 Viviendas</w:t>
                  </w:r>
                </w:p>
              </w:txbxContent>
            </v:textbox>
          </v:shape>
        </w:pict>
      </w:r>
      <w:r w:rsidRPr="009718E7">
        <w:rPr>
          <w:rFonts w:ascii="Arial" w:hAnsi="Arial" w:cs="Arial"/>
          <w:b/>
          <w:noProof/>
          <w:sz w:val="24"/>
          <w:szCs w:val="24"/>
        </w:rPr>
        <w:pict>
          <v:shape id="60 Cuadro de texto" o:spid="_x0000_s1030" type="#_x0000_t202" style="position:absolute;margin-left:279.45pt;margin-top:76.25pt;width:80.25pt;height:23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" filled="f" stroked="f" strokeweight=".5pt">
            <v:textbox>
              <w:txbxContent>
                <w:p w:rsidR="006C2E68" w:rsidRDefault="006C2E68" w:rsidP="00BB763A">
                  <w:r>
                    <w:t>Alta Tensión</w:t>
                  </w:r>
                </w:p>
              </w:txbxContent>
            </v:textbox>
          </v:shape>
        </w:pict>
      </w:r>
      <w:r w:rsidRPr="009718E7">
        <w:rPr>
          <w:rFonts w:ascii="Arial" w:hAnsi="Arial" w:cs="Arial"/>
          <w:b/>
          <w:noProof/>
          <w:sz w:val="24"/>
          <w:szCs w:val="24"/>
        </w:rPr>
        <w:pict>
          <v:line id="58 Conector recto" o:spid="_x0000_s1039" style="position:absolute;z-index:251687936;visibility:visible" from="34.9pt,170.5pt" to="124.1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" strokecolor="#4579b8 [3044]"/>
        </w:pict>
      </w:r>
      <w:r w:rsidRPr="009718E7">
        <w:rPr>
          <w:rFonts w:ascii="Arial" w:hAnsi="Arial" w:cs="Arial"/>
          <w:b/>
          <w:noProof/>
          <w:sz w:val="24"/>
          <w:szCs w:val="24"/>
        </w:rPr>
        <w:pict>
          <v:shape id="57 Conector recto de flecha" o:spid="_x0000_s1038" type="#_x0000_t32" style="position:absolute;margin-left:233.65pt;margin-top:98.65pt;width:134.25pt;height:0;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" strokecolor="#4579b8 [3044]">
            <v:stroke endarrow="open"/>
          </v:shape>
        </w:pict>
      </w:r>
      <w:r w:rsidRPr="009718E7">
        <w:rPr>
          <w:rFonts w:ascii="Arial" w:hAnsi="Arial" w:cs="Arial"/>
          <w:b/>
          <w:noProof/>
          <w:sz w:val="24"/>
          <w:szCs w:val="24"/>
        </w:rPr>
        <w:pict>
          <v:line id="56 Conector recto" o:spid="_x0000_s1037" style="position:absolute;z-index:251685888;visibility:visible;mso-height-relative:margin" from="81.45pt,98.65pt" to="81.45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" strokecolor="#4579b8 [3044]"/>
        </w:pict>
      </w:r>
      <w:r w:rsidRPr="009718E7">
        <w:rPr>
          <w:rFonts w:ascii="Arial" w:hAnsi="Arial" w:cs="Arial"/>
          <w:b/>
          <w:noProof/>
          <w:sz w:val="24"/>
          <w:szCs w:val="24"/>
        </w:rPr>
        <w:pict>
          <v:line id="55 Conector recto" o:spid="_x0000_s1036" style="position:absolute;flip:x;z-index:251684864;visibility:visible;mso-width-relative:margin;mso-height-relative:margin" from="81.45pt,98.65pt" to="180.4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" strokecolor="#4579b8 [3044]"/>
        </w:pict>
      </w:r>
      <w:r w:rsidRPr="009718E7">
        <w:rPr>
          <w:rFonts w:ascii="Arial" w:hAnsi="Arial" w:cs="Arial"/>
          <w:b/>
          <w:noProof/>
          <w:sz w:val="24"/>
          <w:szCs w:val="24"/>
        </w:rPr>
        <w:pict>
          <v:oval id="54 Elipse" o:spid="_x0000_s1035" style="position:absolute;margin-left:198.85pt;margin-top:83.2pt;width:34.5pt;height:31.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" filled="f" strokecolor="#243f60 [1604]" strokeweight="1.5pt"/>
        </w:pict>
      </w:r>
      <w:r w:rsidRPr="009718E7">
        <w:rPr>
          <w:rFonts w:ascii="Arial" w:hAnsi="Arial" w:cs="Arial"/>
          <w:b/>
          <w:noProof/>
          <w:sz w:val="24"/>
          <w:szCs w:val="24"/>
        </w:rPr>
        <w:pict>
          <v:oval id="53 Elipse" o:spid="_x0000_s1034" style="position:absolute;margin-left:180.1pt;margin-top:83.2pt;width:34.5pt;height:31.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" filled="f" strokecolor="#243f60 [1604]" strokeweight="1.5pt"/>
        </w:pict>
      </w:r>
      <w:r w:rsidR="00E25D42">
        <w:rPr>
          <w:rFonts w:ascii="Arial" w:hAnsi="Arial" w:cs="Arial"/>
          <w:b/>
          <w:sz w:val="24"/>
          <w:szCs w:val="24"/>
        </w:rPr>
        <w:br w:type="page"/>
      </w:r>
    </w:p>
    <w:p w:rsidR="00B85E7B" w:rsidRDefault="00B85E7B" w:rsidP="00B85E7B">
      <w:pPr>
        <w:jc w:val="center"/>
        <w:rPr>
          <w:rFonts w:ascii="Arial" w:hAnsi="Arial" w:cs="Arial"/>
          <w:b/>
          <w:sz w:val="24"/>
          <w:szCs w:val="24"/>
        </w:rPr>
      </w:pPr>
      <w:r>
        <w:rPr>
          <w:rFonts w:ascii="Arial" w:hAnsi="Arial" w:cs="Arial"/>
          <w:b/>
          <w:sz w:val="24"/>
          <w:szCs w:val="24"/>
        </w:rPr>
        <w:lastRenderedPageBreak/>
        <w:t>Figura N°</w:t>
      </w:r>
      <w:r w:rsidR="00DB6181">
        <w:rPr>
          <w:rFonts w:ascii="Arial" w:hAnsi="Arial" w:cs="Arial"/>
          <w:b/>
          <w:sz w:val="24"/>
          <w:szCs w:val="24"/>
        </w:rPr>
        <w:t>1</w:t>
      </w:r>
      <w:r w:rsidR="00962230">
        <w:rPr>
          <w:rFonts w:ascii="Arial" w:hAnsi="Arial" w:cs="Arial"/>
          <w:b/>
          <w:sz w:val="24"/>
          <w:szCs w:val="24"/>
        </w:rPr>
        <w:t>6</w:t>
      </w:r>
      <w:r>
        <w:rPr>
          <w:rFonts w:ascii="Arial" w:hAnsi="Arial" w:cs="Arial"/>
          <w:b/>
          <w:sz w:val="24"/>
          <w:szCs w:val="24"/>
        </w:rPr>
        <w:t>. Circuito más desfavorable actual.</w:t>
      </w:r>
    </w:p>
    <w:p w:rsidR="00B85E7B" w:rsidRDefault="009718E7" w:rsidP="00B85E7B">
      <w:pPr>
        <w:rPr>
          <w:rFonts w:ascii="Arial" w:hAnsi="Arial" w:cs="Arial"/>
          <w:b/>
          <w:sz w:val="24"/>
          <w:szCs w:val="24"/>
        </w:rPr>
      </w:pPr>
      <w:r w:rsidRPr="009718E7">
        <w:rPr>
          <w:rFonts w:ascii="Arial" w:hAnsi="Arial" w:cs="Arial"/>
          <w:b/>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71 Conector curvado" o:spid="_x0000_s1033" type="#_x0000_t38" style="position:absolute;margin-left:17.2pt;margin-top:121.8pt;width:56pt;height:22.5pt;rotation:90;flip:y;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" adj="10800" strokecolor="#4bacc6 [3208]" strokeweight="2pt">
            <v:stroke endarrow="open"/>
            <v:shadow on="t" color="black" opacity="24903f" origin=",.5" offset="0,.55556mm"/>
          </v:shape>
        </w:pict>
      </w:r>
      <w:r w:rsidRPr="009718E7">
        <w:rPr>
          <w:rFonts w:ascii="Arial" w:hAnsi="Arial" w:cs="Arial"/>
          <w:b/>
          <w:noProof/>
          <w:sz w:val="24"/>
          <w:szCs w:val="24"/>
        </w:rPr>
        <w:pict>
          <v:shape id="79 Cuadro de texto" o:spid="_x0000_s1031" type="#_x0000_t202" style="position:absolute;margin-left:21.45pt;margin-top:155.55pt;width:230pt;height:31.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" filled="f" stroked="f" strokeweight=".5pt">
            <v:textbox>
              <w:txbxContent>
                <w:p w:rsidR="006C2E68" w:rsidRPr="008E3F0E" w:rsidRDefault="006C2E68" w:rsidP="00B85E7B">
                  <w:pPr>
                    <w:rPr>
                      <w:rFonts w:ascii="Arial" w:hAnsi="Arial" w:cs="Arial"/>
                      <w:sz w:val="32"/>
                      <w:szCs w:val="32"/>
                    </w:rPr>
                  </w:pPr>
                  <w:r w:rsidRPr="008E3F0E">
                    <w:rPr>
                      <w:rFonts w:ascii="Arial" w:hAnsi="Arial" w:cs="Arial"/>
                      <w:sz w:val="32"/>
                      <w:szCs w:val="32"/>
                    </w:rPr>
                    <w:t>Circuito más desfavorable</w:t>
                  </w:r>
                </w:p>
              </w:txbxContent>
            </v:textbox>
          </v:shape>
        </w:pict>
      </w:r>
      <w:r w:rsidRPr="009718E7">
        <w:rPr>
          <w:rFonts w:ascii="Arial" w:hAnsi="Arial" w:cs="Arial"/>
          <w:b/>
          <w:noProof/>
          <w:sz w:val="24"/>
          <w:szCs w:val="24"/>
        </w:rPr>
        <w:pict>
          <v:oval id="65 Elipse" o:spid="_x0000_s1032" style="position:absolute;margin-left:-58.55pt;margin-top:5.1pt;width:223pt;height:132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" filled="f" strokecolor="#243f60 [1604]" strokeweight="2pt"/>
        </w:pict>
      </w:r>
      <w:r w:rsidR="00B85E7B">
        <w:rPr>
          <w:rFonts w:ascii="Arial" w:hAnsi="Arial" w:cs="Arial"/>
          <w:b/>
          <w:noProof/>
          <w:sz w:val="24"/>
          <w:szCs w:val="24"/>
          <w:lang w:val="es-ES_tradnl" w:eastAsia="es-ES_tradnl"/>
        </w:rPr>
        <w:drawing>
          <wp:inline distT="0" distB="0" distL="0" distR="0">
            <wp:extent cx="4815238" cy="2190750"/>
            <wp:effectExtent l="0" t="0" r="4445" b="0"/>
            <wp:docPr id="37" name="Imagen 37" descr="C:\Documents and Settings\Leonor\Escritorio\desfavorable-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eonor\Escritorio\desfavorable-Model1.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4765" cy="2195084"/>
                    </a:xfrm>
                    <a:prstGeom prst="rect">
                      <a:avLst/>
                    </a:prstGeom>
                    <a:noFill/>
                    <a:ln>
                      <a:noFill/>
                    </a:ln>
                  </pic:spPr>
                </pic:pic>
              </a:graphicData>
            </a:graphic>
          </wp:inline>
        </w:drawing>
      </w:r>
    </w:p>
    <w:p w:rsidR="00B85E7B" w:rsidRDefault="00B85E7B" w:rsidP="00B85E7B">
      <w:pPr>
        <w:rPr>
          <w:rFonts w:ascii="Arial" w:hAnsi="Arial" w:cs="Arial"/>
          <w:b/>
          <w:sz w:val="24"/>
          <w:szCs w:val="24"/>
        </w:rPr>
      </w:pPr>
    </w:p>
    <w:p w:rsidR="00B85E7B" w:rsidRDefault="00B85E7B" w:rsidP="00B85E7B">
      <w:pPr>
        <w:jc w:val="center"/>
        <w:rPr>
          <w:rFonts w:ascii="Arial" w:hAnsi="Arial" w:cs="Arial"/>
          <w:b/>
          <w:sz w:val="24"/>
          <w:szCs w:val="24"/>
        </w:rPr>
      </w:pPr>
      <w:r>
        <w:rPr>
          <w:rFonts w:ascii="Arial" w:hAnsi="Arial" w:cs="Arial"/>
          <w:b/>
          <w:sz w:val="24"/>
          <w:szCs w:val="24"/>
        </w:rPr>
        <w:t>Fuente: Autores.</w:t>
      </w:r>
    </w:p>
    <w:p w:rsidR="00B85E7B" w:rsidRDefault="00B85E7B" w:rsidP="00B85E7B">
      <w:pPr>
        <w:jc w:val="center"/>
        <w:rPr>
          <w:rFonts w:ascii="Arial" w:hAnsi="Arial" w:cs="Arial"/>
          <w:b/>
          <w:sz w:val="24"/>
          <w:szCs w:val="24"/>
        </w:rPr>
      </w:pPr>
    </w:p>
    <w:p w:rsidR="00B85E7B" w:rsidRDefault="00B85E7B" w:rsidP="00B85E7B">
      <w:pPr>
        <w:spacing w:line="360" w:lineRule="auto"/>
        <w:ind w:left="567"/>
        <w:jc w:val="center"/>
        <w:rPr>
          <w:rFonts w:ascii="Arial" w:hAnsi="Arial" w:cs="Arial"/>
          <w:b/>
          <w:sz w:val="24"/>
          <w:szCs w:val="24"/>
        </w:rPr>
      </w:pPr>
      <w:r>
        <w:rPr>
          <w:rFonts w:ascii="Arial" w:hAnsi="Arial" w:cs="Arial"/>
          <w:b/>
          <w:sz w:val="24"/>
          <w:szCs w:val="24"/>
        </w:rPr>
        <w:t>Figura N°</w:t>
      </w:r>
      <w:r w:rsidR="00DB6181">
        <w:rPr>
          <w:rFonts w:ascii="Arial" w:hAnsi="Arial" w:cs="Arial"/>
          <w:b/>
          <w:sz w:val="24"/>
          <w:szCs w:val="24"/>
        </w:rPr>
        <w:t>1</w:t>
      </w:r>
      <w:r w:rsidR="00962230">
        <w:rPr>
          <w:rFonts w:ascii="Arial" w:hAnsi="Arial" w:cs="Arial"/>
          <w:b/>
          <w:sz w:val="24"/>
          <w:szCs w:val="24"/>
        </w:rPr>
        <w:t>7</w:t>
      </w:r>
      <w:r>
        <w:rPr>
          <w:rFonts w:ascii="Arial" w:hAnsi="Arial" w:cs="Arial"/>
          <w:b/>
          <w:sz w:val="24"/>
          <w:szCs w:val="24"/>
        </w:rPr>
        <w:t>. Circuito más desfavorable en la propuesta.</w:t>
      </w:r>
      <w:r>
        <w:rPr>
          <w:rFonts w:ascii="Arial" w:hAnsi="Arial" w:cs="Arial"/>
          <w:b/>
          <w:noProof/>
          <w:sz w:val="24"/>
          <w:szCs w:val="24"/>
          <w:lang w:val="es-ES_tradnl" w:eastAsia="es-ES_tradnl"/>
        </w:rPr>
        <w:drawing>
          <wp:inline distT="0" distB="0" distL="0" distR="0">
            <wp:extent cx="4295775" cy="3860219"/>
            <wp:effectExtent l="0" t="0" r="0" b="6985"/>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favorable.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1269" cy="3865156"/>
                    </a:xfrm>
                    <a:prstGeom prst="rect">
                      <a:avLst/>
                    </a:prstGeom>
                  </pic:spPr>
                </pic:pic>
              </a:graphicData>
            </a:graphic>
          </wp:inline>
        </w:drawing>
      </w:r>
    </w:p>
    <w:p w:rsidR="00B85E7B" w:rsidRDefault="00B85E7B" w:rsidP="00B85E7B">
      <w:pPr>
        <w:spacing w:line="360" w:lineRule="auto"/>
        <w:ind w:left="567"/>
        <w:jc w:val="center"/>
        <w:rPr>
          <w:rFonts w:ascii="Arial" w:hAnsi="Arial" w:cs="Arial"/>
          <w:b/>
          <w:sz w:val="24"/>
          <w:szCs w:val="24"/>
        </w:rPr>
      </w:pPr>
      <w:r>
        <w:rPr>
          <w:rFonts w:ascii="Arial" w:hAnsi="Arial" w:cs="Arial"/>
          <w:b/>
          <w:sz w:val="24"/>
          <w:szCs w:val="24"/>
        </w:rPr>
        <w:t>Fuente: Autores.</w:t>
      </w:r>
    </w:p>
    <w:p w:rsidR="000F44D9" w:rsidRDefault="000F44D9" w:rsidP="00B85E7B">
      <w:pPr>
        <w:spacing w:line="360" w:lineRule="auto"/>
        <w:ind w:left="567"/>
        <w:jc w:val="center"/>
        <w:rPr>
          <w:rFonts w:ascii="Arial" w:hAnsi="Arial" w:cs="Arial"/>
          <w:b/>
          <w:sz w:val="24"/>
          <w:szCs w:val="24"/>
        </w:rPr>
      </w:pPr>
      <w:r>
        <w:rPr>
          <w:rFonts w:ascii="Arial" w:hAnsi="Arial" w:cs="Arial"/>
          <w:b/>
          <w:sz w:val="24"/>
          <w:szCs w:val="24"/>
        </w:rPr>
        <w:lastRenderedPageBreak/>
        <w:t>Figura N°18. Par de transformadores propuestos para la red de distribución.</w:t>
      </w:r>
    </w:p>
    <w:p w:rsidR="000F44D9" w:rsidRDefault="00BB4CF0" w:rsidP="00B85E7B">
      <w:pPr>
        <w:spacing w:line="360" w:lineRule="auto"/>
        <w:ind w:left="567"/>
        <w:jc w:val="center"/>
        <w:rPr>
          <w:rFonts w:ascii="Arial" w:hAnsi="Arial" w:cs="Arial"/>
          <w:b/>
          <w:sz w:val="24"/>
          <w:szCs w:val="24"/>
        </w:rPr>
      </w:pPr>
      <w:r>
        <w:rPr>
          <w:rFonts w:ascii="Arial" w:hAnsi="Arial" w:cs="Arial"/>
          <w:b/>
          <w:noProof/>
          <w:sz w:val="24"/>
          <w:szCs w:val="24"/>
          <w:lang w:val="es-ES_tradnl" w:eastAsia="es-ES_tradnl"/>
        </w:rPr>
        <w:drawing>
          <wp:inline distT="0" distB="0" distL="0" distR="0">
            <wp:extent cx="5612130" cy="4209415"/>
            <wp:effectExtent l="0" t="0" r="7620" b="63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cadaBifasica.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209415"/>
                    </a:xfrm>
                    <a:prstGeom prst="rect">
                      <a:avLst/>
                    </a:prstGeom>
                  </pic:spPr>
                </pic:pic>
              </a:graphicData>
            </a:graphic>
          </wp:inline>
        </w:drawing>
      </w:r>
    </w:p>
    <w:p w:rsidR="005D4EDB" w:rsidRPr="00130A9A" w:rsidRDefault="005D4EDB" w:rsidP="00B85E7B">
      <w:pPr>
        <w:spacing w:line="360" w:lineRule="auto"/>
        <w:ind w:left="567"/>
        <w:jc w:val="center"/>
        <w:rPr>
          <w:rFonts w:ascii="Arial" w:hAnsi="Arial" w:cs="Arial"/>
          <w:b/>
          <w:sz w:val="24"/>
          <w:szCs w:val="24"/>
        </w:rPr>
      </w:pPr>
      <w:r w:rsidRPr="00130A9A">
        <w:rPr>
          <w:rFonts w:ascii="Arial" w:hAnsi="Arial" w:cs="Arial"/>
          <w:b/>
          <w:sz w:val="24"/>
          <w:szCs w:val="24"/>
        </w:rPr>
        <w:t>Tabla N°</w:t>
      </w:r>
      <w:r w:rsidR="00DB6181">
        <w:rPr>
          <w:rFonts w:ascii="Arial" w:hAnsi="Arial" w:cs="Arial"/>
          <w:b/>
          <w:sz w:val="24"/>
          <w:szCs w:val="24"/>
        </w:rPr>
        <w:t>1</w:t>
      </w:r>
      <w:r w:rsidR="000728A8">
        <w:rPr>
          <w:rFonts w:ascii="Arial" w:hAnsi="Arial" w:cs="Arial"/>
          <w:b/>
          <w:sz w:val="24"/>
          <w:szCs w:val="24"/>
        </w:rPr>
        <w:t>8</w:t>
      </w:r>
      <w:r w:rsidRPr="00130A9A">
        <w:rPr>
          <w:rFonts w:ascii="Arial" w:hAnsi="Arial" w:cs="Arial"/>
          <w:b/>
          <w:sz w:val="24"/>
          <w:szCs w:val="24"/>
        </w:rPr>
        <w:t>. Situación actual del sistema eléctrico del Sector el Bucare.</w:t>
      </w:r>
    </w:p>
    <w:tbl>
      <w:tblPr>
        <w:tblStyle w:val="Tablaconcuadrcula"/>
        <w:tblW w:w="10046" w:type="dxa"/>
        <w:jc w:val="center"/>
        <w:tblInd w:w="2" w:type="dxa"/>
        <w:tblLook w:val="04A0"/>
      </w:tblPr>
      <w:tblGrid>
        <w:gridCol w:w="1518"/>
        <w:gridCol w:w="1923"/>
        <w:gridCol w:w="1645"/>
        <w:gridCol w:w="1750"/>
        <w:gridCol w:w="1555"/>
        <w:gridCol w:w="1655"/>
      </w:tblGrid>
      <w:tr w:rsidR="005D4EDB" w:rsidTr="005D4EDB">
        <w:trPr>
          <w:jc w:val="center"/>
        </w:trPr>
        <w:tc>
          <w:tcPr>
            <w:tcW w:w="1518" w:type="dxa"/>
          </w:tcPr>
          <w:p w:rsidR="005D4EDB" w:rsidRDefault="005D4EDB" w:rsidP="00E4286D">
            <w:pPr>
              <w:jc w:val="center"/>
              <w:rPr>
                <w:rFonts w:ascii="Arial" w:hAnsi="Arial" w:cs="Arial"/>
                <w:b/>
                <w:sz w:val="24"/>
                <w:szCs w:val="24"/>
                <w:lang w:val="es-ES"/>
              </w:rPr>
            </w:pPr>
            <w:r>
              <w:rPr>
                <w:rFonts w:ascii="Arial" w:hAnsi="Arial" w:cs="Arial"/>
                <w:b/>
                <w:sz w:val="24"/>
                <w:szCs w:val="24"/>
                <w:lang w:val="es-ES"/>
              </w:rPr>
              <w:t>Sector</w:t>
            </w:r>
          </w:p>
        </w:tc>
        <w:tc>
          <w:tcPr>
            <w:tcW w:w="1923" w:type="dxa"/>
          </w:tcPr>
          <w:p w:rsidR="005D4EDB" w:rsidRDefault="005D4EDB" w:rsidP="00E4286D">
            <w:pPr>
              <w:jc w:val="center"/>
              <w:rPr>
                <w:rFonts w:ascii="Arial" w:hAnsi="Arial" w:cs="Arial"/>
                <w:b/>
                <w:sz w:val="24"/>
                <w:szCs w:val="24"/>
                <w:lang w:val="es-ES"/>
              </w:rPr>
            </w:pPr>
            <w:r>
              <w:rPr>
                <w:rFonts w:ascii="Arial" w:hAnsi="Arial" w:cs="Arial"/>
                <w:b/>
                <w:sz w:val="24"/>
                <w:szCs w:val="24"/>
                <w:lang w:val="es-ES"/>
              </w:rPr>
              <w:t>Transformador</w:t>
            </w:r>
          </w:p>
        </w:tc>
        <w:tc>
          <w:tcPr>
            <w:tcW w:w="1645" w:type="dxa"/>
          </w:tcPr>
          <w:p w:rsidR="005D4EDB" w:rsidRDefault="005D4EDB" w:rsidP="00E4286D">
            <w:pPr>
              <w:jc w:val="center"/>
              <w:rPr>
                <w:rFonts w:ascii="Arial" w:hAnsi="Arial" w:cs="Arial"/>
                <w:b/>
                <w:sz w:val="24"/>
                <w:szCs w:val="24"/>
                <w:lang w:val="es-ES"/>
              </w:rPr>
            </w:pPr>
            <w:r>
              <w:rPr>
                <w:rFonts w:ascii="Arial" w:hAnsi="Arial" w:cs="Arial"/>
                <w:b/>
                <w:sz w:val="24"/>
                <w:szCs w:val="24"/>
                <w:lang w:val="es-ES"/>
              </w:rPr>
              <w:t>Acometidas</w:t>
            </w:r>
          </w:p>
        </w:tc>
        <w:tc>
          <w:tcPr>
            <w:tcW w:w="1750" w:type="dxa"/>
          </w:tcPr>
          <w:p w:rsidR="005D4EDB" w:rsidRDefault="005D4EDB" w:rsidP="00E4286D">
            <w:pPr>
              <w:jc w:val="center"/>
              <w:rPr>
                <w:rFonts w:ascii="Arial" w:hAnsi="Arial" w:cs="Arial"/>
                <w:b/>
                <w:sz w:val="24"/>
                <w:szCs w:val="24"/>
                <w:lang w:val="es-ES"/>
              </w:rPr>
            </w:pPr>
            <w:r>
              <w:rPr>
                <w:rFonts w:ascii="Arial" w:hAnsi="Arial" w:cs="Arial"/>
                <w:b/>
                <w:sz w:val="24"/>
                <w:szCs w:val="24"/>
                <w:lang w:val="es-ES"/>
              </w:rPr>
              <w:t>Alum.Publico</w:t>
            </w:r>
          </w:p>
        </w:tc>
        <w:tc>
          <w:tcPr>
            <w:tcW w:w="1555" w:type="dxa"/>
          </w:tcPr>
          <w:p w:rsidR="005D4EDB" w:rsidRDefault="005D4EDB" w:rsidP="00E4286D">
            <w:pPr>
              <w:jc w:val="center"/>
              <w:rPr>
                <w:rFonts w:ascii="Arial" w:hAnsi="Arial" w:cs="Arial"/>
                <w:b/>
                <w:sz w:val="24"/>
                <w:szCs w:val="24"/>
                <w:lang w:val="es-ES"/>
              </w:rPr>
            </w:pPr>
            <w:r>
              <w:rPr>
                <w:rFonts w:ascii="Arial" w:hAnsi="Arial" w:cs="Arial"/>
                <w:b/>
                <w:sz w:val="24"/>
                <w:szCs w:val="24"/>
                <w:lang w:val="es-ES"/>
              </w:rPr>
              <w:t>N°Poste</w:t>
            </w:r>
          </w:p>
        </w:tc>
        <w:tc>
          <w:tcPr>
            <w:tcW w:w="1655" w:type="dxa"/>
          </w:tcPr>
          <w:p w:rsidR="005D4EDB" w:rsidRDefault="005D4EDB" w:rsidP="00E4286D">
            <w:pPr>
              <w:jc w:val="center"/>
              <w:rPr>
                <w:rFonts w:ascii="Arial" w:hAnsi="Arial" w:cs="Arial"/>
                <w:b/>
                <w:sz w:val="24"/>
                <w:szCs w:val="24"/>
                <w:lang w:val="es-ES"/>
              </w:rPr>
            </w:pPr>
            <w:r>
              <w:rPr>
                <w:rFonts w:ascii="Arial" w:hAnsi="Arial" w:cs="Arial"/>
                <w:b/>
                <w:sz w:val="24"/>
                <w:szCs w:val="24"/>
                <w:lang w:val="es-ES"/>
              </w:rPr>
              <w:t>Total(Carga)</w:t>
            </w:r>
          </w:p>
        </w:tc>
      </w:tr>
      <w:tr w:rsidR="005D4EDB" w:rsidTr="005D4EDB">
        <w:trPr>
          <w:jc w:val="center"/>
        </w:trPr>
        <w:tc>
          <w:tcPr>
            <w:tcW w:w="1518" w:type="dxa"/>
          </w:tcPr>
          <w:p w:rsidR="005D4EDB" w:rsidRPr="00030536" w:rsidRDefault="005D4EDB" w:rsidP="00E4286D">
            <w:pPr>
              <w:jc w:val="center"/>
              <w:rPr>
                <w:rFonts w:ascii="Arial" w:hAnsi="Arial" w:cs="Arial"/>
                <w:sz w:val="24"/>
                <w:szCs w:val="24"/>
                <w:lang w:val="es-ES"/>
              </w:rPr>
            </w:pPr>
            <w:r w:rsidRPr="00030536">
              <w:rPr>
                <w:rFonts w:ascii="Arial" w:hAnsi="Arial" w:cs="Arial"/>
                <w:sz w:val="24"/>
                <w:szCs w:val="24"/>
                <w:lang w:val="es-ES"/>
              </w:rPr>
              <w:t>Calle 1</w:t>
            </w:r>
          </w:p>
        </w:tc>
        <w:tc>
          <w:tcPr>
            <w:tcW w:w="1923" w:type="dxa"/>
          </w:tcPr>
          <w:p w:rsidR="005D4EDB" w:rsidRPr="00030536" w:rsidRDefault="005D4EDB" w:rsidP="00E4286D">
            <w:pPr>
              <w:jc w:val="center"/>
              <w:rPr>
                <w:rFonts w:ascii="Arial" w:hAnsi="Arial" w:cs="Arial"/>
                <w:sz w:val="24"/>
                <w:szCs w:val="24"/>
                <w:lang w:val="es-ES"/>
              </w:rPr>
            </w:pPr>
            <w:r w:rsidRPr="00030536">
              <w:rPr>
                <w:rFonts w:ascii="Arial" w:hAnsi="Arial" w:cs="Arial"/>
                <w:sz w:val="24"/>
                <w:szCs w:val="24"/>
                <w:lang w:val="es-ES"/>
              </w:rPr>
              <w:t>25 KVA</w:t>
            </w:r>
          </w:p>
        </w:tc>
        <w:tc>
          <w:tcPr>
            <w:tcW w:w="1645"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17</w:t>
            </w:r>
          </w:p>
        </w:tc>
        <w:tc>
          <w:tcPr>
            <w:tcW w:w="1750" w:type="dxa"/>
          </w:tcPr>
          <w:p w:rsidR="005D4EDB" w:rsidRPr="00030536" w:rsidRDefault="005D4EDB" w:rsidP="00E4286D">
            <w:pPr>
              <w:jc w:val="center"/>
              <w:rPr>
                <w:rFonts w:ascii="Arial" w:hAnsi="Arial" w:cs="Arial"/>
                <w:sz w:val="24"/>
                <w:szCs w:val="24"/>
                <w:lang w:val="es-ES"/>
              </w:rPr>
            </w:pPr>
            <w:r w:rsidRPr="00030536">
              <w:rPr>
                <w:rFonts w:ascii="Arial" w:hAnsi="Arial" w:cs="Arial"/>
                <w:sz w:val="24"/>
                <w:szCs w:val="24"/>
                <w:lang w:val="es-ES"/>
              </w:rPr>
              <w:t>6</w:t>
            </w:r>
          </w:p>
        </w:tc>
        <w:tc>
          <w:tcPr>
            <w:tcW w:w="1555"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7</w:t>
            </w:r>
          </w:p>
        </w:tc>
        <w:tc>
          <w:tcPr>
            <w:tcW w:w="1655"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42,5 KVA</w:t>
            </w:r>
          </w:p>
        </w:tc>
      </w:tr>
      <w:tr w:rsidR="005D4EDB" w:rsidTr="005D4EDB">
        <w:trPr>
          <w:jc w:val="center"/>
        </w:trPr>
        <w:tc>
          <w:tcPr>
            <w:tcW w:w="1518"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Calle 2</w:t>
            </w:r>
          </w:p>
        </w:tc>
        <w:tc>
          <w:tcPr>
            <w:tcW w:w="1923"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50 KVA</w:t>
            </w:r>
          </w:p>
        </w:tc>
        <w:tc>
          <w:tcPr>
            <w:tcW w:w="1645"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34</w:t>
            </w:r>
          </w:p>
        </w:tc>
        <w:tc>
          <w:tcPr>
            <w:tcW w:w="1750"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9</w:t>
            </w:r>
          </w:p>
        </w:tc>
        <w:tc>
          <w:tcPr>
            <w:tcW w:w="1555"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9</w:t>
            </w:r>
          </w:p>
        </w:tc>
        <w:tc>
          <w:tcPr>
            <w:tcW w:w="1655" w:type="dxa"/>
          </w:tcPr>
          <w:p w:rsidR="005D4EDB" w:rsidRPr="00030536" w:rsidRDefault="005D4EDB" w:rsidP="00E4286D">
            <w:pPr>
              <w:jc w:val="center"/>
              <w:rPr>
                <w:rFonts w:ascii="Arial" w:hAnsi="Arial" w:cs="Arial"/>
                <w:sz w:val="24"/>
                <w:szCs w:val="24"/>
                <w:lang w:val="es-ES"/>
              </w:rPr>
            </w:pPr>
            <w:r>
              <w:rPr>
                <w:rFonts w:ascii="Arial" w:hAnsi="Arial" w:cs="Arial"/>
                <w:sz w:val="24"/>
                <w:szCs w:val="24"/>
                <w:lang w:val="es-ES"/>
              </w:rPr>
              <w:t>85 KVA</w:t>
            </w:r>
          </w:p>
        </w:tc>
      </w:tr>
      <w:tr w:rsidR="005D4EDB" w:rsidTr="005D4EDB">
        <w:trPr>
          <w:jc w:val="center"/>
        </w:trPr>
        <w:tc>
          <w:tcPr>
            <w:tcW w:w="1518"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Calle 3</w:t>
            </w:r>
          </w:p>
        </w:tc>
        <w:tc>
          <w:tcPr>
            <w:tcW w:w="1923"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37,5 KVA</w:t>
            </w:r>
          </w:p>
        </w:tc>
        <w:tc>
          <w:tcPr>
            <w:tcW w:w="1645"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25</w:t>
            </w:r>
          </w:p>
        </w:tc>
        <w:tc>
          <w:tcPr>
            <w:tcW w:w="1750"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5</w:t>
            </w:r>
          </w:p>
        </w:tc>
        <w:tc>
          <w:tcPr>
            <w:tcW w:w="1555"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5</w:t>
            </w:r>
          </w:p>
        </w:tc>
        <w:tc>
          <w:tcPr>
            <w:tcW w:w="1655"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62,5 KVA</w:t>
            </w:r>
          </w:p>
        </w:tc>
      </w:tr>
      <w:tr w:rsidR="005D4EDB" w:rsidTr="005D4EDB">
        <w:trPr>
          <w:jc w:val="center"/>
        </w:trPr>
        <w:tc>
          <w:tcPr>
            <w:tcW w:w="1518"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Calle 4</w:t>
            </w:r>
          </w:p>
        </w:tc>
        <w:tc>
          <w:tcPr>
            <w:tcW w:w="1923"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37,5 KVA</w:t>
            </w:r>
          </w:p>
        </w:tc>
        <w:tc>
          <w:tcPr>
            <w:tcW w:w="1645"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24</w:t>
            </w:r>
          </w:p>
        </w:tc>
        <w:tc>
          <w:tcPr>
            <w:tcW w:w="1750"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8</w:t>
            </w:r>
          </w:p>
        </w:tc>
        <w:tc>
          <w:tcPr>
            <w:tcW w:w="1555"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8</w:t>
            </w:r>
          </w:p>
        </w:tc>
        <w:tc>
          <w:tcPr>
            <w:tcW w:w="1655" w:type="dxa"/>
          </w:tcPr>
          <w:p w:rsidR="005D4EDB" w:rsidRDefault="005D4EDB" w:rsidP="00E4286D">
            <w:pPr>
              <w:jc w:val="center"/>
              <w:rPr>
                <w:rFonts w:ascii="Arial" w:hAnsi="Arial" w:cs="Arial"/>
                <w:sz w:val="24"/>
                <w:szCs w:val="24"/>
                <w:lang w:val="es-ES"/>
              </w:rPr>
            </w:pPr>
            <w:r>
              <w:rPr>
                <w:rFonts w:ascii="Arial" w:hAnsi="Arial" w:cs="Arial"/>
                <w:sz w:val="24"/>
                <w:szCs w:val="24"/>
                <w:lang w:val="es-ES"/>
              </w:rPr>
              <w:t>60 KVA</w:t>
            </w:r>
          </w:p>
        </w:tc>
      </w:tr>
    </w:tbl>
    <w:p w:rsidR="005D4EDB" w:rsidRDefault="008B02A9" w:rsidP="00B85E7B">
      <w:pPr>
        <w:spacing w:line="360" w:lineRule="auto"/>
        <w:ind w:left="567"/>
        <w:jc w:val="center"/>
        <w:rPr>
          <w:rFonts w:ascii="Arial" w:hAnsi="Arial" w:cs="Arial"/>
          <w:b/>
          <w:sz w:val="24"/>
          <w:szCs w:val="24"/>
        </w:rPr>
      </w:pPr>
      <w:r>
        <w:rPr>
          <w:rFonts w:ascii="Arial" w:hAnsi="Arial" w:cs="Arial"/>
          <w:b/>
          <w:sz w:val="24"/>
          <w:szCs w:val="24"/>
        </w:rPr>
        <w:t>Fuente: Autores.</w:t>
      </w:r>
    </w:p>
    <w:p w:rsidR="008B02A9" w:rsidRDefault="008B02A9" w:rsidP="008B02A9">
      <w:pPr>
        <w:jc w:val="both"/>
        <w:rPr>
          <w:rFonts w:ascii="Arial" w:hAnsi="Arial" w:cs="Arial"/>
          <w:sz w:val="24"/>
          <w:szCs w:val="24"/>
          <w:lang w:val="es-ES"/>
        </w:rPr>
      </w:pPr>
      <w:r w:rsidRPr="003D7123">
        <w:rPr>
          <w:rFonts w:ascii="Arial" w:hAnsi="Arial" w:cs="Arial"/>
          <w:b/>
          <w:sz w:val="24"/>
          <w:szCs w:val="24"/>
          <w:lang w:val="es-ES"/>
        </w:rPr>
        <w:t>Nota</w:t>
      </w:r>
      <w:r>
        <w:rPr>
          <w:rFonts w:ascii="Arial" w:hAnsi="Arial" w:cs="Arial"/>
          <w:sz w:val="24"/>
          <w:szCs w:val="24"/>
          <w:lang w:val="es-ES"/>
        </w:rPr>
        <w:t>: Para calcular la carga total por transformador se multiplico el número de acometidas por un estimado de 2,5 KVA por casa.</w:t>
      </w:r>
    </w:p>
    <w:p w:rsidR="000728A8" w:rsidRDefault="000728A8" w:rsidP="00130A9A">
      <w:pPr>
        <w:spacing w:line="360" w:lineRule="auto"/>
        <w:ind w:left="567"/>
        <w:jc w:val="center"/>
        <w:rPr>
          <w:rFonts w:ascii="Arial" w:hAnsi="Arial" w:cs="Arial"/>
          <w:b/>
          <w:sz w:val="24"/>
          <w:szCs w:val="24"/>
        </w:rPr>
      </w:pPr>
    </w:p>
    <w:p w:rsidR="00DB44E4" w:rsidRDefault="00DB44E4" w:rsidP="00130A9A">
      <w:pPr>
        <w:spacing w:line="360" w:lineRule="auto"/>
        <w:ind w:left="567"/>
        <w:jc w:val="center"/>
        <w:rPr>
          <w:rFonts w:ascii="Arial" w:hAnsi="Arial" w:cs="Arial"/>
          <w:b/>
          <w:sz w:val="24"/>
          <w:szCs w:val="24"/>
        </w:rPr>
      </w:pPr>
    </w:p>
    <w:p w:rsidR="007347A8" w:rsidRPr="00537D60" w:rsidRDefault="007347A8" w:rsidP="00130A9A">
      <w:pPr>
        <w:spacing w:line="360" w:lineRule="auto"/>
        <w:ind w:left="567"/>
        <w:jc w:val="center"/>
        <w:rPr>
          <w:rFonts w:ascii="Arial" w:hAnsi="Arial" w:cs="Arial"/>
          <w:b/>
          <w:sz w:val="24"/>
          <w:szCs w:val="24"/>
        </w:rPr>
      </w:pPr>
      <w:r>
        <w:rPr>
          <w:rFonts w:ascii="Arial" w:hAnsi="Arial" w:cs="Arial"/>
          <w:b/>
          <w:sz w:val="24"/>
          <w:szCs w:val="24"/>
        </w:rPr>
        <w:lastRenderedPageBreak/>
        <w:t>T</w:t>
      </w:r>
      <w:r w:rsidRPr="00782278">
        <w:rPr>
          <w:rFonts w:ascii="Arial" w:hAnsi="Arial" w:cs="Arial"/>
          <w:b/>
          <w:sz w:val="24"/>
          <w:szCs w:val="24"/>
        </w:rPr>
        <w:t xml:space="preserve">abla </w:t>
      </w:r>
      <w:r>
        <w:rPr>
          <w:rFonts w:ascii="Arial" w:hAnsi="Arial" w:cs="Arial"/>
          <w:b/>
          <w:sz w:val="24"/>
          <w:szCs w:val="24"/>
        </w:rPr>
        <w:t>N°</w:t>
      </w:r>
      <w:r w:rsidR="000728A8">
        <w:rPr>
          <w:rFonts w:ascii="Arial" w:hAnsi="Arial" w:cs="Arial"/>
          <w:b/>
          <w:sz w:val="24"/>
          <w:szCs w:val="24"/>
        </w:rPr>
        <w:t>19</w:t>
      </w:r>
      <w:r>
        <w:rPr>
          <w:rFonts w:ascii="Arial" w:hAnsi="Arial" w:cs="Arial"/>
          <w:sz w:val="24"/>
          <w:szCs w:val="24"/>
        </w:rPr>
        <w:t xml:space="preserve">. </w:t>
      </w:r>
      <w:r w:rsidRPr="00537D60">
        <w:rPr>
          <w:rFonts w:ascii="Arial" w:hAnsi="Arial" w:cs="Arial"/>
          <w:b/>
          <w:sz w:val="24"/>
          <w:szCs w:val="24"/>
        </w:rPr>
        <w:t>Características de los conductores de aluminio “ARVIDAL”</w:t>
      </w:r>
    </w:p>
    <w:tbl>
      <w:tblPr>
        <w:tblStyle w:val="Tablaconcuadrcula"/>
        <w:tblW w:w="8333" w:type="dxa"/>
        <w:tblInd w:w="392" w:type="dxa"/>
        <w:tblLook w:val="04A0"/>
      </w:tblPr>
      <w:tblGrid>
        <w:gridCol w:w="1667"/>
        <w:gridCol w:w="937"/>
        <w:gridCol w:w="952"/>
        <w:gridCol w:w="952"/>
        <w:gridCol w:w="972"/>
        <w:gridCol w:w="951"/>
        <w:gridCol w:w="951"/>
        <w:gridCol w:w="951"/>
      </w:tblGrid>
      <w:tr w:rsidR="007347A8" w:rsidTr="00537D60">
        <w:tc>
          <w:tcPr>
            <w:tcW w:w="166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CALIBRE</w:t>
            </w:r>
          </w:p>
        </w:tc>
        <w:tc>
          <w:tcPr>
            <w:tcW w:w="93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AWG</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4</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2</w:t>
            </w:r>
          </w:p>
        </w:tc>
        <w:tc>
          <w:tcPr>
            <w:tcW w:w="97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1/0</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2/0</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3/0</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4/0</w:t>
            </w:r>
          </w:p>
        </w:tc>
      </w:tr>
      <w:tr w:rsidR="007347A8" w:rsidTr="00537D60">
        <w:tc>
          <w:tcPr>
            <w:tcW w:w="166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SECCION</w:t>
            </w:r>
          </w:p>
        </w:tc>
        <w:tc>
          <w:tcPr>
            <w:tcW w:w="937" w:type="dxa"/>
            <w:vAlign w:val="center"/>
          </w:tcPr>
          <w:p w:rsidR="007347A8" w:rsidRPr="006478DB" w:rsidRDefault="007347A8" w:rsidP="00E4286D">
            <w:pPr>
              <w:spacing w:line="360" w:lineRule="auto"/>
              <w:jc w:val="center"/>
              <w:rPr>
                <w:rFonts w:ascii="Arial" w:hAnsi="Arial" w:cs="Arial"/>
                <w:sz w:val="24"/>
                <w:szCs w:val="24"/>
                <w:vertAlign w:val="superscript"/>
              </w:rPr>
            </w:pPr>
            <w:r>
              <w:rPr>
                <w:rFonts w:ascii="Arial" w:hAnsi="Arial" w:cs="Arial"/>
                <w:sz w:val="24"/>
                <w:szCs w:val="24"/>
              </w:rPr>
              <w:t>mm</w:t>
            </w:r>
            <w:r>
              <w:rPr>
                <w:rFonts w:ascii="Arial" w:hAnsi="Arial" w:cs="Arial"/>
                <w:sz w:val="24"/>
                <w:szCs w:val="24"/>
                <w:vertAlign w:val="superscript"/>
              </w:rPr>
              <w:t>2</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21,2</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33,6</w:t>
            </w:r>
          </w:p>
        </w:tc>
        <w:tc>
          <w:tcPr>
            <w:tcW w:w="97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53,5</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67,4</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85</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107,3</w:t>
            </w:r>
          </w:p>
        </w:tc>
      </w:tr>
      <w:tr w:rsidR="007347A8" w:rsidTr="00537D60">
        <w:tc>
          <w:tcPr>
            <w:tcW w:w="166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DIAMETRO</w:t>
            </w:r>
          </w:p>
        </w:tc>
        <w:tc>
          <w:tcPr>
            <w:tcW w:w="937" w:type="dxa"/>
            <w:vAlign w:val="center"/>
          </w:tcPr>
          <w:p w:rsidR="007347A8" w:rsidRPr="006478DB" w:rsidRDefault="007347A8" w:rsidP="00E4286D">
            <w:pPr>
              <w:spacing w:line="360" w:lineRule="auto"/>
              <w:jc w:val="center"/>
              <w:rPr>
                <w:rFonts w:ascii="Arial" w:hAnsi="Arial" w:cs="Arial"/>
                <w:sz w:val="24"/>
                <w:szCs w:val="24"/>
                <w:vertAlign w:val="superscript"/>
              </w:rPr>
            </w:pPr>
            <w:r>
              <w:rPr>
                <w:rFonts w:ascii="Arial" w:hAnsi="Arial" w:cs="Arial"/>
                <w:sz w:val="24"/>
                <w:szCs w:val="24"/>
              </w:rPr>
              <w:t>mm</w:t>
            </w:r>
            <w:r>
              <w:rPr>
                <w:rFonts w:ascii="Arial" w:hAnsi="Arial" w:cs="Arial"/>
                <w:sz w:val="24"/>
                <w:szCs w:val="24"/>
                <w:vertAlign w:val="superscript"/>
              </w:rPr>
              <w:t>2</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5,9</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7,4</w:t>
            </w:r>
          </w:p>
        </w:tc>
        <w:tc>
          <w:tcPr>
            <w:tcW w:w="97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9,4</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10,5</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11,8</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13,3</w:t>
            </w:r>
          </w:p>
        </w:tc>
      </w:tr>
      <w:tr w:rsidR="007347A8" w:rsidTr="00537D60">
        <w:tc>
          <w:tcPr>
            <w:tcW w:w="1667" w:type="dxa"/>
            <w:vAlign w:val="center"/>
          </w:tcPr>
          <w:p w:rsidR="007347A8" w:rsidRPr="006478DB" w:rsidRDefault="007347A8" w:rsidP="00E4286D">
            <w:pPr>
              <w:spacing w:line="360" w:lineRule="auto"/>
              <w:jc w:val="center"/>
              <w:rPr>
                <w:rFonts w:ascii="Arial" w:hAnsi="Arial" w:cs="Arial"/>
                <w:sz w:val="24"/>
                <w:szCs w:val="24"/>
                <w:vertAlign w:val="subscript"/>
              </w:rPr>
            </w:pPr>
            <w:r>
              <w:rPr>
                <w:rFonts w:ascii="Arial" w:hAnsi="Arial" w:cs="Arial"/>
                <w:sz w:val="24"/>
                <w:szCs w:val="24"/>
              </w:rPr>
              <w:t>R</w:t>
            </w:r>
            <w:r>
              <w:rPr>
                <w:rFonts w:ascii="Arial" w:hAnsi="Arial" w:cs="Arial"/>
                <w:sz w:val="24"/>
                <w:szCs w:val="24"/>
                <w:vertAlign w:val="subscript"/>
              </w:rPr>
              <w:t>O</w:t>
            </w:r>
          </w:p>
        </w:tc>
        <w:tc>
          <w:tcPr>
            <w:tcW w:w="93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Ω/km</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1,57</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0,9870</w:t>
            </w:r>
          </w:p>
        </w:tc>
        <w:tc>
          <w:tcPr>
            <w:tcW w:w="97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0,62</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0,4920</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0,39</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0,31</w:t>
            </w:r>
          </w:p>
        </w:tc>
      </w:tr>
      <w:tr w:rsidR="007347A8" w:rsidTr="00537D60">
        <w:tc>
          <w:tcPr>
            <w:tcW w:w="1667" w:type="dxa"/>
            <w:vAlign w:val="center"/>
          </w:tcPr>
          <w:p w:rsidR="007347A8" w:rsidRPr="006478DB" w:rsidRDefault="007347A8" w:rsidP="00E4286D">
            <w:pPr>
              <w:spacing w:line="360" w:lineRule="auto"/>
              <w:jc w:val="center"/>
              <w:rPr>
                <w:rFonts w:ascii="Arial" w:hAnsi="Arial" w:cs="Arial"/>
                <w:sz w:val="24"/>
                <w:szCs w:val="24"/>
              </w:rPr>
            </w:pPr>
            <w:r>
              <w:rPr>
                <w:rFonts w:ascii="Arial" w:hAnsi="Arial" w:cs="Arial"/>
                <w:sz w:val="24"/>
                <w:szCs w:val="24"/>
              </w:rPr>
              <w:t>X</w:t>
            </w:r>
            <w:r>
              <w:rPr>
                <w:rFonts w:ascii="Arial" w:hAnsi="Arial" w:cs="Arial"/>
                <w:sz w:val="24"/>
                <w:szCs w:val="24"/>
                <w:vertAlign w:val="subscript"/>
              </w:rPr>
              <w:t>A</w:t>
            </w:r>
          </w:p>
        </w:tc>
        <w:tc>
          <w:tcPr>
            <w:tcW w:w="93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Ω/km</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0,3851</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0,3564</w:t>
            </w:r>
          </w:p>
        </w:tc>
        <w:tc>
          <w:tcPr>
            <w:tcW w:w="97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0,3375</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0,3302</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0,3215</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0,3127</w:t>
            </w:r>
          </w:p>
        </w:tc>
      </w:tr>
      <w:tr w:rsidR="007347A8" w:rsidTr="00537D60">
        <w:tc>
          <w:tcPr>
            <w:tcW w:w="1667" w:type="dxa"/>
            <w:vAlign w:val="center"/>
          </w:tcPr>
          <w:p w:rsidR="007347A8" w:rsidRPr="006478DB" w:rsidRDefault="007347A8" w:rsidP="00E4286D">
            <w:pPr>
              <w:spacing w:line="360" w:lineRule="auto"/>
              <w:jc w:val="center"/>
              <w:rPr>
                <w:rFonts w:ascii="Arial" w:hAnsi="Arial" w:cs="Arial"/>
                <w:sz w:val="24"/>
                <w:szCs w:val="24"/>
                <w:vertAlign w:val="subscript"/>
              </w:rPr>
            </w:pPr>
            <w:r>
              <w:rPr>
                <w:rFonts w:ascii="Arial" w:hAnsi="Arial" w:cs="Arial"/>
                <w:sz w:val="24"/>
                <w:szCs w:val="24"/>
              </w:rPr>
              <w:t>T</w:t>
            </w:r>
            <w:r>
              <w:rPr>
                <w:rFonts w:ascii="Arial" w:hAnsi="Arial" w:cs="Arial"/>
                <w:sz w:val="24"/>
                <w:szCs w:val="24"/>
                <w:vertAlign w:val="subscript"/>
              </w:rPr>
              <w:t>RUPTURA</w:t>
            </w:r>
          </w:p>
        </w:tc>
        <w:tc>
          <w:tcPr>
            <w:tcW w:w="93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Kg</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675</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1073</w:t>
            </w:r>
          </w:p>
        </w:tc>
        <w:tc>
          <w:tcPr>
            <w:tcW w:w="97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1715</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2070</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2610</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3295</w:t>
            </w:r>
          </w:p>
        </w:tc>
      </w:tr>
      <w:tr w:rsidR="007347A8" w:rsidTr="00537D60">
        <w:tc>
          <w:tcPr>
            <w:tcW w:w="166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PESO</w:t>
            </w:r>
          </w:p>
        </w:tc>
        <w:tc>
          <w:tcPr>
            <w:tcW w:w="93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Kg/Km</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57,7</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91,8</w:t>
            </w:r>
          </w:p>
        </w:tc>
        <w:tc>
          <w:tcPr>
            <w:tcW w:w="97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148,1</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184</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232</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293</w:t>
            </w:r>
          </w:p>
        </w:tc>
      </w:tr>
      <w:tr w:rsidR="007347A8" w:rsidTr="00537D60">
        <w:tc>
          <w:tcPr>
            <w:tcW w:w="166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AMPACIDAD</w:t>
            </w:r>
          </w:p>
        </w:tc>
        <w:tc>
          <w:tcPr>
            <w:tcW w:w="937"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A</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134</w:t>
            </w:r>
          </w:p>
        </w:tc>
        <w:tc>
          <w:tcPr>
            <w:tcW w:w="95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180</w:t>
            </w:r>
          </w:p>
        </w:tc>
        <w:tc>
          <w:tcPr>
            <w:tcW w:w="972" w:type="dxa"/>
            <w:vAlign w:val="center"/>
          </w:tcPr>
          <w:p w:rsidR="007347A8" w:rsidRDefault="007347A8" w:rsidP="00E4286D">
            <w:pPr>
              <w:spacing w:line="360" w:lineRule="auto"/>
              <w:jc w:val="center"/>
              <w:rPr>
                <w:rFonts w:ascii="Arial" w:hAnsi="Arial" w:cs="Arial"/>
                <w:sz w:val="24"/>
                <w:szCs w:val="24"/>
              </w:rPr>
            </w:pPr>
            <w:r>
              <w:rPr>
                <w:rFonts w:ascii="Arial" w:hAnsi="Arial" w:cs="Arial"/>
                <w:sz w:val="24"/>
                <w:szCs w:val="24"/>
              </w:rPr>
              <w:t>242</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282</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327</w:t>
            </w:r>
          </w:p>
        </w:tc>
        <w:tc>
          <w:tcPr>
            <w:tcW w:w="951" w:type="dxa"/>
          </w:tcPr>
          <w:p w:rsidR="007347A8" w:rsidRDefault="007347A8" w:rsidP="00E4286D">
            <w:pPr>
              <w:spacing w:line="360" w:lineRule="auto"/>
              <w:jc w:val="center"/>
              <w:rPr>
                <w:rFonts w:ascii="Arial" w:hAnsi="Arial" w:cs="Arial"/>
                <w:sz w:val="24"/>
                <w:szCs w:val="24"/>
              </w:rPr>
            </w:pPr>
            <w:r>
              <w:rPr>
                <w:rFonts w:ascii="Arial" w:hAnsi="Arial" w:cs="Arial"/>
                <w:sz w:val="24"/>
                <w:szCs w:val="24"/>
              </w:rPr>
              <w:t>380</w:t>
            </w:r>
          </w:p>
        </w:tc>
      </w:tr>
    </w:tbl>
    <w:p w:rsidR="007347A8" w:rsidRPr="00964A90" w:rsidRDefault="00964A90" w:rsidP="00964A90">
      <w:pPr>
        <w:jc w:val="center"/>
        <w:rPr>
          <w:rFonts w:ascii="Arial" w:hAnsi="Arial" w:cs="Arial"/>
          <w:b/>
          <w:sz w:val="24"/>
          <w:szCs w:val="24"/>
          <w:lang w:val="es-ES"/>
        </w:rPr>
      </w:pPr>
      <w:r w:rsidRPr="00964A90">
        <w:rPr>
          <w:rFonts w:ascii="Arial" w:hAnsi="Arial" w:cs="Arial"/>
          <w:b/>
          <w:sz w:val="24"/>
          <w:szCs w:val="24"/>
          <w:lang w:val="es-ES"/>
        </w:rPr>
        <w:t>Fuente: Autores.</w:t>
      </w:r>
    </w:p>
    <w:p w:rsidR="003E288F" w:rsidRPr="00DF6478" w:rsidRDefault="00803CAB" w:rsidP="003E288F">
      <w:pPr>
        <w:spacing w:line="360" w:lineRule="auto"/>
        <w:ind w:left="567"/>
        <w:jc w:val="center"/>
        <w:rPr>
          <w:rFonts w:ascii="Arial" w:hAnsi="Arial" w:cs="Arial"/>
          <w:b/>
          <w:sz w:val="24"/>
          <w:szCs w:val="24"/>
        </w:rPr>
      </w:pPr>
      <w:r>
        <w:rPr>
          <w:rFonts w:ascii="Arial" w:hAnsi="Arial" w:cs="Arial"/>
          <w:b/>
          <w:sz w:val="24"/>
          <w:szCs w:val="24"/>
        </w:rPr>
        <w:t>Tabla N°</w:t>
      </w:r>
      <w:r w:rsidR="00DB6181">
        <w:rPr>
          <w:rFonts w:ascii="Arial" w:hAnsi="Arial" w:cs="Arial"/>
          <w:b/>
          <w:sz w:val="24"/>
          <w:szCs w:val="24"/>
        </w:rPr>
        <w:t>2</w:t>
      </w:r>
      <w:r w:rsidR="000728A8">
        <w:rPr>
          <w:rFonts w:ascii="Arial" w:hAnsi="Arial" w:cs="Arial"/>
          <w:b/>
          <w:sz w:val="24"/>
          <w:szCs w:val="24"/>
        </w:rPr>
        <w:t>0</w:t>
      </w:r>
      <w:r w:rsidR="003E288F" w:rsidRPr="00DF6478">
        <w:rPr>
          <w:rFonts w:ascii="Arial" w:hAnsi="Arial" w:cs="Arial"/>
          <w:b/>
          <w:sz w:val="24"/>
          <w:szCs w:val="24"/>
        </w:rPr>
        <w:t>: Constantes de distribución. Sistema Trifásico 120/208 V</w:t>
      </w:r>
    </w:p>
    <w:tbl>
      <w:tblPr>
        <w:tblStyle w:val="Tablaconcuadrcula"/>
        <w:tblW w:w="8577" w:type="dxa"/>
        <w:tblInd w:w="534" w:type="dxa"/>
        <w:tblLook w:val="04A0"/>
      </w:tblPr>
      <w:tblGrid>
        <w:gridCol w:w="1217"/>
        <w:gridCol w:w="1051"/>
        <w:gridCol w:w="1051"/>
        <w:gridCol w:w="1051"/>
        <w:gridCol w:w="1051"/>
        <w:gridCol w:w="1052"/>
        <w:gridCol w:w="1052"/>
        <w:gridCol w:w="1052"/>
      </w:tblGrid>
      <w:tr w:rsidR="003E288F" w:rsidTr="003E288F">
        <w:tc>
          <w:tcPr>
            <w:tcW w:w="1217" w:type="dxa"/>
            <w:vMerge w:val="restart"/>
            <w:vAlign w:val="center"/>
          </w:tcPr>
          <w:p w:rsidR="003E288F" w:rsidRPr="00427927" w:rsidRDefault="003E288F" w:rsidP="00E4286D">
            <w:pPr>
              <w:spacing w:line="360" w:lineRule="auto"/>
              <w:jc w:val="center"/>
              <w:rPr>
                <w:rFonts w:ascii="Arial" w:hAnsi="Arial" w:cs="Arial"/>
                <w:sz w:val="24"/>
                <w:szCs w:val="24"/>
                <w:vertAlign w:val="superscript"/>
              </w:rPr>
            </w:pPr>
            <w:r>
              <w:rPr>
                <w:rFonts w:ascii="Arial" w:hAnsi="Arial" w:cs="Arial"/>
                <w:sz w:val="24"/>
                <w:szCs w:val="24"/>
              </w:rPr>
              <w:t>K</w:t>
            </w:r>
            <w:r>
              <w:rPr>
                <w:rFonts w:ascii="Arial" w:hAnsi="Arial" w:cs="Arial"/>
                <w:sz w:val="24"/>
                <w:szCs w:val="24"/>
                <w:vertAlign w:val="subscript"/>
              </w:rPr>
              <w:t>D</w:t>
            </w:r>
            <w:r>
              <w:rPr>
                <w:rFonts w:ascii="Arial" w:hAnsi="Arial" w:cs="Arial"/>
                <w:sz w:val="24"/>
                <w:szCs w:val="24"/>
              </w:rPr>
              <w:t xml:space="preserve"> * 10</w:t>
            </w:r>
            <w:r>
              <w:rPr>
                <w:rFonts w:ascii="Arial" w:hAnsi="Arial" w:cs="Arial"/>
                <w:sz w:val="24"/>
                <w:szCs w:val="24"/>
                <w:vertAlign w:val="superscript"/>
              </w:rPr>
              <w:t>-3</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Fp</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4</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2</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1/0</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2/0</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3/0</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4/0</w:t>
            </w:r>
          </w:p>
        </w:tc>
      </w:tr>
      <w:tr w:rsidR="003E288F" w:rsidTr="003E288F">
        <w:tc>
          <w:tcPr>
            <w:tcW w:w="1217" w:type="dxa"/>
            <w:vMerge/>
          </w:tcPr>
          <w:p w:rsidR="003E288F" w:rsidRDefault="003E288F" w:rsidP="00E4286D">
            <w:pPr>
              <w:spacing w:line="360" w:lineRule="auto"/>
              <w:jc w:val="both"/>
              <w:rPr>
                <w:rFonts w:ascii="Arial" w:hAnsi="Arial" w:cs="Arial"/>
                <w:sz w:val="24"/>
                <w:szCs w:val="24"/>
              </w:rPr>
            </w:pP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0,80</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3,4372</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2,3193</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1,6145</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1,3677</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1,1670</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1,0069</w:t>
            </w:r>
          </w:p>
        </w:tc>
      </w:tr>
      <w:tr w:rsidR="003E288F" w:rsidTr="003E288F">
        <w:tc>
          <w:tcPr>
            <w:tcW w:w="1217" w:type="dxa"/>
            <w:vMerge/>
          </w:tcPr>
          <w:p w:rsidR="003E288F" w:rsidRDefault="003E288F" w:rsidP="00E4286D">
            <w:pPr>
              <w:spacing w:line="360" w:lineRule="auto"/>
              <w:jc w:val="both"/>
              <w:rPr>
                <w:rFonts w:ascii="Arial" w:hAnsi="Arial" w:cs="Arial"/>
                <w:sz w:val="24"/>
                <w:szCs w:val="24"/>
              </w:rPr>
            </w:pP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0,90</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3,6540</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2,4123</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1,6298</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1,3562</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1,1352</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0,9599</w:t>
            </w:r>
          </w:p>
        </w:tc>
      </w:tr>
      <w:tr w:rsidR="003E288F" w:rsidTr="003E288F">
        <w:tc>
          <w:tcPr>
            <w:tcW w:w="1217" w:type="dxa"/>
            <w:vMerge/>
          </w:tcPr>
          <w:p w:rsidR="003E288F" w:rsidRDefault="003E288F" w:rsidP="00E4286D">
            <w:pPr>
              <w:spacing w:line="360" w:lineRule="auto"/>
              <w:jc w:val="both"/>
              <w:rPr>
                <w:rFonts w:ascii="Arial" w:hAnsi="Arial" w:cs="Arial"/>
                <w:sz w:val="24"/>
                <w:szCs w:val="24"/>
              </w:rPr>
            </w:pP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1,00</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3,6289</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2,2813</w:t>
            </w:r>
          </w:p>
        </w:tc>
        <w:tc>
          <w:tcPr>
            <w:tcW w:w="1051"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1,4331</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1,1372</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0,9014</w:t>
            </w:r>
          </w:p>
        </w:tc>
        <w:tc>
          <w:tcPr>
            <w:tcW w:w="1052" w:type="dxa"/>
            <w:vAlign w:val="center"/>
          </w:tcPr>
          <w:p w:rsidR="003E288F" w:rsidRDefault="003E288F" w:rsidP="00E4286D">
            <w:pPr>
              <w:spacing w:line="360" w:lineRule="auto"/>
              <w:jc w:val="center"/>
              <w:rPr>
                <w:rFonts w:ascii="Arial" w:hAnsi="Arial" w:cs="Arial"/>
                <w:sz w:val="24"/>
                <w:szCs w:val="24"/>
              </w:rPr>
            </w:pPr>
            <w:r>
              <w:rPr>
                <w:rFonts w:ascii="Arial" w:hAnsi="Arial" w:cs="Arial"/>
                <w:sz w:val="24"/>
                <w:szCs w:val="24"/>
              </w:rPr>
              <w:t>0,7165</w:t>
            </w:r>
          </w:p>
        </w:tc>
      </w:tr>
    </w:tbl>
    <w:p w:rsidR="003E288F" w:rsidRPr="00964A90" w:rsidRDefault="00964A90" w:rsidP="00964A90">
      <w:pPr>
        <w:spacing w:line="360" w:lineRule="auto"/>
        <w:jc w:val="center"/>
        <w:rPr>
          <w:rFonts w:ascii="Arial" w:hAnsi="Arial" w:cs="Arial"/>
          <w:b/>
          <w:sz w:val="24"/>
          <w:szCs w:val="24"/>
        </w:rPr>
      </w:pPr>
      <w:r w:rsidRPr="00964A90">
        <w:rPr>
          <w:rFonts w:ascii="Arial" w:hAnsi="Arial" w:cs="Arial"/>
          <w:b/>
          <w:sz w:val="24"/>
          <w:szCs w:val="24"/>
        </w:rPr>
        <w:t>Fuente: Autores.</w:t>
      </w:r>
    </w:p>
    <w:p w:rsidR="00A7059A" w:rsidRDefault="00A7059A" w:rsidP="003E288F">
      <w:pPr>
        <w:spacing w:line="360" w:lineRule="auto"/>
        <w:jc w:val="both"/>
        <w:rPr>
          <w:rFonts w:ascii="Arial" w:hAnsi="Arial" w:cs="Arial"/>
          <w:sz w:val="24"/>
          <w:szCs w:val="24"/>
        </w:rPr>
      </w:pPr>
    </w:p>
    <w:p w:rsidR="00A7059A" w:rsidRDefault="00A7059A" w:rsidP="003E288F">
      <w:pPr>
        <w:spacing w:line="360" w:lineRule="auto"/>
        <w:jc w:val="both"/>
        <w:rPr>
          <w:rFonts w:ascii="Arial" w:hAnsi="Arial" w:cs="Arial"/>
          <w:sz w:val="24"/>
          <w:szCs w:val="24"/>
        </w:rPr>
      </w:pPr>
    </w:p>
    <w:p w:rsidR="00DB44E4" w:rsidRDefault="00DB44E4" w:rsidP="003E288F">
      <w:pPr>
        <w:spacing w:line="360" w:lineRule="auto"/>
        <w:jc w:val="both"/>
        <w:rPr>
          <w:rFonts w:ascii="Arial" w:hAnsi="Arial" w:cs="Arial"/>
          <w:sz w:val="24"/>
          <w:szCs w:val="24"/>
        </w:rPr>
      </w:pPr>
    </w:p>
    <w:p w:rsidR="00DB44E4" w:rsidRDefault="00DB44E4" w:rsidP="003E288F">
      <w:pPr>
        <w:spacing w:line="360" w:lineRule="auto"/>
        <w:jc w:val="both"/>
        <w:rPr>
          <w:rFonts w:ascii="Arial" w:hAnsi="Arial" w:cs="Arial"/>
          <w:sz w:val="24"/>
          <w:szCs w:val="24"/>
        </w:rPr>
      </w:pPr>
    </w:p>
    <w:p w:rsidR="00DB44E4" w:rsidRDefault="00DB44E4" w:rsidP="003E288F">
      <w:pPr>
        <w:spacing w:line="360" w:lineRule="auto"/>
        <w:jc w:val="both"/>
        <w:rPr>
          <w:rFonts w:ascii="Arial" w:hAnsi="Arial" w:cs="Arial"/>
          <w:sz w:val="24"/>
          <w:szCs w:val="24"/>
        </w:rPr>
      </w:pPr>
    </w:p>
    <w:p w:rsidR="00DB44E4" w:rsidRDefault="00DB44E4" w:rsidP="003E288F">
      <w:pPr>
        <w:spacing w:line="360" w:lineRule="auto"/>
        <w:jc w:val="both"/>
        <w:rPr>
          <w:rFonts w:ascii="Arial" w:hAnsi="Arial" w:cs="Arial"/>
          <w:sz w:val="24"/>
          <w:szCs w:val="24"/>
        </w:rPr>
      </w:pPr>
    </w:p>
    <w:p w:rsidR="00DB44E4" w:rsidRDefault="00DB44E4" w:rsidP="003E288F">
      <w:pPr>
        <w:spacing w:line="360" w:lineRule="auto"/>
        <w:jc w:val="both"/>
        <w:rPr>
          <w:rFonts w:ascii="Arial" w:hAnsi="Arial" w:cs="Arial"/>
          <w:sz w:val="24"/>
          <w:szCs w:val="24"/>
        </w:rPr>
      </w:pPr>
    </w:p>
    <w:p w:rsidR="00DB44E4" w:rsidRDefault="00DB44E4" w:rsidP="003E288F">
      <w:pPr>
        <w:spacing w:line="360" w:lineRule="auto"/>
        <w:jc w:val="both"/>
        <w:rPr>
          <w:rFonts w:ascii="Arial" w:hAnsi="Arial" w:cs="Arial"/>
          <w:sz w:val="24"/>
          <w:szCs w:val="24"/>
        </w:rPr>
      </w:pPr>
    </w:p>
    <w:p w:rsidR="00DB44E4" w:rsidRDefault="00DB44E4" w:rsidP="003E288F">
      <w:pPr>
        <w:spacing w:line="360" w:lineRule="auto"/>
        <w:jc w:val="both"/>
        <w:rPr>
          <w:rFonts w:ascii="Arial" w:hAnsi="Arial" w:cs="Arial"/>
          <w:sz w:val="24"/>
          <w:szCs w:val="24"/>
        </w:rPr>
      </w:pPr>
    </w:p>
    <w:tbl>
      <w:tblPr>
        <w:tblW w:w="9581" w:type="dxa"/>
        <w:tblInd w:w="-72" w:type="dxa"/>
        <w:tblCellMar>
          <w:left w:w="70" w:type="dxa"/>
          <w:right w:w="70" w:type="dxa"/>
        </w:tblCellMar>
        <w:tblLook w:val="04A0"/>
      </w:tblPr>
      <w:tblGrid>
        <w:gridCol w:w="1261"/>
        <w:gridCol w:w="774"/>
        <w:gridCol w:w="1006"/>
        <w:gridCol w:w="603"/>
        <w:gridCol w:w="407"/>
        <w:gridCol w:w="730"/>
        <w:gridCol w:w="734"/>
        <w:gridCol w:w="656"/>
        <w:gridCol w:w="923"/>
        <w:gridCol w:w="786"/>
        <w:gridCol w:w="903"/>
        <w:gridCol w:w="798"/>
      </w:tblGrid>
      <w:tr w:rsidR="00A7059A" w:rsidRPr="009F6061" w:rsidTr="00A7059A">
        <w:trPr>
          <w:trHeight w:val="315"/>
        </w:trPr>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Calibri" w:eastAsia="Times New Roman" w:hAnsi="Calibri" w:cs="Calibri"/>
                <w:color w:val="000000"/>
              </w:rPr>
            </w:pPr>
          </w:p>
        </w:tc>
        <w:tc>
          <w:tcPr>
            <w:tcW w:w="0" w:type="auto"/>
            <w:gridSpan w:val="11"/>
            <w:tcBorders>
              <w:top w:val="nil"/>
              <w:left w:val="nil"/>
              <w:bottom w:val="single" w:sz="4" w:space="0" w:color="auto"/>
              <w:right w:val="nil"/>
            </w:tcBorders>
            <w:shd w:val="clear" w:color="auto" w:fill="auto"/>
            <w:noWrap/>
            <w:vAlign w:val="bottom"/>
            <w:hideMark/>
          </w:tcPr>
          <w:p w:rsidR="00A7059A" w:rsidRPr="009F6061" w:rsidRDefault="00A3479D" w:rsidP="000728A8">
            <w:pPr>
              <w:spacing w:after="0" w:line="240" w:lineRule="auto"/>
              <w:jc w:val="center"/>
              <w:rPr>
                <w:rFonts w:ascii="Calibri" w:eastAsia="Times New Roman" w:hAnsi="Calibri" w:cs="Calibri"/>
                <w:color w:val="000000"/>
              </w:rPr>
            </w:pPr>
            <w:r>
              <w:rPr>
                <w:rFonts w:ascii="Calibri" w:eastAsia="Times New Roman" w:hAnsi="Calibri" w:cs="Calibri"/>
                <w:b/>
                <w:bCs/>
                <w:color w:val="000000"/>
              </w:rPr>
              <w:t>Tabla N° 21</w:t>
            </w:r>
            <w:r w:rsidRPr="009F6061">
              <w:rPr>
                <w:rFonts w:ascii="Calibri" w:eastAsia="Times New Roman" w:hAnsi="Calibri" w:cs="Calibri"/>
                <w:color w:val="000000"/>
              </w:rPr>
              <w:t xml:space="preserve">. </w:t>
            </w:r>
            <w:r w:rsidR="00A7059A" w:rsidRPr="009F6061">
              <w:rPr>
                <w:rFonts w:ascii="Calibri" w:eastAsia="Times New Roman" w:hAnsi="Calibri" w:cs="Calibri"/>
                <w:color w:val="000000"/>
              </w:rPr>
              <w:t>Componentes por postes del sistema de distribución del Sector El Bucare.</w:t>
            </w:r>
          </w:p>
        </w:tc>
      </w:tr>
      <w:tr w:rsidR="00A7059A" w:rsidRPr="009F6061" w:rsidTr="00A7059A">
        <w:trPr>
          <w:trHeight w:val="450"/>
        </w:trPr>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ind w:left="301"/>
              <w:rPr>
                <w:rFonts w:ascii="Arial" w:eastAsia="Times New Roman" w:hAnsi="Arial" w:cs="Arial"/>
                <w:color w:val="000000"/>
                <w:sz w:val="16"/>
                <w:szCs w:val="16"/>
              </w:rPr>
            </w:pPr>
          </w:p>
        </w:tc>
        <w:tc>
          <w:tcPr>
            <w:tcW w:w="0" w:type="auto"/>
            <w:tcBorders>
              <w:top w:val="nil"/>
              <w:left w:val="single" w:sz="4" w:space="0" w:color="auto"/>
              <w:bottom w:val="single" w:sz="4" w:space="0" w:color="auto"/>
              <w:right w:val="single" w:sz="4" w:space="0" w:color="auto"/>
            </w:tcBorders>
            <w:shd w:val="clear" w:color="000000" w:fill="FABF8F"/>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Aislador de Espigas</w:t>
            </w:r>
          </w:p>
        </w:tc>
        <w:tc>
          <w:tcPr>
            <w:tcW w:w="0" w:type="auto"/>
            <w:tcBorders>
              <w:top w:val="nil"/>
              <w:left w:val="nil"/>
              <w:bottom w:val="single" w:sz="4" w:space="0" w:color="auto"/>
              <w:right w:val="single" w:sz="4" w:space="0" w:color="auto"/>
            </w:tcBorders>
            <w:shd w:val="clear" w:color="000000" w:fill="FABF8F"/>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Aislador de suspensión</w:t>
            </w:r>
          </w:p>
        </w:tc>
        <w:tc>
          <w:tcPr>
            <w:tcW w:w="0" w:type="auto"/>
            <w:gridSpan w:val="2"/>
            <w:tcBorders>
              <w:top w:val="single" w:sz="4" w:space="0" w:color="auto"/>
              <w:left w:val="nil"/>
              <w:bottom w:val="single" w:sz="4" w:space="0" w:color="auto"/>
              <w:right w:val="single" w:sz="4" w:space="0" w:color="000000"/>
            </w:tcBorders>
            <w:shd w:val="clear" w:color="000000" w:fill="FABF8F"/>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Luminaria</w:t>
            </w:r>
          </w:p>
        </w:tc>
        <w:tc>
          <w:tcPr>
            <w:tcW w:w="0" w:type="auto"/>
            <w:tcBorders>
              <w:top w:val="nil"/>
              <w:left w:val="nil"/>
              <w:bottom w:val="single" w:sz="4" w:space="0" w:color="auto"/>
              <w:right w:val="single" w:sz="4" w:space="0" w:color="auto"/>
            </w:tcBorders>
            <w:shd w:val="clear" w:color="000000" w:fill="FABF8F"/>
            <w:vAlign w:val="center"/>
            <w:hideMark/>
          </w:tcPr>
          <w:p w:rsidR="00A7059A" w:rsidRPr="009F6061" w:rsidRDefault="00A3479D"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Cruceta</w:t>
            </w:r>
            <w:r w:rsidR="00A7059A" w:rsidRPr="009F6061">
              <w:rPr>
                <w:rFonts w:ascii="Arial" w:eastAsia="Times New Roman" w:hAnsi="Arial" w:cs="Arial"/>
                <w:color w:val="000000"/>
                <w:sz w:val="16"/>
                <w:szCs w:val="16"/>
              </w:rPr>
              <w:t xml:space="preserve"> doble</w:t>
            </w:r>
          </w:p>
        </w:tc>
        <w:tc>
          <w:tcPr>
            <w:tcW w:w="0" w:type="auto"/>
            <w:tcBorders>
              <w:top w:val="nil"/>
              <w:left w:val="nil"/>
              <w:bottom w:val="single" w:sz="4" w:space="0" w:color="auto"/>
              <w:right w:val="single" w:sz="4" w:space="0" w:color="auto"/>
            </w:tcBorders>
            <w:shd w:val="clear" w:color="000000" w:fill="FABF8F"/>
            <w:vAlign w:val="center"/>
            <w:hideMark/>
          </w:tcPr>
          <w:p w:rsidR="00A7059A" w:rsidRPr="009F6061" w:rsidRDefault="00A3479D"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Cruceta</w:t>
            </w:r>
            <w:r w:rsidR="00A7059A" w:rsidRPr="009F6061">
              <w:rPr>
                <w:rFonts w:ascii="Arial" w:eastAsia="Times New Roman" w:hAnsi="Arial" w:cs="Arial"/>
                <w:color w:val="000000"/>
                <w:sz w:val="16"/>
                <w:szCs w:val="16"/>
              </w:rPr>
              <w:t xml:space="preserve"> simple</w:t>
            </w:r>
          </w:p>
        </w:tc>
        <w:tc>
          <w:tcPr>
            <w:tcW w:w="0" w:type="auto"/>
            <w:tcBorders>
              <w:top w:val="nil"/>
              <w:left w:val="nil"/>
              <w:bottom w:val="single" w:sz="4" w:space="0" w:color="auto"/>
              <w:right w:val="single" w:sz="4" w:space="0" w:color="auto"/>
            </w:tcBorders>
            <w:shd w:val="clear" w:color="000000" w:fill="FABF8F"/>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Fusible</w:t>
            </w:r>
          </w:p>
        </w:tc>
        <w:tc>
          <w:tcPr>
            <w:tcW w:w="0" w:type="auto"/>
            <w:tcBorders>
              <w:top w:val="nil"/>
              <w:left w:val="nil"/>
              <w:bottom w:val="single" w:sz="4" w:space="0" w:color="auto"/>
              <w:right w:val="single" w:sz="4" w:space="0" w:color="auto"/>
            </w:tcBorders>
            <w:shd w:val="clear" w:color="000000" w:fill="FABF8F"/>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Pararrayos</w:t>
            </w:r>
          </w:p>
        </w:tc>
        <w:tc>
          <w:tcPr>
            <w:tcW w:w="0" w:type="auto"/>
            <w:tcBorders>
              <w:top w:val="nil"/>
              <w:left w:val="nil"/>
              <w:bottom w:val="single" w:sz="4" w:space="0" w:color="auto"/>
              <w:right w:val="single" w:sz="4" w:space="0" w:color="auto"/>
            </w:tcBorders>
            <w:shd w:val="clear" w:color="000000" w:fill="FABF8F"/>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Perchas de 4 Puntas</w:t>
            </w:r>
          </w:p>
        </w:tc>
        <w:tc>
          <w:tcPr>
            <w:tcW w:w="0" w:type="auto"/>
            <w:tcBorders>
              <w:top w:val="nil"/>
              <w:left w:val="nil"/>
              <w:bottom w:val="single" w:sz="4" w:space="0" w:color="auto"/>
              <w:right w:val="single" w:sz="4" w:space="0" w:color="auto"/>
            </w:tcBorders>
            <w:shd w:val="clear" w:color="000000" w:fill="FABF8F"/>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Viento o Retención</w:t>
            </w:r>
          </w:p>
        </w:tc>
        <w:tc>
          <w:tcPr>
            <w:tcW w:w="0" w:type="auto"/>
            <w:tcBorders>
              <w:top w:val="nil"/>
              <w:left w:val="nil"/>
              <w:bottom w:val="single" w:sz="4" w:space="0" w:color="auto"/>
              <w:right w:val="single" w:sz="4" w:space="0" w:color="auto"/>
            </w:tcBorders>
            <w:shd w:val="clear" w:color="000000" w:fill="FABF8F"/>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Viento tipo Bandera</w:t>
            </w:r>
          </w:p>
        </w:tc>
      </w:tr>
      <w:tr w:rsidR="00A7059A" w:rsidRPr="009F6061" w:rsidTr="00A7059A">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Poste #1</w:t>
            </w:r>
            <w:r>
              <w:rPr>
                <w:rFonts w:ascii="Arial" w:eastAsia="Times New Roman" w:hAnsi="Arial" w:cs="Arial"/>
                <w:color w:val="000000"/>
                <w:sz w:val="16"/>
                <w:szCs w:val="16"/>
              </w:rPr>
              <w:t>(A.T)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8</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2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3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4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5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5</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8</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6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7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8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9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10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1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2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3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4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8</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5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6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7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8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#1</w:t>
            </w:r>
            <w:r>
              <w:rPr>
                <w:rFonts w:ascii="Arial" w:eastAsia="Times New Roman" w:hAnsi="Arial" w:cs="Arial"/>
                <w:color w:val="000000"/>
                <w:sz w:val="16"/>
                <w:szCs w:val="16"/>
              </w:rPr>
              <w:t>9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w:t>
            </w:r>
            <w:r>
              <w:rPr>
                <w:rFonts w:ascii="Arial" w:eastAsia="Times New Roman" w:hAnsi="Arial" w:cs="Arial"/>
                <w:color w:val="000000"/>
                <w:sz w:val="16"/>
                <w:szCs w:val="16"/>
              </w:rPr>
              <w:t>20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1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2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3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N/A</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4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5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8</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6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7 (A.T)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color w:val="000000"/>
                <w:sz w:val="16"/>
                <w:szCs w:val="16"/>
              </w:rPr>
            </w:pPr>
            <w:r w:rsidRPr="009F6061">
              <w:rPr>
                <w:rFonts w:ascii="Arial" w:eastAsia="Times New Roman" w:hAnsi="Arial" w:cs="Arial"/>
                <w:color w:val="000000"/>
                <w:sz w:val="16"/>
                <w:szCs w:val="16"/>
              </w:rPr>
              <w:t>N/</w:t>
            </w:r>
            <w:r>
              <w:rPr>
                <w:rFonts w:ascii="Arial" w:eastAsia="Times New Roman" w:hAnsi="Arial" w:cs="Arial"/>
                <w:color w:val="000000"/>
                <w:sz w:val="16"/>
                <w:szCs w:val="16"/>
              </w:rPr>
              <w:t>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8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sidRPr="00281403">
              <w:rPr>
                <w:rFonts w:ascii="Arial" w:eastAsia="Times New Roman" w:hAnsi="Arial" w:cs="Arial"/>
                <w:color w:val="000000"/>
                <w:sz w:val="16"/>
                <w:szCs w:val="16"/>
              </w:rPr>
              <w:t>Poste #2</w:t>
            </w:r>
            <w:r>
              <w:rPr>
                <w:rFonts w:ascii="Arial" w:eastAsia="Times New Roman" w:hAnsi="Arial" w:cs="Arial"/>
                <w:color w:val="000000"/>
                <w:sz w:val="16"/>
                <w:szCs w:val="16"/>
              </w:rPr>
              <w:t>9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A7059A" w:rsidRPr="00281403" w:rsidRDefault="00A7059A" w:rsidP="00E4286D">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Poste #30 (B.T)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Malo</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hideMark/>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r>
      <w:tr w:rsidR="00A7059A" w:rsidRPr="009F6061" w:rsidTr="00A7059A">
        <w:trPr>
          <w:trHeight w:val="300"/>
        </w:trPr>
        <w:tc>
          <w:tcPr>
            <w:tcW w:w="0" w:type="auto"/>
            <w:tcBorders>
              <w:top w:val="nil"/>
              <w:left w:val="single" w:sz="4" w:space="0" w:color="auto"/>
              <w:bottom w:val="single" w:sz="4" w:space="0" w:color="auto"/>
              <w:right w:val="single" w:sz="4" w:space="0" w:color="auto"/>
            </w:tcBorders>
            <w:shd w:val="clear" w:color="000000" w:fill="FABF8F"/>
            <w:noWrap/>
            <w:vAlign w:val="center"/>
          </w:tcPr>
          <w:p w:rsidR="00A7059A" w:rsidRDefault="00A7059A" w:rsidP="00E4286D">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Poste #31 (B.T)</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Bueno</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A7059A" w:rsidRDefault="00A7059A" w:rsidP="00E4286D">
            <w:pPr>
              <w:jc w:val="center"/>
              <w:rPr>
                <w:rFonts w:ascii="Arial" w:hAnsi="Arial" w:cs="Arial"/>
                <w:color w:val="000000"/>
                <w:sz w:val="16"/>
                <w:szCs w:val="16"/>
              </w:rPr>
            </w:pPr>
            <w:r>
              <w:rPr>
                <w:rFonts w:ascii="Arial" w:hAnsi="Arial" w:cs="Arial"/>
                <w:color w:val="000000"/>
                <w:sz w:val="16"/>
                <w:szCs w:val="16"/>
              </w:rPr>
              <w:t>N/T</w:t>
            </w:r>
          </w:p>
        </w:tc>
      </w:tr>
      <w:tr w:rsidR="00A7059A" w:rsidRPr="009F6061" w:rsidTr="00A7059A">
        <w:trPr>
          <w:trHeight w:val="300"/>
        </w:trPr>
        <w:tc>
          <w:tcPr>
            <w:tcW w:w="0" w:type="auto"/>
            <w:tcBorders>
              <w:top w:val="nil"/>
              <w:left w:val="nil"/>
              <w:bottom w:val="nil"/>
              <w:right w:val="nil"/>
            </w:tcBorders>
            <w:shd w:val="clear" w:color="auto" w:fill="auto"/>
            <w:noWrap/>
            <w:vAlign w:val="center"/>
          </w:tcPr>
          <w:p w:rsidR="00A7059A" w:rsidRDefault="00A7059A" w:rsidP="00E4286D">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Arial" w:eastAsia="Times New Roman" w:hAnsi="Arial" w:cs="Arial"/>
                <w:color w:val="000000"/>
                <w:sz w:val="16"/>
                <w:szCs w:val="16"/>
              </w:rPr>
            </w:pPr>
          </w:p>
        </w:tc>
        <w:tc>
          <w:tcPr>
            <w:tcW w:w="0" w:type="auto"/>
            <w:gridSpan w:val="3"/>
            <w:tcBorders>
              <w:top w:val="nil"/>
              <w:left w:val="nil"/>
              <w:bottom w:val="nil"/>
              <w:right w:val="nil"/>
            </w:tcBorders>
            <w:shd w:val="clear" w:color="auto" w:fill="auto"/>
            <w:noWrap/>
            <w:vAlign w:val="center"/>
            <w:hideMark/>
          </w:tcPr>
          <w:p w:rsidR="00A7059A" w:rsidRPr="009F6061" w:rsidRDefault="00A7059A" w:rsidP="00E4286D">
            <w:pPr>
              <w:spacing w:after="0" w:line="240" w:lineRule="auto"/>
              <w:jc w:val="center"/>
              <w:rPr>
                <w:rFonts w:ascii="Arial" w:eastAsia="Times New Roman" w:hAnsi="Arial" w:cs="Arial"/>
                <w:b/>
                <w:bCs/>
                <w:color w:val="000000"/>
                <w:sz w:val="16"/>
                <w:szCs w:val="16"/>
              </w:rPr>
            </w:pPr>
            <w:r w:rsidRPr="009F6061">
              <w:rPr>
                <w:rFonts w:ascii="Arial" w:eastAsia="Times New Roman" w:hAnsi="Arial" w:cs="Arial"/>
                <w:b/>
                <w:bCs/>
                <w:color w:val="000000"/>
                <w:sz w:val="16"/>
                <w:szCs w:val="16"/>
              </w:rPr>
              <w:t>Fuente: Autores</w:t>
            </w:r>
          </w:p>
        </w:tc>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A7059A" w:rsidRPr="009F6061" w:rsidRDefault="00A7059A" w:rsidP="00E4286D">
            <w:pPr>
              <w:spacing w:after="0" w:line="240" w:lineRule="auto"/>
              <w:rPr>
                <w:rFonts w:ascii="Arial" w:eastAsia="Times New Roman" w:hAnsi="Arial" w:cs="Arial"/>
                <w:color w:val="000000"/>
                <w:sz w:val="16"/>
                <w:szCs w:val="16"/>
              </w:rPr>
            </w:pPr>
          </w:p>
        </w:tc>
      </w:tr>
    </w:tbl>
    <w:p w:rsidR="00A7059A" w:rsidRPr="00964A90" w:rsidRDefault="00964A90" w:rsidP="003E288F">
      <w:pPr>
        <w:spacing w:line="360" w:lineRule="auto"/>
        <w:jc w:val="both"/>
        <w:rPr>
          <w:rFonts w:ascii="Arial" w:hAnsi="Arial" w:cs="Arial"/>
          <w:b/>
          <w:sz w:val="24"/>
          <w:szCs w:val="24"/>
        </w:rPr>
      </w:pPr>
      <w:r w:rsidRPr="00964A90">
        <w:rPr>
          <w:rFonts w:ascii="Arial" w:hAnsi="Arial" w:cs="Arial"/>
          <w:b/>
          <w:sz w:val="24"/>
          <w:szCs w:val="24"/>
        </w:rPr>
        <w:t>N/T : No tiene.</w:t>
      </w:r>
    </w:p>
    <w:p w:rsidR="00A7059A" w:rsidRDefault="00A7059A" w:rsidP="003E288F">
      <w:pPr>
        <w:spacing w:line="360" w:lineRule="auto"/>
        <w:jc w:val="both"/>
        <w:rPr>
          <w:rFonts w:ascii="Arial" w:hAnsi="Arial" w:cs="Arial"/>
          <w:sz w:val="24"/>
          <w:szCs w:val="24"/>
        </w:rPr>
      </w:pPr>
    </w:p>
    <w:p w:rsidR="00DB44E4" w:rsidRDefault="00DB44E4" w:rsidP="003E288F">
      <w:pPr>
        <w:spacing w:line="360" w:lineRule="auto"/>
        <w:jc w:val="both"/>
        <w:rPr>
          <w:rFonts w:ascii="Arial" w:hAnsi="Arial" w:cs="Arial"/>
          <w:sz w:val="24"/>
          <w:szCs w:val="24"/>
        </w:rPr>
      </w:pPr>
    </w:p>
    <w:p w:rsidR="00A7059A" w:rsidRDefault="00A7059A" w:rsidP="00A7059A">
      <w:pPr>
        <w:spacing w:line="360" w:lineRule="auto"/>
        <w:ind w:left="567"/>
        <w:jc w:val="center"/>
        <w:rPr>
          <w:rFonts w:ascii="Arial" w:hAnsi="Arial" w:cs="Arial"/>
          <w:sz w:val="24"/>
          <w:szCs w:val="24"/>
        </w:rPr>
      </w:pPr>
      <w:r w:rsidRPr="00A7059A">
        <w:rPr>
          <w:rFonts w:ascii="Arial" w:hAnsi="Arial" w:cs="Arial"/>
          <w:b/>
          <w:sz w:val="24"/>
          <w:szCs w:val="24"/>
        </w:rPr>
        <w:lastRenderedPageBreak/>
        <w:t>Figura N°</w:t>
      </w:r>
      <w:r w:rsidR="000956B1">
        <w:rPr>
          <w:rFonts w:ascii="Arial" w:hAnsi="Arial" w:cs="Arial"/>
          <w:b/>
          <w:sz w:val="24"/>
          <w:szCs w:val="24"/>
        </w:rPr>
        <w:t>1</w:t>
      </w:r>
      <w:r w:rsidR="00DB44E4">
        <w:rPr>
          <w:rFonts w:ascii="Arial" w:hAnsi="Arial" w:cs="Arial"/>
          <w:b/>
          <w:sz w:val="24"/>
          <w:szCs w:val="24"/>
        </w:rPr>
        <w:t>9</w:t>
      </w:r>
      <w:r w:rsidRPr="00A7059A">
        <w:rPr>
          <w:rFonts w:ascii="Arial" w:hAnsi="Arial" w:cs="Arial"/>
          <w:b/>
          <w:sz w:val="24"/>
          <w:szCs w:val="24"/>
        </w:rPr>
        <w:t>.</w:t>
      </w:r>
      <w:r>
        <w:rPr>
          <w:rFonts w:ascii="Arial" w:hAnsi="Arial" w:cs="Arial"/>
          <w:sz w:val="24"/>
          <w:szCs w:val="24"/>
        </w:rPr>
        <w:t xml:space="preserve"> </w:t>
      </w:r>
      <w:r w:rsidRPr="00EC45DB">
        <w:rPr>
          <w:rFonts w:ascii="Arial" w:hAnsi="Arial" w:cs="Arial"/>
          <w:b/>
          <w:sz w:val="24"/>
          <w:szCs w:val="24"/>
        </w:rPr>
        <w:t>Modelo de encuesta recomendado por CORPOELEC para obtener una estimación de demanda.</w:t>
      </w:r>
    </w:p>
    <w:tbl>
      <w:tblPr>
        <w:tblStyle w:val="Tablaconcuadrcula"/>
        <w:tblW w:w="9479" w:type="dxa"/>
        <w:tblInd w:w="250" w:type="dxa"/>
        <w:tblLook w:val="04A0"/>
      </w:tblPr>
      <w:tblGrid>
        <w:gridCol w:w="9479"/>
      </w:tblGrid>
      <w:tr w:rsidR="00A7059A" w:rsidTr="00A7059A">
        <w:tc>
          <w:tcPr>
            <w:tcW w:w="9479" w:type="dxa"/>
            <w:vAlign w:val="center"/>
          </w:tcPr>
          <w:p w:rsidR="00A7059A" w:rsidRDefault="00A7059A" w:rsidP="00E4286D">
            <w:pPr>
              <w:spacing w:line="360" w:lineRule="auto"/>
              <w:ind w:left="-817"/>
              <w:jc w:val="center"/>
              <w:rPr>
                <w:rFonts w:ascii="Arial" w:hAnsi="Arial" w:cs="Arial"/>
                <w:b/>
                <w:sz w:val="24"/>
                <w:szCs w:val="24"/>
              </w:rPr>
            </w:pPr>
            <w:r>
              <w:rPr>
                <w:rFonts w:ascii="Arial" w:hAnsi="Arial" w:cs="Arial"/>
                <w:b/>
                <w:sz w:val="24"/>
                <w:szCs w:val="24"/>
              </w:rPr>
              <w:t>ENCUESTA SOBRE DEMANDA DE ENERGIA ELECTRICA</w:t>
            </w:r>
          </w:p>
        </w:tc>
      </w:tr>
      <w:tr w:rsidR="00A7059A" w:rsidRPr="00C14E47" w:rsidTr="00A7059A">
        <w:tc>
          <w:tcPr>
            <w:tcW w:w="9479" w:type="dxa"/>
          </w:tcPr>
          <w:p w:rsidR="00A7059A" w:rsidRPr="00C14E47" w:rsidRDefault="00A7059A" w:rsidP="00A7059A">
            <w:pPr>
              <w:pStyle w:val="Prrafodelista"/>
              <w:numPr>
                <w:ilvl w:val="0"/>
                <w:numId w:val="28"/>
              </w:numPr>
              <w:spacing w:line="360" w:lineRule="auto"/>
              <w:ind w:left="600"/>
              <w:rPr>
                <w:rFonts w:ascii="Arial" w:hAnsi="Arial" w:cs="Arial"/>
                <w:b/>
                <w:sz w:val="24"/>
                <w:szCs w:val="24"/>
              </w:rPr>
            </w:pPr>
            <w:r w:rsidRPr="00C14E47">
              <w:rPr>
                <w:rFonts w:ascii="Arial" w:hAnsi="Arial" w:cs="Arial"/>
                <w:b/>
                <w:sz w:val="24"/>
                <w:szCs w:val="24"/>
              </w:rPr>
              <w:t>Datos generales</w:t>
            </w:r>
          </w:p>
          <w:p w:rsidR="00A7059A" w:rsidRPr="00C14E47" w:rsidRDefault="00A7059A" w:rsidP="00E4286D">
            <w:pPr>
              <w:pStyle w:val="Prrafodelista"/>
              <w:spacing w:line="360" w:lineRule="auto"/>
              <w:ind w:left="600"/>
              <w:rPr>
                <w:rFonts w:ascii="Arial" w:hAnsi="Arial" w:cs="Arial"/>
                <w:sz w:val="24"/>
                <w:szCs w:val="24"/>
              </w:rPr>
            </w:pPr>
            <w:r w:rsidRPr="00C14E47">
              <w:rPr>
                <w:rFonts w:ascii="Arial" w:hAnsi="Arial" w:cs="Arial"/>
                <w:sz w:val="24"/>
                <w:szCs w:val="24"/>
              </w:rPr>
              <w:t>Nombre y Apellido:_</w:t>
            </w:r>
            <w:r>
              <w:rPr>
                <w:rFonts w:ascii="Arial" w:hAnsi="Arial" w:cs="Arial"/>
                <w:sz w:val="24"/>
                <w:szCs w:val="24"/>
                <w:u w:val="single"/>
              </w:rPr>
              <w:t>Leonor Beatriz Fajardo</w:t>
            </w:r>
            <w:r w:rsidRPr="00C14E47">
              <w:rPr>
                <w:rFonts w:ascii="Arial" w:hAnsi="Arial" w:cs="Arial"/>
                <w:sz w:val="24"/>
                <w:szCs w:val="24"/>
              </w:rPr>
              <w:t>______________________</w:t>
            </w:r>
          </w:p>
          <w:p w:rsidR="00A7059A" w:rsidRPr="00C14E47" w:rsidRDefault="00A7059A" w:rsidP="00E4286D">
            <w:pPr>
              <w:pStyle w:val="Prrafodelista"/>
              <w:spacing w:line="360" w:lineRule="auto"/>
              <w:ind w:left="600"/>
              <w:rPr>
                <w:rFonts w:ascii="Arial" w:hAnsi="Arial" w:cs="Arial"/>
                <w:sz w:val="24"/>
                <w:szCs w:val="24"/>
              </w:rPr>
            </w:pPr>
            <w:r w:rsidRPr="00C14E47">
              <w:rPr>
                <w:rFonts w:ascii="Arial" w:hAnsi="Arial" w:cs="Arial"/>
                <w:sz w:val="24"/>
                <w:szCs w:val="24"/>
              </w:rPr>
              <w:t>C.I Nro.:___</w:t>
            </w:r>
            <w:r>
              <w:rPr>
                <w:rFonts w:ascii="Arial" w:hAnsi="Arial" w:cs="Arial"/>
                <w:sz w:val="24"/>
                <w:szCs w:val="24"/>
                <w:u w:val="single"/>
              </w:rPr>
              <w:t>5.779.097</w:t>
            </w:r>
            <w:r w:rsidRPr="00C14E47">
              <w:rPr>
                <w:rFonts w:ascii="Arial" w:hAnsi="Arial" w:cs="Arial"/>
                <w:sz w:val="24"/>
                <w:szCs w:val="24"/>
              </w:rPr>
              <w:t>________________</w:t>
            </w:r>
          </w:p>
          <w:p w:rsidR="00A7059A" w:rsidRDefault="00A7059A" w:rsidP="00E4286D">
            <w:pPr>
              <w:pStyle w:val="Prrafodelista"/>
              <w:pBdr>
                <w:bottom w:val="single" w:sz="12" w:space="1" w:color="auto"/>
              </w:pBdr>
              <w:spacing w:line="360" w:lineRule="auto"/>
              <w:ind w:left="600"/>
              <w:rPr>
                <w:rFonts w:ascii="Arial" w:hAnsi="Arial" w:cs="Arial"/>
                <w:sz w:val="24"/>
                <w:szCs w:val="24"/>
              </w:rPr>
            </w:pPr>
            <w:r w:rsidRPr="00C14E47">
              <w:rPr>
                <w:rFonts w:ascii="Arial" w:hAnsi="Arial" w:cs="Arial"/>
                <w:sz w:val="24"/>
                <w:szCs w:val="24"/>
              </w:rPr>
              <w:t>Dirección.:_</w:t>
            </w:r>
            <w:r>
              <w:rPr>
                <w:rFonts w:ascii="Arial" w:hAnsi="Arial" w:cs="Arial"/>
                <w:sz w:val="24"/>
                <w:szCs w:val="24"/>
                <w:u w:val="single"/>
              </w:rPr>
              <w:t>Urb El Bucare Tres Esquinas Municipio Trujillo Edo. Trujillo</w:t>
            </w:r>
            <w:r w:rsidRPr="00C14E47">
              <w:rPr>
                <w:rFonts w:ascii="Arial" w:hAnsi="Arial" w:cs="Arial"/>
                <w:sz w:val="24"/>
                <w:szCs w:val="24"/>
              </w:rPr>
              <w:t>___________________</w:t>
            </w:r>
          </w:p>
          <w:p w:rsidR="00A7059A" w:rsidRPr="00C14E47" w:rsidRDefault="00A7059A" w:rsidP="00E4286D">
            <w:pPr>
              <w:pStyle w:val="Prrafodelista"/>
              <w:spacing w:line="360" w:lineRule="auto"/>
              <w:ind w:left="600"/>
              <w:rPr>
                <w:rFonts w:ascii="Arial" w:hAnsi="Arial" w:cs="Arial"/>
                <w:sz w:val="24"/>
                <w:szCs w:val="24"/>
              </w:rPr>
            </w:pPr>
            <w:r w:rsidRPr="00C14E47">
              <w:rPr>
                <w:rFonts w:ascii="Arial" w:hAnsi="Arial" w:cs="Arial"/>
                <w:sz w:val="24"/>
                <w:szCs w:val="24"/>
              </w:rPr>
              <w:t>Ingreso del grupo familiar:_______</w:t>
            </w:r>
            <w:r w:rsidRPr="00AF6FA4">
              <w:rPr>
                <w:rFonts w:ascii="Arial" w:hAnsi="Arial" w:cs="Arial"/>
                <w:sz w:val="24"/>
                <w:szCs w:val="24"/>
                <w:u w:val="single"/>
              </w:rPr>
              <w:t>7000</w:t>
            </w:r>
            <w:r w:rsidRPr="00C14E47">
              <w:rPr>
                <w:rFonts w:ascii="Arial" w:hAnsi="Arial" w:cs="Arial"/>
                <w:sz w:val="24"/>
                <w:szCs w:val="24"/>
              </w:rPr>
              <w:t>____________ Bs.F/Mes.</w:t>
            </w:r>
          </w:p>
          <w:p w:rsidR="00A7059A" w:rsidRPr="00C14E47" w:rsidRDefault="00A7059A" w:rsidP="00E4286D">
            <w:pPr>
              <w:pStyle w:val="Prrafodelista"/>
              <w:spacing w:line="360" w:lineRule="auto"/>
              <w:ind w:left="600"/>
              <w:rPr>
                <w:rFonts w:ascii="Arial" w:hAnsi="Arial" w:cs="Arial"/>
                <w:sz w:val="24"/>
                <w:szCs w:val="24"/>
              </w:rPr>
            </w:pPr>
            <w:r w:rsidRPr="00C14E47">
              <w:rPr>
                <w:rFonts w:ascii="Arial" w:hAnsi="Arial" w:cs="Arial"/>
                <w:sz w:val="24"/>
                <w:szCs w:val="24"/>
              </w:rPr>
              <w:t>Demanda de Facturación:________</w:t>
            </w:r>
            <w:r w:rsidRPr="00AF6FA4">
              <w:rPr>
                <w:rFonts w:ascii="Arial" w:hAnsi="Arial" w:cs="Arial"/>
                <w:sz w:val="24"/>
                <w:szCs w:val="24"/>
                <w:u w:val="single"/>
              </w:rPr>
              <w:t>190,19</w:t>
            </w:r>
            <w:r w:rsidRPr="00C14E47">
              <w:rPr>
                <w:rFonts w:ascii="Arial" w:hAnsi="Arial" w:cs="Arial"/>
                <w:sz w:val="24"/>
                <w:szCs w:val="24"/>
              </w:rPr>
              <w:t>__________ KWh/Mes.</w:t>
            </w:r>
          </w:p>
          <w:p w:rsidR="00A7059A" w:rsidRPr="00C14E47" w:rsidRDefault="00A7059A" w:rsidP="00E4286D">
            <w:pPr>
              <w:pStyle w:val="Prrafodelista"/>
              <w:spacing w:line="360" w:lineRule="auto"/>
              <w:ind w:left="600"/>
              <w:rPr>
                <w:rFonts w:ascii="Arial" w:hAnsi="Arial" w:cs="Arial"/>
                <w:sz w:val="24"/>
                <w:szCs w:val="24"/>
              </w:rPr>
            </w:pPr>
            <w:r w:rsidRPr="00C14E47">
              <w:rPr>
                <w:rFonts w:ascii="Arial" w:hAnsi="Arial" w:cs="Arial"/>
                <w:sz w:val="24"/>
                <w:szCs w:val="24"/>
              </w:rPr>
              <w:t>Número de cuenta C.A.D.E.L.A:__________________</w:t>
            </w:r>
          </w:p>
        </w:tc>
      </w:tr>
      <w:tr w:rsidR="00A7059A" w:rsidTr="00A7059A">
        <w:tc>
          <w:tcPr>
            <w:tcW w:w="9479" w:type="dxa"/>
          </w:tcPr>
          <w:p w:rsidR="00A7059A" w:rsidRDefault="00A7059A" w:rsidP="00A7059A">
            <w:pPr>
              <w:pStyle w:val="Prrafodelista"/>
              <w:numPr>
                <w:ilvl w:val="0"/>
                <w:numId w:val="28"/>
              </w:numPr>
              <w:spacing w:line="360" w:lineRule="auto"/>
              <w:ind w:left="600" w:hanging="425"/>
              <w:rPr>
                <w:rFonts w:ascii="Arial" w:hAnsi="Arial" w:cs="Arial"/>
                <w:b/>
                <w:sz w:val="24"/>
                <w:szCs w:val="24"/>
              </w:rPr>
            </w:pPr>
            <w:r w:rsidRPr="00C14E47">
              <w:rPr>
                <w:rFonts w:ascii="Arial" w:hAnsi="Arial" w:cs="Arial"/>
                <w:b/>
                <w:sz w:val="24"/>
                <w:szCs w:val="24"/>
              </w:rPr>
              <w:t>Datos de las cargas eléctricas</w:t>
            </w:r>
          </w:p>
          <w:p w:rsidR="00A7059A" w:rsidRDefault="00A7059A" w:rsidP="00E4286D">
            <w:pPr>
              <w:pStyle w:val="Prrafodelista"/>
              <w:spacing w:line="360" w:lineRule="auto"/>
              <w:ind w:left="0"/>
              <w:rPr>
                <w:rFonts w:ascii="Arial" w:hAnsi="Arial" w:cs="Arial"/>
                <w:b/>
                <w:sz w:val="24"/>
                <w:szCs w:val="24"/>
              </w:rPr>
            </w:pPr>
            <w:r>
              <w:rPr>
                <w:rFonts w:ascii="Arial" w:hAnsi="Arial" w:cs="Arial"/>
                <w:b/>
                <w:sz w:val="24"/>
                <w:szCs w:val="24"/>
              </w:rPr>
              <w:t xml:space="preserve">                                                                                                       SI       NO</w:t>
            </w:r>
          </w:p>
          <w:p w:rsidR="00A7059A" w:rsidRPr="009B2649" w:rsidRDefault="00A7059A" w:rsidP="00A7059A">
            <w:pPr>
              <w:pStyle w:val="Prrafodelista"/>
              <w:numPr>
                <w:ilvl w:val="1"/>
                <w:numId w:val="28"/>
              </w:numPr>
              <w:spacing w:line="360" w:lineRule="auto"/>
              <w:ind w:left="600"/>
              <w:rPr>
                <w:rFonts w:ascii="Arial" w:hAnsi="Arial" w:cs="Arial"/>
                <w:sz w:val="24"/>
                <w:szCs w:val="24"/>
              </w:rPr>
            </w:pPr>
            <w:r w:rsidRPr="009B2649">
              <w:rPr>
                <w:rFonts w:ascii="Arial" w:hAnsi="Arial" w:cs="Arial"/>
                <w:sz w:val="24"/>
                <w:szCs w:val="24"/>
              </w:rPr>
              <w:t>Luz y miscelánea                  _____________</w:t>
            </w:r>
            <w:r>
              <w:rPr>
                <w:rFonts w:ascii="Arial" w:hAnsi="Arial" w:cs="Arial"/>
                <w:sz w:val="24"/>
                <w:szCs w:val="24"/>
              </w:rPr>
              <w:t>________      _</w:t>
            </w:r>
            <w:r>
              <w:rPr>
                <w:rFonts w:ascii="Arial" w:hAnsi="Arial" w:cs="Arial"/>
                <w:sz w:val="24"/>
                <w:szCs w:val="24"/>
                <w:u w:val="single"/>
              </w:rPr>
              <w:t>X</w:t>
            </w:r>
            <w:r w:rsidRPr="009B2649">
              <w:rPr>
                <w:rFonts w:ascii="Arial" w:hAnsi="Arial" w:cs="Arial"/>
                <w:sz w:val="24"/>
                <w:szCs w:val="24"/>
              </w:rPr>
              <w:t>_     ___</w:t>
            </w:r>
          </w:p>
          <w:p w:rsidR="00A7059A" w:rsidRPr="009B2649" w:rsidRDefault="00A7059A" w:rsidP="00A7059A">
            <w:pPr>
              <w:pStyle w:val="Prrafodelista"/>
              <w:numPr>
                <w:ilvl w:val="1"/>
                <w:numId w:val="28"/>
              </w:numPr>
              <w:spacing w:line="360" w:lineRule="auto"/>
              <w:ind w:left="600"/>
              <w:rPr>
                <w:rFonts w:ascii="Arial" w:hAnsi="Arial" w:cs="Arial"/>
                <w:sz w:val="24"/>
                <w:szCs w:val="24"/>
              </w:rPr>
            </w:pPr>
            <w:r w:rsidRPr="009B2649">
              <w:rPr>
                <w:rFonts w:ascii="Arial" w:hAnsi="Arial" w:cs="Arial"/>
                <w:sz w:val="24"/>
                <w:szCs w:val="24"/>
              </w:rPr>
              <w:t>Refrigerador                          _____________________      _</w:t>
            </w:r>
            <w:r>
              <w:rPr>
                <w:rFonts w:ascii="Arial" w:hAnsi="Arial" w:cs="Arial"/>
                <w:sz w:val="24"/>
                <w:szCs w:val="24"/>
                <w:u w:val="single"/>
              </w:rPr>
              <w:t>X</w:t>
            </w:r>
            <w:r w:rsidRPr="009B2649">
              <w:rPr>
                <w:rFonts w:ascii="Arial" w:hAnsi="Arial" w:cs="Arial"/>
                <w:sz w:val="24"/>
                <w:szCs w:val="24"/>
              </w:rPr>
              <w:t>_     ___</w:t>
            </w:r>
          </w:p>
          <w:p w:rsidR="00A7059A" w:rsidRPr="009B2649" w:rsidRDefault="00A7059A" w:rsidP="00A7059A">
            <w:pPr>
              <w:pStyle w:val="Prrafodelista"/>
              <w:numPr>
                <w:ilvl w:val="1"/>
                <w:numId w:val="28"/>
              </w:numPr>
              <w:spacing w:line="360" w:lineRule="auto"/>
              <w:ind w:left="600"/>
              <w:rPr>
                <w:rFonts w:ascii="Arial" w:hAnsi="Arial" w:cs="Arial"/>
                <w:sz w:val="24"/>
                <w:szCs w:val="24"/>
              </w:rPr>
            </w:pPr>
            <w:r w:rsidRPr="009B2649">
              <w:rPr>
                <w:rFonts w:ascii="Arial" w:hAnsi="Arial" w:cs="Arial"/>
                <w:sz w:val="24"/>
                <w:szCs w:val="24"/>
              </w:rPr>
              <w:t xml:space="preserve">TV               </w:t>
            </w:r>
            <w:r>
              <w:rPr>
                <w:rFonts w:ascii="Arial" w:hAnsi="Arial" w:cs="Arial"/>
                <w:sz w:val="24"/>
                <w:szCs w:val="24"/>
              </w:rPr>
              <w:t xml:space="preserve">                     </w:t>
            </w:r>
            <w:r w:rsidRPr="009B2649">
              <w:rPr>
                <w:rFonts w:ascii="Arial" w:hAnsi="Arial" w:cs="Arial"/>
                <w:sz w:val="24"/>
                <w:szCs w:val="24"/>
              </w:rPr>
              <w:t xml:space="preserve">     _____________________      _</w:t>
            </w:r>
            <w:r>
              <w:rPr>
                <w:rFonts w:ascii="Arial" w:hAnsi="Arial" w:cs="Arial"/>
                <w:sz w:val="24"/>
                <w:szCs w:val="24"/>
                <w:u w:val="single"/>
              </w:rPr>
              <w:t>X</w:t>
            </w:r>
            <w:r w:rsidRPr="009B2649">
              <w:rPr>
                <w:rFonts w:ascii="Arial" w:hAnsi="Arial" w:cs="Arial"/>
                <w:sz w:val="24"/>
                <w:szCs w:val="24"/>
              </w:rPr>
              <w:t>_     ___</w:t>
            </w:r>
          </w:p>
          <w:p w:rsidR="00A7059A" w:rsidRPr="009B2649" w:rsidRDefault="00A7059A" w:rsidP="00A7059A">
            <w:pPr>
              <w:pStyle w:val="Prrafodelista"/>
              <w:numPr>
                <w:ilvl w:val="1"/>
                <w:numId w:val="28"/>
              </w:numPr>
              <w:spacing w:line="360" w:lineRule="auto"/>
              <w:ind w:left="600" w:hanging="425"/>
              <w:rPr>
                <w:rFonts w:ascii="Arial" w:hAnsi="Arial" w:cs="Arial"/>
                <w:sz w:val="24"/>
                <w:szCs w:val="24"/>
              </w:rPr>
            </w:pPr>
            <w:r w:rsidRPr="009B2649">
              <w:rPr>
                <w:rFonts w:ascii="Arial" w:hAnsi="Arial" w:cs="Arial"/>
                <w:sz w:val="24"/>
                <w:szCs w:val="24"/>
              </w:rPr>
              <w:t xml:space="preserve">Licuadora               </w:t>
            </w:r>
            <w:r>
              <w:rPr>
                <w:rFonts w:ascii="Arial" w:hAnsi="Arial" w:cs="Arial"/>
                <w:sz w:val="24"/>
                <w:szCs w:val="24"/>
              </w:rPr>
              <w:t xml:space="preserve">          </w:t>
            </w:r>
            <w:r w:rsidRPr="009B2649">
              <w:rPr>
                <w:rFonts w:ascii="Arial" w:hAnsi="Arial" w:cs="Arial"/>
                <w:sz w:val="24"/>
                <w:szCs w:val="24"/>
              </w:rPr>
              <w:t xml:space="preserve">     _____________________      _</w:t>
            </w:r>
            <w:r>
              <w:rPr>
                <w:rFonts w:ascii="Arial" w:hAnsi="Arial" w:cs="Arial"/>
                <w:sz w:val="24"/>
                <w:szCs w:val="24"/>
                <w:u w:val="single"/>
              </w:rPr>
              <w:t>X</w:t>
            </w:r>
            <w:r w:rsidRPr="009B2649">
              <w:rPr>
                <w:rFonts w:ascii="Arial" w:hAnsi="Arial" w:cs="Arial"/>
                <w:sz w:val="24"/>
                <w:szCs w:val="24"/>
              </w:rPr>
              <w:t>_     ___</w:t>
            </w:r>
          </w:p>
          <w:p w:rsidR="00A7059A" w:rsidRPr="009B2649" w:rsidRDefault="00A7059A" w:rsidP="00A7059A">
            <w:pPr>
              <w:pStyle w:val="Prrafodelista"/>
              <w:numPr>
                <w:ilvl w:val="1"/>
                <w:numId w:val="28"/>
              </w:numPr>
              <w:spacing w:line="360" w:lineRule="auto"/>
              <w:ind w:left="600"/>
              <w:rPr>
                <w:rFonts w:ascii="Arial" w:hAnsi="Arial" w:cs="Arial"/>
                <w:sz w:val="24"/>
                <w:szCs w:val="24"/>
              </w:rPr>
            </w:pPr>
            <w:r w:rsidRPr="009B2649">
              <w:rPr>
                <w:rFonts w:ascii="Arial" w:hAnsi="Arial" w:cs="Arial"/>
                <w:sz w:val="24"/>
                <w:szCs w:val="24"/>
              </w:rPr>
              <w:t xml:space="preserve">Radio                          </w:t>
            </w:r>
            <w:r>
              <w:rPr>
                <w:rFonts w:ascii="Arial" w:hAnsi="Arial" w:cs="Arial"/>
                <w:sz w:val="24"/>
                <w:szCs w:val="24"/>
              </w:rPr>
              <w:t xml:space="preserve">         </w:t>
            </w:r>
            <w:r w:rsidRPr="009B2649">
              <w:rPr>
                <w:rFonts w:ascii="Arial" w:hAnsi="Arial" w:cs="Arial"/>
                <w:sz w:val="24"/>
                <w:szCs w:val="24"/>
              </w:rPr>
              <w:t xml:space="preserve"> _____________________      _</w:t>
            </w:r>
            <w:r>
              <w:rPr>
                <w:rFonts w:ascii="Arial" w:hAnsi="Arial" w:cs="Arial"/>
                <w:sz w:val="24"/>
                <w:szCs w:val="24"/>
                <w:u w:val="single"/>
              </w:rPr>
              <w:t>X</w:t>
            </w:r>
            <w:r w:rsidRPr="009B2649">
              <w:rPr>
                <w:rFonts w:ascii="Arial" w:hAnsi="Arial" w:cs="Arial"/>
                <w:sz w:val="24"/>
                <w:szCs w:val="24"/>
              </w:rPr>
              <w:t>_     ___</w:t>
            </w:r>
          </w:p>
          <w:p w:rsidR="00A7059A" w:rsidRPr="009B2649" w:rsidRDefault="00A7059A" w:rsidP="00A7059A">
            <w:pPr>
              <w:pStyle w:val="Prrafodelista"/>
              <w:numPr>
                <w:ilvl w:val="1"/>
                <w:numId w:val="28"/>
              </w:numPr>
              <w:spacing w:line="360" w:lineRule="auto"/>
              <w:ind w:left="600"/>
              <w:rPr>
                <w:rFonts w:ascii="Arial" w:hAnsi="Arial" w:cs="Arial"/>
                <w:sz w:val="24"/>
                <w:szCs w:val="24"/>
              </w:rPr>
            </w:pPr>
            <w:r w:rsidRPr="009B2649">
              <w:rPr>
                <w:rFonts w:ascii="Arial" w:hAnsi="Arial" w:cs="Arial"/>
                <w:sz w:val="24"/>
                <w:szCs w:val="24"/>
              </w:rPr>
              <w:t>Plancha                                 _____________________      _</w:t>
            </w:r>
            <w:r>
              <w:rPr>
                <w:rFonts w:ascii="Arial" w:hAnsi="Arial" w:cs="Arial"/>
                <w:sz w:val="24"/>
                <w:szCs w:val="24"/>
                <w:u w:val="single"/>
              </w:rPr>
              <w:t>X</w:t>
            </w:r>
            <w:r w:rsidRPr="009B2649">
              <w:rPr>
                <w:rFonts w:ascii="Arial" w:hAnsi="Arial" w:cs="Arial"/>
                <w:sz w:val="24"/>
                <w:szCs w:val="24"/>
              </w:rPr>
              <w:t>_     ___</w:t>
            </w:r>
          </w:p>
          <w:p w:rsidR="00A7059A" w:rsidRPr="009B2649" w:rsidRDefault="00A7059A" w:rsidP="00A7059A">
            <w:pPr>
              <w:pStyle w:val="Prrafodelista"/>
              <w:numPr>
                <w:ilvl w:val="1"/>
                <w:numId w:val="28"/>
              </w:numPr>
              <w:spacing w:line="360" w:lineRule="auto"/>
              <w:ind w:left="600"/>
              <w:rPr>
                <w:rFonts w:ascii="Arial" w:hAnsi="Arial" w:cs="Arial"/>
                <w:sz w:val="24"/>
                <w:szCs w:val="24"/>
              </w:rPr>
            </w:pPr>
            <w:r w:rsidRPr="009B2649">
              <w:rPr>
                <w:rFonts w:ascii="Arial" w:hAnsi="Arial" w:cs="Arial"/>
                <w:sz w:val="24"/>
                <w:szCs w:val="24"/>
              </w:rPr>
              <w:t xml:space="preserve">Aire Acondicionado       </w:t>
            </w:r>
            <w:r>
              <w:rPr>
                <w:rFonts w:ascii="Arial" w:hAnsi="Arial" w:cs="Arial"/>
                <w:sz w:val="24"/>
                <w:szCs w:val="24"/>
              </w:rPr>
              <w:t xml:space="preserve"> </w:t>
            </w:r>
            <w:r w:rsidRPr="009B2649">
              <w:rPr>
                <w:rFonts w:ascii="Arial" w:hAnsi="Arial" w:cs="Arial"/>
                <w:sz w:val="24"/>
                <w:szCs w:val="24"/>
              </w:rPr>
              <w:t xml:space="preserve">   </w:t>
            </w:r>
            <w:r>
              <w:rPr>
                <w:rFonts w:ascii="Arial" w:hAnsi="Arial" w:cs="Arial"/>
                <w:sz w:val="24"/>
                <w:szCs w:val="24"/>
              </w:rPr>
              <w:t xml:space="preserve"> </w:t>
            </w:r>
            <w:r w:rsidRPr="009B2649">
              <w:rPr>
                <w:rFonts w:ascii="Arial" w:hAnsi="Arial" w:cs="Arial"/>
                <w:sz w:val="24"/>
                <w:szCs w:val="24"/>
              </w:rPr>
              <w:t xml:space="preserve">   _____________</w:t>
            </w:r>
            <w:r>
              <w:rPr>
                <w:rFonts w:ascii="Arial" w:hAnsi="Arial" w:cs="Arial"/>
                <w:sz w:val="24"/>
                <w:szCs w:val="24"/>
              </w:rPr>
              <w:t>________      _</w:t>
            </w:r>
            <w:r>
              <w:rPr>
                <w:rFonts w:ascii="Arial" w:hAnsi="Arial" w:cs="Arial"/>
                <w:sz w:val="24"/>
                <w:szCs w:val="24"/>
                <w:u w:val="single"/>
              </w:rPr>
              <w:t>X_</w:t>
            </w:r>
            <w:r w:rsidRPr="009B2649">
              <w:rPr>
                <w:rFonts w:ascii="Arial" w:hAnsi="Arial" w:cs="Arial"/>
                <w:sz w:val="24"/>
                <w:szCs w:val="24"/>
              </w:rPr>
              <w:t xml:space="preserve">     ___</w:t>
            </w:r>
          </w:p>
          <w:p w:rsidR="00A7059A" w:rsidRPr="009B2649" w:rsidRDefault="00A7059A" w:rsidP="00A7059A">
            <w:pPr>
              <w:pStyle w:val="Prrafodelista"/>
              <w:numPr>
                <w:ilvl w:val="1"/>
                <w:numId w:val="28"/>
              </w:numPr>
              <w:spacing w:line="360" w:lineRule="auto"/>
              <w:ind w:left="600"/>
              <w:rPr>
                <w:rFonts w:ascii="Arial" w:hAnsi="Arial" w:cs="Arial"/>
                <w:sz w:val="24"/>
                <w:szCs w:val="24"/>
              </w:rPr>
            </w:pPr>
            <w:r w:rsidRPr="009B2649">
              <w:rPr>
                <w:rFonts w:ascii="Arial" w:hAnsi="Arial" w:cs="Arial"/>
                <w:sz w:val="24"/>
                <w:szCs w:val="24"/>
              </w:rPr>
              <w:t xml:space="preserve">Hidroneumático                </w:t>
            </w:r>
            <w:r>
              <w:rPr>
                <w:rFonts w:ascii="Arial" w:hAnsi="Arial" w:cs="Arial"/>
                <w:sz w:val="24"/>
                <w:szCs w:val="24"/>
              </w:rPr>
              <w:t xml:space="preserve"> </w:t>
            </w:r>
            <w:r w:rsidRPr="009B2649">
              <w:rPr>
                <w:rFonts w:ascii="Arial" w:hAnsi="Arial" w:cs="Arial"/>
                <w:sz w:val="24"/>
                <w:szCs w:val="24"/>
              </w:rPr>
              <w:t xml:space="preserve">    _____________________      ___     _</w:t>
            </w:r>
            <w:r>
              <w:rPr>
                <w:rFonts w:ascii="Arial" w:hAnsi="Arial" w:cs="Arial"/>
                <w:sz w:val="24"/>
                <w:szCs w:val="24"/>
                <w:u w:val="single"/>
              </w:rPr>
              <w:t>X</w:t>
            </w:r>
            <w:r w:rsidRPr="009B2649">
              <w:rPr>
                <w:rFonts w:ascii="Arial" w:hAnsi="Arial" w:cs="Arial"/>
                <w:sz w:val="24"/>
                <w:szCs w:val="24"/>
              </w:rPr>
              <w:t>_</w:t>
            </w:r>
          </w:p>
          <w:p w:rsidR="00A7059A" w:rsidRPr="00C14E47" w:rsidRDefault="00A7059A" w:rsidP="00E4286D">
            <w:pPr>
              <w:pStyle w:val="Prrafodelista"/>
              <w:spacing w:line="360" w:lineRule="auto"/>
              <w:ind w:left="-817"/>
              <w:rPr>
                <w:rFonts w:ascii="Arial" w:hAnsi="Arial" w:cs="Arial"/>
                <w:b/>
                <w:sz w:val="24"/>
                <w:szCs w:val="24"/>
              </w:rPr>
            </w:pPr>
          </w:p>
        </w:tc>
      </w:tr>
      <w:tr w:rsidR="00A7059A" w:rsidTr="00A7059A">
        <w:tc>
          <w:tcPr>
            <w:tcW w:w="9479" w:type="dxa"/>
          </w:tcPr>
          <w:p w:rsidR="00A7059A" w:rsidRDefault="00A7059A" w:rsidP="00A7059A">
            <w:pPr>
              <w:pStyle w:val="Prrafodelista"/>
              <w:numPr>
                <w:ilvl w:val="0"/>
                <w:numId w:val="28"/>
              </w:numPr>
              <w:spacing w:line="360" w:lineRule="auto"/>
              <w:ind w:left="600"/>
              <w:rPr>
                <w:rFonts w:ascii="Arial" w:hAnsi="Arial" w:cs="Arial"/>
                <w:b/>
                <w:sz w:val="24"/>
                <w:szCs w:val="24"/>
              </w:rPr>
            </w:pPr>
            <w:r>
              <w:rPr>
                <w:rFonts w:ascii="Arial" w:hAnsi="Arial" w:cs="Arial"/>
                <w:b/>
                <w:sz w:val="24"/>
                <w:szCs w:val="24"/>
              </w:rPr>
              <w:t>Datos del encuestador:</w:t>
            </w:r>
          </w:p>
          <w:p w:rsidR="00A7059A" w:rsidRPr="009B2649" w:rsidRDefault="00A7059A" w:rsidP="00E4286D">
            <w:pPr>
              <w:pStyle w:val="Prrafodelista"/>
              <w:spacing w:line="360" w:lineRule="auto"/>
              <w:ind w:left="600"/>
              <w:rPr>
                <w:rFonts w:ascii="Arial" w:hAnsi="Arial" w:cs="Arial"/>
                <w:sz w:val="24"/>
                <w:szCs w:val="24"/>
              </w:rPr>
            </w:pPr>
            <w:r w:rsidRPr="009B2649">
              <w:rPr>
                <w:rFonts w:ascii="Arial" w:hAnsi="Arial" w:cs="Arial"/>
                <w:sz w:val="24"/>
                <w:szCs w:val="24"/>
              </w:rPr>
              <w:t>Nombre y Apellido: _</w:t>
            </w:r>
            <w:r w:rsidRPr="004A6441">
              <w:rPr>
                <w:rFonts w:ascii="Arial" w:hAnsi="Arial" w:cs="Arial"/>
                <w:sz w:val="24"/>
                <w:szCs w:val="24"/>
                <w:u w:val="single"/>
              </w:rPr>
              <w:t xml:space="preserve">Jesús </w:t>
            </w:r>
            <w:r>
              <w:rPr>
                <w:rFonts w:ascii="Arial" w:hAnsi="Arial" w:cs="Arial"/>
                <w:sz w:val="24"/>
                <w:szCs w:val="24"/>
                <w:u w:val="single"/>
              </w:rPr>
              <w:t xml:space="preserve">L. </w:t>
            </w:r>
            <w:r w:rsidRPr="004A6441">
              <w:rPr>
                <w:rFonts w:ascii="Arial" w:hAnsi="Arial" w:cs="Arial"/>
                <w:sz w:val="24"/>
                <w:szCs w:val="24"/>
                <w:u w:val="single"/>
              </w:rPr>
              <w:t>Pacheco</w:t>
            </w:r>
            <w:r>
              <w:rPr>
                <w:rFonts w:ascii="Arial" w:hAnsi="Arial" w:cs="Arial"/>
                <w:sz w:val="24"/>
                <w:szCs w:val="24"/>
                <w:u w:val="single"/>
              </w:rPr>
              <w:t xml:space="preserve"> </w:t>
            </w:r>
            <w:r w:rsidRPr="009B2649">
              <w:rPr>
                <w:rFonts w:ascii="Arial" w:hAnsi="Arial" w:cs="Arial"/>
                <w:sz w:val="24"/>
                <w:szCs w:val="24"/>
              </w:rPr>
              <w:t>_________________________________</w:t>
            </w:r>
          </w:p>
          <w:p w:rsidR="00A7059A" w:rsidRPr="009B2649" w:rsidRDefault="00A7059A" w:rsidP="00E4286D">
            <w:pPr>
              <w:pStyle w:val="Prrafodelista"/>
              <w:spacing w:line="360" w:lineRule="auto"/>
              <w:ind w:left="600"/>
              <w:rPr>
                <w:rFonts w:ascii="Arial" w:hAnsi="Arial" w:cs="Arial"/>
                <w:sz w:val="24"/>
                <w:szCs w:val="24"/>
              </w:rPr>
            </w:pPr>
            <w:r w:rsidRPr="009B2649">
              <w:rPr>
                <w:rFonts w:ascii="Arial" w:hAnsi="Arial" w:cs="Arial"/>
                <w:sz w:val="24"/>
                <w:szCs w:val="24"/>
              </w:rPr>
              <w:t xml:space="preserve">C.I. N°: </w:t>
            </w:r>
            <w:r w:rsidRPr="004A6441">
              <w:rPr>
                <w:rFonts w:ascii="Arial" w:hAnsi="Arial" w:cs="Arial"/>
                <w:sz w:val="24"/>
                <w:szCs w:val="24"/>
                <w:u w:val="single"/>
              </w:rPr>
              <w:t>19.147.044</w:t>
            </w:r>
            <w:r w:rsidRPr="009B2649">
              <w:rPr>
                <w:rFonts w:ascii="Arial" w:hAnsi="Arial" w:cs="Arial"/>
                <w:sz w:val="24"/>
                <w:szCs w:val="24"/>
              </w:rPr>
              <w:t>_____________</w:t>
            </w:r>
          </w:p>
          <w:p w:rsidR="00A7059A" w:rsidRPr="00C14E47" w:rsidRDefault="00A7059A" w:rsidP="00E4286D">
            <w:pPr>
              <w:pStyle w:val="Prrafodelista"/>
              <w:spacing w:line="360" w:lineRule="auto"/>
              <w:ind w:left="600"/>
              <w:rPr>
                <w:rFonts w:ascii="Arial" w:hAnsi="Arial" w:cs="Arial"/>
                <w:b/>
                <w:sz w:val="24"/>
                <w:szCs w:val="24"/>
              </w:rPr>
            </w:pPr>
            <w:r w:rsidRPr="009B2649">
              <w:rPr>
                <w:rFonts w:ascii="Arial" w:hAnsi="Arial" w:cs="Arial"/>
                <w:sz w:val="24"/>
                <w:szCs w:val="24"/>
              </w:rPr>
              <w:t>Firma: _______________________</w:t>
            </w:r>
          </w:p>
        </w:tc>
      </w:tr>
    </w:tbl>
    <w:p w:rsidR="00A7059A" w:rsidRPr="00E4286D" w:rsidRDefault="00E4286D" w:rsidP="00E4286D">
      <w:pPr>
        <w:spacing w:line="360" w:lineRule="auto"/>
        <w:jc w:val="center"/>
        <w:rPr>
          <w:rFonts w:ascii="Arial" w:hAnsi="Arial" w:cs="Arial"/>
          <w:b/>
          <w:sz w:val="24"/>
          <w:szCs w:val="24"/>
        </w:rPr>
      </w:pPr>
      <w:r w:rsidRPr="00E4286D">
        <w:rPr>
          <w:rFonts w:ascii="Arial" w:hAnsi="Arial" w:cs="Arial"/>
          <w:b/>
          <w:sz w:val="24"/>
          <w:szCs w:val="24"/>
        </w:rPr>
        <w:t>Fuente: CORPOELEC.</w:t>
      </w:r>
    </w:p>
    <w:p w:rsidR="008B02A9" w:rsidRDefault="008B02A9" w:rsidP="00B85E7B">
      <w:pPr>
        <w:spacing w:line="360" w:lineRule="auto"/>
        <w:ind w:left="567"/>
        <w:jc w:val="center"/>
        <w:rPr>
          <w:rFonts w:ascii="Arial" w:hAnsi="Arial" w:cs="Arial"/>
          <w:b/>
          <w:sz w:val="24"/>
          <w:szCs w:val="24"/>
          <w:lang w:val="es-ES"/>
        </w:rPr>
      </w:pPr>
    </w:p>
    <w:p w:rsidR="005E7ED6" w:rsidRDefault="005E7ED6" w:rsidP="00B85E7B">
      <w:pPr>
        <w:spacing w:line="360" w:lineRule="auto"/>
        <w:ind w:left="567"/>
        <w:jc w:val="center"/>
        <w:rPr>
          <w:rFonts w:ascii="Arial" w:hAnsi="Arial" w:cs="Arial"/>
          <w:b/>
          <w:sz w:val="24"/>
          <w:szCs w:val="24"/>
          <w:lang w:val="es-ES"/>
        </w:rPr>
      </w:pPr>
    </w:p>
    <w:p w:rsidR="005E7ED6" w:rsidRDefault="000956B1" w:rsidP="00B85E7B">
      <w:pPr>
        <w:spacing w:line="360" w:lineRule="auto"/>
        <w:ind w:left="567"/>
        <w:jc w:val="center"/>
        <w:rPr>
          <w:rFonts w:ascii="Arial" w:hAnsi="Arial" w:cs="Arial"/>
          <w:b/>
          <w:sz w:val="24"/>
          <w:szCs w:val="24"/>
          <w:lang w:val="es-ES"/>
        </w:rPr>
      </w:pPr>
      <w:r>
        <w:rPr>
          <w:rFonts w:ascii="Arial" w:hAnsi="Arial" w:cs="Arial"/>
          <w:b/>
          <w:sz w:val="24"/>
          <w:szCs w:val="24"/>
          <w:lang w:val="es-ES"/>
        </w:rPr>
        <w:lastRenderedPageBreak/>
        <w:t>Tabla</w:t>
      </w:r>
      <w:r w:rsidR="005E7ED6">
        <w:rPr>
          <w:rFonts w:ascii="Arial" w:hAnsi="Arial" w:cs="Arial"/>
          <w:b/>
          <w:sz w:val="24"/>
          <w:szCs w:val="24"/>
          <w:lang w:val="es-ES"/>
        </w:rPr>
        <w:t xml:space="preserve"> N°</w:t>
      </w:r>
      <w:r>
        <w:rPr>
          <w:rFonts w:ascii="Arial" w:hAnsi="Arial" w:cs="Arial"/>
          <w:b/>
          <w:sz w:val="24"/>
          <w:szCs w:val="24"/>
          <w:lang w:val="es-ES"/>
        </w:rPr>
        <w:t>2</w:t>
      </w:r>
      <w:r w:rsidR="000925C0">
        <w:rPr>
          <w:rFonts w:ascii="Arial" w:hAnsi="Arial" w:cs="Arial"/>
          <w:b/>
          <w:sz w:val="24"/>
          <w:szCs w:val="24"/>
          <w:lang w:val="es-ES"/>
        </w:rPr>
        <w:t>2</w:t>
      </w:r>
      <w:r w:rsidR="005E7ED6">
        <w:rPr>
          <w:rFonts w:ascii="Arial" w:hAnsi="Arial" w:cs="Arial"/>
          <w:b/>
          <w:sz w:val="24"/>
          <w:szCs w:val="24"/>
          <w:lang w:val="es-ES"/>
        </w:rPr>
        <w:t xml:space="preserve">. </w:t>
      </w:r>
      <w:r w:rsidR="005E7ED6">
        <w:rPr>
          <w:rFonts w:ascii="Arial" w:hAnsi="Arial" w:cs="Arial"/>
          <w:b/>
          <w:sz w:val="24"/>
          <w:szCs w:val="24"/>
        </w:rPr>
        <w:t>Fusible de Transformadores.</w:t>
      </w:r>
    </w:p>
    <w:tbl>
      <w:tblPr>
        <w:tblStyle w:val="Tablaconcuadrcula"/>
        <w:tblW w:w="9715" w:type="dxa"/>
        <w:tblInd w:w="-34" w:type="dxa"/>
        <w:tblLook w:val="04A0"/>
      </w:tblPr>
      <w:tblGrid>
        <w:gridCol w:w="1580"/>
        <w:gridCol w:w="1815"/>
        <w:gridCol w:w="1580"/>
        <w:gridCol w:w="1580"/>
        <w:gridCol w:w="1580"/>
        <w:gridCol w:w="1580"/>
      </w:tblGrid>
      <w:tr w:rsidR="005E7ED6" w:rsidTr="005E7ED6">
        <w:tc>
          <w:tcPr>
            <w:tcW w:w="1580" w:type="dxa"/>
            <w:vMerge w:val="restart"/>
            <w:vAlign w:val="center"/>
          </w:tcPr>
          <w:p w:rsidR="005E7ED6" w:rsidRPr="00B9236F" w:rsidRDefault="005E7ED6" w:rsidP="00E4286D">
            <w:pPr>
              <w:spacing w:line="360" w:lineRule="auto"/>
              <w:jc w:val="center"/>
              <w:rPr>
                <w:rFonts w:ascii="Arial" w:hAnsi="Arial" w:cs="Arial"/>
                <w:sz w:val="24"/>
                <w:szCs w:val="24"/>
              </w:rPr>
            </w:pPr>
            <w:r w:rsidRPr="00B9236F">
              <w:rPr>
                <w:rFonts w:ascii="Arial" w:hAnsi="Arial" w:cs="Arial"/>
                <w:sz w:val="24"/>
                <w:szCs w:val="24"/>
              </w:rPr>
              <w:t>BANCOS</w:t>
            </w:r>
          </w:p>
        </w:tc>
        <w:tc>
          <w:tcPr>
            <w:tcW w:w="3395" w:type="dxa"/>
            <w:gridSpan w:val="2"/>
            <w:vAlign w:val="center"/>
          </w:tcPr>
          <w:p w:rsidR="005E7ED6" w:rsidRPr="00B9236F" w:rsidRDefault="005E7ED6" w:rsidP="00E4286D">
            <w:pPr>
              <w:spacing w:line="360" w:lineRule="auto"/>
              <w:jc w:val="center"/>
              <w:rPr>
                <w:rFonts w:ascii="Arial" w:hAnsi="Arial" w:cs="Arial"/>
                <w:sz w:val="24"/>
                <w:szCs w:val="24"/>
              </w:rPr>
            </w:pPr>
            <w:r w:rsidRPr="00B9236F">
              <w:rPr>
                <w:rFonts w:ascii="Arial" w:hAnsi="Arial" w:cs="Arial"/>
                <w:sz w:val="24"/>
                <w:szCs w:val="24"/>
              </w:rPr>
              <w:t>ALTA TENSION 13800 V</w:t>
            </w:r>
          </w:p>
        </w:tc>
        <w:tc>
          <w:tcPr>
            <w:tcW w:w="4740" w:type="dxa"/>
            <w:gridSpan w:val="3"/>
            <w:vAlign w:val="center"/>
          </w:tcPr>
          <w:p w:rsidR="005E7ED6" w:rsidRPr="00B9236F" w:rsidRDefault="005E7ED6" w:rsidP="00E4286D">
            <w:pPr>
              <w:spacing w:line="360" w:lineRule="auto"/>
              <w:jc w:val="center"/>
              <w:rPr>
                <w:rFonts w:ascii="Arial" w:hAnsi="Arial" w:cs="Arial"/>
                <w:sz w:val="24"/>
                <w:szCs w:val="24"/>
              </w:rPr>
            </w:pPr>
            <w:r w:rsidRPr="00B9236F">
              <w:rPr>
                <w:rFonts w:ascii="Arial" w:hAnsi="Arial" w:cs="Arial"/>
                <w:sz w:val="24"/>
                <w:szCs w:val="24"/>
              </w:rPr>
              <w:t>BAJA TENSION ∆ - Y 120/208 V</w:t>
            </w:r>
          </w:p>
        </w:tc>
      </w:tr>
      <w:tr w:rsidR="005E7ED6" w:rsidTr="005E7ED6">
        <w:tc>
          <w:tcPr>
            <w:tcW w:w="1580" w:type="dxa"/>
            <w:vMerge/>
            <w:vAlign w:val="center"/>
          </w:tcPr>
          <w:p w:rsidR="005E7ED6" w:rsidRPr="00B9236F" w:rsidRDefault="005E7ED6" w:rsidP="00E4286D">
            <w:pPr>
              <w:spacing w:line="360" w:lineRule="auto"/>
              <w:jc w:val="center"/>
              <w:rPr>
                <w:rFonts w:ascii="Arial" w:hAnsi="Arial" w:cs="Arial"/>
                <w:sz w:val="24"/>
                <w:szCs w:val="24"/>
              </w:rPr>
            </w:pPr>
          </w:p>
        </w:tc>
        <w:tc>
          <w:tcPr>
            <w:tcW w:w="1815" w:type="dxa"/>
            <w:vMerge w:val="restart"/>
            <w:vAlign w:val="center"/>
          </w:tcPr>
          <w:p w:rsidR="005E7ED6" w:rsidRPr="00B9236F" w:rsidRDefault="005E7ED6" w:rsidP="00E4286D">
            <w:pPr>
              <w:spacing w:line="360" w:lineRule="auto"/>
              <w:jc w:val="center"/>
              <w:rPr>
                <w:rFonts w:ascii="Arial" w:hAnsi="Arial" w:cs="Arial"/>
                <w:sz w:val="20"/>
                <w:szCs w:val="20"/>
              </w:rPr>
            </w:pPr>
            <w:r w:rsidRPr="00B9236F">
              <w:rPr>
                <w:rFonts w:ascii="Arial" w:hAnsi="Arial" w:cs="Arial"/>
                <w:sz w:val="20"/>
                <w:szCs w:val="20"/>
              </w:rPr>
              <w:t>INTENSIDAD A PLENA CARGA (A)</w:t>
            </w:r>
          </w:p>
        </w:tc>
        <w:tc>
          <w:tcPr>
            <w:tcW w:w="1580" w:type="dxa"/>
            <w:vMerge w:val="restart"/>
            <w:vAlign w:val="center"/>
          </w:tcPr>
          <w:p w:rsidR="005E7ED6" w:rsidRPr="00B9236F" w:rsidRDefault="005E7ED6" w:rsidP="00E4286D">
            <w:pPr>
              <w:spacing w:line="360" w:lineRule="auto"/>
              <w:jc w:val="center"/>
              <w:rPr>
                <w:rFonts w:ascii="Arial" w:hAnsi="Arial" w:cs="Arial"/>
                <w:sz w:val="24"/>
                <w:szCs w:val="24"/>
              </w:rPr>
            </w:pPr>
            <w:r w:rsidRPr="00B9236F">
              <w:rPr>
                <w:rFonts w:ascii="Arial" w:hAnsi="Arial" w:cs="Arial"/>
                <w:sz w:val="24"/>
                <w:szCs w:val="24"/>
              </w:rPr>
              <w:t>FUSIBLES (A)</w:t>
            </w:r>
          </w:p>
        </w:tc>
        <w:tc>
          <w:tcPr>
            <w:tcW w:w="1580" w:type="dxa"/>
            <w:vMerge w:val="restart"/>
            <w:vAlign w:val="center"/>
          </w:tcPr>
          <w:p w:rsidR="005E7ED6" w:rsidRPr="00B9236F" w:rsidRDefault="005E7ED6" w:rsidP="00E4286D">
            <w:pPr>
              <w:spacing w:line="360" w:lineRule="auto"/>
              <w:jc w:val="center"/>
              <w:rPr>
                <w:rFonts w:ascii="Arial" w:hAnsi="Arial" w:cs="Arial"/>
                <w:sz w:val="20"/>
                <w:szCs w:val="20"/>
              </w:rPr>
            </w:pPr>
            <w:r w:rsidRPr="00B9236F">
              <w:rPr>
                <w:rFonts w:ascii="Arial" w:hAnsi="Arial" w:cs="Arial"/>
                <w:sz w:val="20"/>
                <w:szCs w:val="20"/>
              </w:rPr>
              <w:t>INTENSIDAD A PLENA CARGA (A)</w:t>
            </w:r>
          </w:p>
        </w:tc>
        <w:tc>
          <w:tcPr>
            <w:tcW w:w="3160" w:type="dxa"/>
            <w:gridSpan w:val="2"/>
            <w:vAlign w:val="center"/>
          </w:tcPr>
          <w:p w:rsidR="005E7ED6" w:rsidRPr="00B9236F" w:rsidRDefault="005E7ED6" w:rsidP="00E4286D">
            <w:pPr>
              <w:spacing w:line="360" w:lineRule="auto"/>
              <w:jc w:val="center"/>
              <w:rPr>
                <w:rFonts w:ascii="Arial" w:hAnsi="Arial" w:cs="Arial"/>
                <w:sz w:val="24"/>
                <w:szCs w:val="24"/>
              </w:rPr>
            </w:pPr>
            <w:r w:rsidRPr="00B9236F">
              <w:rPr>
                <w:rFonts w:ascii="Arial" w:hAnsi="Arial" w:cs="Arial"/>
                <w:sz w:val="24"/>
                <w:szCs w:val="24"/>
              </w:rPr>
              <w:t>CONDUCTOR</w:t>
            </w:r>
          </w:p>
        </w:tc>
      </w:tr>
      <w:tr w:rsidR="005E7ED6" w:rsidTr="005E7ED6">
        <w:tc>
          <w:tcPr>
            <w:tcW w:w="1580" w:type="dxa"/>
            <w:vMerge/>
            <w:vAlign w:val="center"/>
          </w:tcPr>
          <w:p w:rsidR="005E7ED6" w:rsidRPr="00B9236F" w:rsidRDefault="005E7ED6" w:rsidP="00E4286D">
            <w:pPr>
              <w:spacing w:line="360" w:lineRule="auto"/>
              <w:jc w:val="center"/>
              <w:rPr>
                <w:rFonts w:ascii="Arial" w:hAnsi="Arial" w:cs="Arial"/>
                <w:sz w:val="24"/>
                <w:szCs w:val="24"/>
              </w:rPr>
            </w:pPr>
          </w:p>
        </w:tc>
        <w:tc>
          <w:tcPr>
            <w:tcW w:w="1815" w:type="dxa"/>
            <w:vMerge/>
            <w:vAlign w:val="center"/>
          </w:tcPr>
          <w:p w:rsidR="005E7ED6" w:rsidRPr="00B9236F" w:rsidRDefault="005E7ED6" w:rsidP="00E4286D">
            <w:pPr>
              <w:spacing w:line="360" w:lineRule="auto"/>
              <w:jc w:val="center"/>
              <w:rPr>
                <w:rFonts w:ascii="Arial" w:hAnsi="Arial" w:cs="Arial"/>
                <w:sz w:val="24"/>
                <w:szCs w:val="24"/>
              </w:rPr>
            </w:pPr>
          </w:p>
        </w:tc>
        <w:tc>
          <w:tcPr>
            <w:tcW w:w="1580" w:type="dxa"/>
            <w:vMerge/>
            <w:vAlign w:val="center"/>
          </w:tcPr>
          <w:p w:rsidR="005E7ED6" w:rsidRPr="00B9236F" w:rsidRDefault="005E7ED6" w:rsidP="00E4286D">
            <w:pPr>
              <w:spacing w:line="360" w:lineRule="auto"/>
              <w:jc w:val="center"/>
              <w:rPr>
                <w:rFonts w:ascii="Arial" w:hAnsi="Arial" w:cs="Arial"/>
                <w:sz w:val="24"/>
                <w:szCs w:val="24"/>
              </w:rPr>
            </w:pPr>
          </w:p>
        </w:tc>
        <w:tc>
          <w:tcPr>
            <w:tcW w:w="1580" w:type="dxa"/>
            <w:vMerge/>
            <w:vAlign w:val="center"/>
          </w:tcPr>
          <w:p w:rsidR="005E7ED6" w:rsidRPr="00B9236F" w:rsidRDefault="005E7ED6" w:rsidP="00E4286D">
            <w:pPr>
              <w:spacing w:line="360" w:lineRule="auto"/>
              <w:jc w:val="center"/>
              <w:rPr>
                <w:rFonts w:ascii="Arial" w:hAnsi="Arial" w:cs="Arial"/>
                <w:sz w:val="24"/>
                <w:szCs w:val="24"/>
              </w:rPr>
            </w:pPr>
          </w:p>
        </w:tc>
        <w:tc>
          <w:tcPr>
            <w:tcW w:w="1580" w:type="dxa"/>
            <w:vAlign w:val="center"/>
          </w:tcPr>
          <w:p w:rsidR="005E7ED6" w:rsidRPr="00B9236F" w:rsidRDefault="005E7ED6" w:rsidP="00E4286D">
            <w:pPr>
              <w:spacing w:line="360" w:lineRule="auto"/>
              <w:jc w:val="center"/>
              <w:rPr>
                <w:rFonts w:ascii="Arial" w:hAnsi="Arial" w:cs="Arial"/>
                <w:sz w:val="24"/>
                <w:szCs w:val="24"/>
              </w:rPr>
            </w:pPr>
            <w:r w:rsidRPr="00B9236F">
              <w:rPr>
                <w:rFonts w:ascii="Arial" w:hAnsi="Arial" w:cs="Arial"/>
                <w:sz w:val="24"/>
                <w:szCs w:val="24"/>
              </w:rPr>
              <w:t>CANTIDAD</w:t>
            </w:r>
          </w:p>
        </w:tc>
        <w:tc>
          <w:tcPr>
            <w:tcW w:w="1580" w:type="dxa"/>
            <w:vAlign w:val="center"/>
          </w:tcPr>
          <w:p w:rsidR="005E7ED6" w:rsidRPr="00B9236F" w:rsidRDefault="005E7ED6" w:rsidP="00E4286D">
            <w:pPr>
              <w:spacing w:line="360" w:lineRule="auto"/>
              <w:jc w:val="center"/>
              <w:rPr>
                <w:rFonts w:ascii="Arial" w:hAnsi="Arial" w:cs="Arial"/>
                <w:sz w:val="24"/>
                <w:szCs w:val="24"/>
              </w:rPr>
            </w:pPr>
            <w:r w:rsidRPr="00B9236F">
              <w:rPr>
                <w:rFonts w:ascii="Arial" w:hAnsi="Arial" w:cs="Arial"/>
                <w:sz w:val="24"/>
                <w:szCs w:val="24"/>
              </w:rPr>
              <w:t>CALIBRE</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0,63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41,68</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4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3x10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1,26</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83,37</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2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3x15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1,88</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125</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1/0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3x25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3,14</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5</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208</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4/0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3x37,5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4,71</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6</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312,63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350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3x50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6,28</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8</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416,85</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500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3x75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9,42</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12</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625,27</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350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3x100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12,56</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15</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833,7</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500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3x167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21</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25</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1396,83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750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0,36</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20,83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6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1x10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0,72</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41,66</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6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1x15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1,08</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62,4</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4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1x25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1,81</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104,16</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2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1x37,5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2,71</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156,25</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1/0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1x50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3,62</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4</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208,33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4/0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1x75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5,43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6</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312,5</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2/0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1x100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7,24</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8</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416,66</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4/0 TTU</w:t>
            </w:r>
          </w:p>
        </w:tc>
      </w:tr>
      <w:tr w:rsidR="005E7ED6" w:rsidTr="005E7ED6">
        <w:tc>
          <w:tcPr>
            <w:tcW w:w="1580" w:type="dxa"/>
            <w:vAlign w:val="center"/>
          </w:tcPr>
          <w:p w:rsidR="005E7ED6" w:rsidRPr="00C7542C" w:rsidRDefault="005E7ED6" w:rsidP="00E4286D">
            <w:pPr>
              <w:jc w:val="center"/>
              <w:rPr>
                <w:rFonts w:ascii="Arial" w:hAnsi="Arial" w:cs="Arial"/>
                <w:color w:val="000000"/>
              </w:rPr>
            </w:pPr>
            <w:r w:rsidRPr="00C7542C">
              <w:rPr>
                <w:rFonts w:ascii="Arial" w:hAnsi="Arial" w:cs="Arial"/>
                <w:color w:val="000000"/>
              </w:rPr>
              <w:t>1x167 KVA</w:t>
            </w:r>
          </w:p>
        </w:tc>
        <w:tc>
          <w:tcPr>
            <w:tcW w:w="1815"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12,13</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15</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697,91</w:t>
            </w:r>
          </w:p>
        </w:tc>
        <w:tc>
          <w:tcPr>
            <w:tcW w:w="1580" w:type="dxa"/>
            <w:vAlign w:val="bottom"/>
          </w:tcPr>
          <w:p w:rsidR="005E7ED6" w:rsidRPr="001B0275" w:rsidRDefault="005E7ED6" w:rsidP="00E4286D">
            <w:pPr>
              <w:jc w:val="center"/>
              <w:rPr>
                <w:rFonts w:ascii="Arial" w:hAnsi="Arial" w:cs="Arial"/>
                <w:color w:val="000000"/>
              </w:rPr>
            </w:pPr>
            <w:r w:rsidRPr="001B0275">
              <w:rPr>
                <w:rFonts w:ascii="Arial" w:hAnsi="Arial" w:cs="Arial"/>
                <w:color w:val="000000"/>
              </w:rPr>
              <w:t>2</w:t>
            </w:r>
          </w:p>
        </w:tc>
        <w:tc>
          <w:tcPr>
            <w:tcW w:w="1580" w:type="dxa"/>
            <w:vAlign w:val="center"/>
          </w:tcPr>
          <w:p w:rsidR="005E7ED6" w:rsidRPr="001B0275" w:rsidRDefault="005E7ED6" w:rsidP="00E4286D">
            <w:pPr>
              <w:spacing w:line="360" w:lineRule="auto"/>
              <w:jc w:val="center"/>
              <w:rPr>
                <w:rFonts w:ascii="Arial" w:hAnsi="Arial" w:cs="Arial"/>
                <w:sz w:val="24"/>
                <w:szCs w:val="24"/>
              </w:rPr>
            </w:pPr>
            <w:r w:rsidRPr="001B0275">
              <w:rPr>
                <w:rFonts w:ascii="Arial" w:hAnsi="Arial" w:cs="Arial"/>
                <w:sz w:val="24"/>
                <w:szCs w:val="24"/>
              </w:rPr>
              <w:t>500 TTU</w:t>
            </w:r>
          </w:p>
        </w:tc>
      </w:tr>
    </w:tbl>
    <w:p w:rsidR="005E7ED6" w:rsidRDefault="002A2F74" w:rsidP="00B85E7B">
      <w:pPr>
        <w:spacing w:line="360" w:lineRule="auto"/>
        <w:ind w:left="567"/>
        <w:jc w:val="center"/>
        <w:rPr>
          <w:rFonts w:ascii="Arial" w:hAnsi="Arial" w:cs="Arial"/>
          <w:b/>
          <w:sz w:val="24"/>
          <w:szCs w:val="24"/>
          <w:lang w:val="es-ES"/>
        </w:rPr>
      </w:pPr>
      <w:r>
        <w:rPr>
          <w:rFonts w:ascii="Arial" w:hAnsi="Arial" w:cs="Arial"/>
          <w:b/>
          <w:sz w:val="24"/>
          <w:szCs w:val="24"/>
          <w:lang w:val="es-ES"/>
        </w:rPr>
        <w:t>Fuente: Autores.</w:t>
      </w:r>
    </w:p>
    <w:p w:rsidR="002233CC" w:rsidRDefault="002233CC" w:rsidP="00B85E7B">
      <w:pPr>
        <w:spacing w:line="360" w:lineRule="auto"/>
        <w:ind w:left="567"/>
        <w:jc w:val="center"/>
        <w:rPr>
          <w:rFonts w:ascii="Arial" w:hAnsi="Arial" w:cs="Arial"/>
          <w:b/>
          <w:sz w:val="24"/>
          <w:szCs w:val="24"/>
          <w:lang w:val="es-ES"/>
        </w:rPr>
      </w:pPr>
    </w:p>
    <w:p w:rsidR="002233CC" w:rsidRDefault="002233CC" w:rsidP="00B85E7B">
      <w:pPr>
        <w:spacing w:line="360" w:lineRule="auto"/>
        <w:ind w:left="567"/>
        <w:jc w:val="center"/>
        <w:rPr>
          <w:rFonts w:ascii="Arial" w:hAnsi="Arial" w:cs="Arial"/>
          <w:b/>
          <w:sz w:val="24"/>
          <w:szCs w:val="24"/>
          <w:lang w:val="es-ES"/>
        </w:rPr>
      </w:pPr>
    </w:p>
    <w:p w:rsidR="002233CC" w:rsidRDefault="002233CC" w:rsidP="00B85E7B">
      <w:pPr>
        <w:spacing w:line="360" w:lineRule="auto"/>
        <w:ind w:left="567"/>
        <w:jc w:val="center"/>
        <w:rPr>
          <w:rFonts w:ascii="Arial" w:hAnsi="Arial" w:cs="Arial"/>
          <w:b/>
          <w:sz w:val="24"/>
          <w:szCs w:val="24"/>
          <w:lang w:val="es-ES"/>
        </w:rPr>
      </w:pPr>
    </w:p>
    <w:p w:rsidR="002233CC" w:rsidRDefault="002233CC" w:rsidP="00B85E7B">
      <w:pPr>
        <w:spacing w:line="360" w:lineRule="auto"/>
        <w:ind w:left="567"/>
        <w:jc w:val="center"/>
        <w:rPr>
          <w:rFonts w:ascii="Arial" w:hAnsi="Arial" w:cs="Arial"/>
          <w:b/>
          <w:sz w:val="24"/>
          <w:szCs w:val="24"/>
          <w:lang w:val="es-ES"/>
        </w:rPr>
      </w:pPr>
    </w:p>
    <w:p w:rsidR="008A233F" w:rsidRDefault="00DB44E4" w:rsidP="009B17D4">
      <w:pPr>
        <w:spacing w:line="360" w:lineRule="auto"/>
        <w:ind w:left="-142" w:firstLine="993"/>
        <w:jc w:val="center"/>
        <w:rPr>
          <w:rFonts w:ascii="Arial" w:hAnsi="Arial" w:cs="Arial"/>
          <w:b/>
          <w:noProof/>
          <w:sz w:val="24"/>
          <w:szCs w:val="24"/>
        </w:rPr>
      </w:pPr>
      <w:r>
        <w:rPr>
          <w:rFonts w:ascii="Arial" w:hAnsi="Arial" w:cs="Arial"/>
          <w:b/>
          <w:sz w:val="24"/>
          <w:szCs w:val="24"/>
          <w:lang w:val="es-ES"/>
        </w:rPr>
        <w:lastRenderedPageBreak/>
        <w:t>Figura N°20</w:t>
      </w:r>
      <w:r w:rsidR="00A3479D">
        <w:rPr>
          <w:rFonts w:ascii="Arial" w:hAnsi="Arial" w:cs="Arial"/>
          <w:b/>
          <w:sz w:val="24"/>
          <w:szCs w:val="24"/>
          <w:lang w:val="es-ES"/>
        </w:rPr>
        <w:t xml:space="preserve">. </w:t>
      </w:r>
      <w:r w:rsidR="000C53E9" w:rsidRPr="008376FE">
        <w:rPr>
          <w:rFonts w:ascii="Arial" w:hAnsi="Arial" w:cs="Arial"/>
          <w:b/>
          <w:lang w:val="es-ES"/>
        </w:rPr>
        <w:t>Factores de corrección para tensiones y sistemas distintos a 3 x 208</w:t>
      </w:r>
      <w:r w:rsidR="00962230" w:rsidRPr="008376FE">
        <w:rPr>
          <w:rFonts w:ascii="Arial" w:hAnsi="Arial" w:cs="Arial"/>
          <w:b/>
          <w:lang w:val="es-ES"/>
        </w:rPr>
        <w:t xml:space="preserve"> </w:t>
      </w:r>
      <w:r w:rsidR="000C53E9" w:rsidRPr="008376FE">
        <w:rPr>
          <w:rFonts w:ascii="Arial" w:hAnsi="Arial" w:cs="Arial"/>
          <w:b/>
          <w:lang w:val="es-ES"/>
        </w:rPr>
        <w:t>/120v para condu</w:t>
      </w:r>
      <w:r w:rsidR="008A233F" w:rsidRPr="008376FE">
        <w:rPr>
          <w:rFonts w:ascii="Arial" w:hAnsi="Arial" w:cs="Arial"/>
          <w:b/>
          <w:lang w:val="es-ES"/>
        </w:rPr>
        <w:t>c</w:t>
      </w:r>
      <w:r w:rsidR="000C53E9" w:rsidRPr="008376FE">
        <w:rPr>
          <w:rFonts w:ascii="Arial" w:hAnsi="Arial" w:cs="Arial"/>
          <w:b/>
          <w:lang w:val="es-ES"/>
        </w:rPr>
        <w:t>tores alojados en tuberías</w:t>
      </w:r>
      <w:r w:rsidR="000C53E9" w:rsidRPr="000C53E9">
        <w:rPr>
          <w:rFonts w:ascii="Arial" w:hAnsi="Arial" w:cs="Arial"/>
          <w:sz w:val="20"/>
          <w:szCs w:val="20"/>
          <w:lang w:val="es-ES"/>
        </w:rPr>
        <w:t>.</w:t>
      </w:r>
      <w:r w:rsidR="008A233F">
        <w:rPr>
          <w:rFonts w:ascii="Arial" w:hAnsi="Arial" w:cs="Arial"/>
          <w:b/>
          <w:noProof/>
          <w:sz w:val="24"/>
          <w:szCs w:val="24"/>
          <w:lang w:val="es-ES_tradnl" w:eastAsia="es-ES_tradnl"/>
        </w:rPr>
        <w:drawing>
          <wp:inline distT="0" distB="0" distL="0" distR="0">
            <wp:extent cx="3298262" cy="7609114"/>
            <wp:effectExtent l="0" t="0" r="0" b="0"/>
            <wp:docPr id="25" name="Imagen 25" descr="C:\Documents and Settings\Leonor\Escritorio\vivienda(NO BORRAR)\FactordeCorre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eonor\Escritorio\vivienda(NO BORRAR)\FactordeCorrecion.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8190" cy="7608947"/>
                    </a:xfrm>
                    <a:prstGeom prst="rect">
                      <a:avLst/>
                    </a:prstGeom>
                    <a:noFill/>
                    <a:ln>
                      <a:noFill/>
                    </a:ln>
                  </pic:spPr>
                </pic:pic>
              </a:graphicData>
            </a:graphic>
          </wp:inline>
        </w:drawing>
      </w:r>
    </w:p>
    <w:p w:rsidR="00200A9D" w:rsidRDefault="008A233F" w:rsidP="008A233F">
      <w:pPr>
        <w:spacing w:line="360" w:lineRule="auto"/>
        <w:ind w:left="-142" w:firstLine="993"/>
        <w:jc w:val="center"/>
        <w:rPr>
          <w:rFonts w:ascii="Arial" w:hAnsi="Arial" w:cs="Arial"/>
          <w:b/>
          <w:sz w:val="24"/>
          <w:szCs w:val="24"/>
          <w:lang w:val="es-ES"/>
        </w:rPr>
      </w:pPr>
      <w:r>
        <w:rPr>
          <w:rFonts w:ascii="Arial" w:hAnsi="Arial" w:cs="Arial"/>
          <w:b/>
          <w:noProof/>
          <w:sz w:val="24"/>
          <w:szCs w:val="24"/>
        </w:rPr>
        <w:lastRenderedPageBreak/>
        <w:t>Figura N°2</w:t>
      </w:r>
      <w:r w:rsidR="00DB44E4">
        <w:rPr>
          <w:rFonts w:ascii="Arial" w:hAnsi="Arial" w:cs="Arial"/>
          <w:b/>
          <w:noProof/>
          <w:sz w:val="24"/>
          <w:szCs w:val="24"/>
        </w:rPr>
        <w:t>1</w:t>
      </w:r>
      <w:r>
        <w:rPr>
          <w:rFonts w:ascii="Arial" w:hAnsi="Arial" w:cs="Arial"/>
          <w:b/>
          <w:noProof/>
          <w:sz w:val="24"/>
          <w:szCs w:val="24"/>
        </w:rPr>
        <w:t xml:space="preserve">. Diagrama </w:t>
      </w:r>
      <w:r w:rsidR="00EA051D">
        <w:rPr>
          <w:rFonts w:ascii="Arial" w:hAnsi="Arial" w:cs="Arial"/>
          <w:b/>
          <w:noProof/>
          <w:sz w:val="24"/>
          <w:szCs w:val="24"/>
        </w:rPr>
        <w:t xml:space="preserve">de propuesta </w:t>
      </w:r>
      <w:r>
        <w:rPr>
          <w:rFonts w:ascii="Arial" w:hAnsi="Arial" w:cs="Arial"/>
          <w:b/>
          <w:noProof/>
          <w:sz w:val="24"/>
          <w:szCs w:val="24"/>
        </w:rPr>
        <w:t xml:space="preserve">del subtablero </w:t>
      </w:r>
      <w:r w:rsidR="00FF2901">
        <w:rPr>
          <w:rFonts w:ascii="Arial" w:hAnsi="Arial" w:cs="Arial"/>
          <w:b/>
          <w:noProof/>
          <w:sz w:val="24"/>
          <w:szCs w:val="24"/>
        </w:rPr>
        <w:t>de la vivienda del sector El Bucare</w:t>
      </w:r>
      <w:r>
        <w:rPr>
          <w:rFonts w:ascii="Arial" w:hAnsi="Arial" w:cs="Arial"/>
          <w:b/>
          <w:noProof/>
          <w:sz w:val="24"/>
          <w:szCs w:val="24"/>
        </w:rPr>
        <w:t>.</w:t>
      </w:r>
    </w:p>
    <w:p w:rsidR="008A233F" w:rsidRDefault="00472893" w:rsidP="00C66E84">
      <w:pPr>
        <w:spacing w:line="360" w:lineRule="auto"/>
        <w:ind w:left="-993" w:firstLine="993"/>
        <w:jc w:val="center"/>
        <w:rPr>
          <w:rFonts w:ascii="Arial" w:hAnsi="Arial" w:cs="Arial"/>
          <w:b/>
          <w:sz w:val="24"/>
          <w:szCs w:val="24"/>
          <w:lang w:val="es-ES"/>
        </w:rPr>
      </w:pPr>
      <w:r>
        <w:rPr>
          <w:rFonts w:ascii="Arial" w:hAnsi="Arial" w:cs="Arial"/>
          <w:b/>
          <w:noProof/>
          <w:sz w:val="24"/>
          <w:szCs w:val="24"/>
          <w:lang w:val="es-ES_tradnl" w:eastAsia="es-ES_tradnl"/>
        </w:rPr>
        <w:drawing>
          <wp:inline distT="0" distB="0" distL="0" distR="0">
            <wp:extent cx="4095563" cy="3071673"/>
            <wp:effectExtent l="0" t="0" r="63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tableroCasa.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1165" cy="3075874"/>
                    </a:xfrm>
                    <a:prstGeom prst="rect">
                      <a:avLst/>
                    </a:prstGeom>
                  </pic:spPr>
                </pic:pic>
              </a:graphicData>
            </a:graphic>
          </wp:inline>
        </w:drawing>
      </w:r>
    </w:p>
    <w:p w:rsidR="00180302" w:rsidRDefault="00180302" w:rsidP="00180302">
      <w:pPr>
        <w:spacing w:line="360" w:lineRule="auto"/>
        <w:ind w:left="-142" w:firstLine="993"/>
        <w:jc w:val="center"/>
        <w:rPr>
          <w:rFonts w:ascii="Arial" w:hAnsi="Arial" w:cs="Arial"/>
          <w:b/>
          <w:sz w:val="24"/>
          <w:szCs w:val="24"/>
          <w:lang w:val="es-ES"/>
        </w:rPr>
      </w:pPr>
      <w:r>
        <w:rPr>
          <w:rFonts w:ascii="Arial" w:hAnsi="Arial" w:cs="Arial"/>
          <w:b/>
          <w:noProof/>
          <w:sz w:val="24"/>
          <w:szCs w:val="24"/>
        </w:rPr>
        <w:t>Figura N°2</w:t>
      </w:r>
      <w:r w:rsidR="00C834D1">
        <w:rPr>
          <w:rFonts w:ascii="Arial" w:hAnsi="Arial" w:cs="Arial"/>
          <w:b/>
          <w:noProof/>
          <w:sz w:val="24"/>
          <w:szCs w:val="24"/>
        </w:rPr>
        <w:t>2</w:t>
      </w:r>
      <w:r>
        <w:rPr>
          <w:rFonts w:ascii="Arial" w:hAnsi="Arial" w:cs="Arial"/>
          <w:b/>
          <w:noProof/>
          <w:sz w:val="24"/>
          <w:szCs w:val="24"/>
        </w:rPr>
        <w:t xml:space="preserve">. Diagrama de propuesta del subtablero </w:t>
      </w:r>
      <w:r w:rsidR="00C834D1">
        <w:rPr>
          <w:rFonts w:ascii="Arial" w:hAnsi="Arial" w:cs="Arial"/>
          <w:b/>
          <w:noProof/>
          <w:sz w:val="24"/>
          <w:szCs w:val="24"/>
        </w:rPr>
        <w:t>de la casa de doctores</w:t>
      </w:r>
      <w:r>
        <w:rPr>
          <w:rFonts w:ascii="Arial" w:hAnsi="Arial" w:cs="Arial"/>
          <w:b/>
          <w:noProof/>
          <w:sz w:val="24"/>
          <w:szCs w:val="24"/>
        </w:rPr>
        <w:t>.</w:t>
      </w:r>
    </w:p>
    <w:p w:rsidR="00180302" w:rsidRPr="008B02A9" w:rsidRDefault="001A1757" w:rsidP="00C66E84">
      <w:pPr>
        <w:spacing w:line="360" w:lineRule="auto"/>
        <w:ind w:left="-993" w:firstLine="993"/>
        <w:jc w:val="center"/>
        <w:rPr>
          <w:rFonts w:ascii="Arial" w:hAnsi="Arial" w:cs="Arial"/>
          <w:b/>
          <w:sz w:val="24"/>
          <w:szCs w:val="24"/>
          <w:lang w:val="es-ES"/>
        </w:rPr>
      </w:pPr>
      <w:r>
        <w:rPr>
          <w:rFonts w:ascii="Arial" w:hAnsi="Arial" w:cs="Arial"/>
          <w:b/>
          <w:noProof/>
          <w:sz w:val="24"/>
          <w:szCs w:val="24"/>
          <w:lang w:val="es-ES_tradnl" w:eastAsia="es-ES_tradnl"/>
        </w:rPr>
        <w:drawing>
          <wp:inline distT="0" distB="0" distL="0" distR="0">
            <wp:extent cx="5610860" cy="3000375"/>
            <wp:effectExtent l="0" t="0" r="8890" b="9525"/>
            <wp:docPr id="38" name="Imagen 38" descr="C:\Documents and Settings\Leonor\Escritorio\vivienda(NO BORRAR)\tableroDoct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onor\Escritorio\vivienda(NO BORRAR)\tableroDoctores.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860" cy="3000375"/>
                    </a:xfrm>
                    <a:prstGeom prst="rect">
                      <a:avLst/>
                    </a:prstGeom>
                    <a:noFill/>
                    <a:ln>
                      <a:noFill/>
                    </a:ln>
                  </pic:spPr>
                </pic:pic>
              </a:graphicData>
            </a:graphic>
          </wp:inline>
        </w:drawing>
      </w:r>
    </w:p>
    <w:sectPr w:rsidR="00180302" w:rsidRPr="008B02A9" w:rsidSect="00FB69DA">
      <w:footerReference w:type="default" r:id="rId31"/>
      <w:pgSz w:w="12240" w:h="15840"/>
      <w:pgMar w:top="1702" w:right="1701" w:bottom="1135"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4BD7" w:rsidRDefault="001D4BD7" w:rsidP="008B1C2E">
      <w:pPr>
        <w:spacing w:after="0" w:line="240" w:lineRule="auto"/>
      </w:pPr>
      <w:r>
        <w:separator/>
      </w:r>
    </w:p>
  </w:endnote>
  <w:endnote w:type="continuationSeparator" w:id="0">
    <w:p w:rsidR="001D4BD7" w:rsidRDefault="001D4BD7" w:rsidP="008B1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font300">
    <w:altName w:val="Times New Roman"/>
    <w:charset w:val="00"/>
    <w:family w:val="auto"/>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1562748"/>
      <w:docPartObj>
        <w:docPartGallery w:val="Page Numbers (Bottom of Page)"/>
        <w:docPartUnique/>
      </w:docPartObj>
    </w:sdtPr>
    <w:sdtContent>
      <w:p w:rsidR="006C2E68" w:rsidRDefault="009718E7">
        <w:pPr>
          <w:pStyle w:val="Piedepgina"/>
          <w:jc w:val="center"/>
        </w:pPr>
        <w:r>
          <w:fldChar w:fldCharType="begin"/>
        </w:r>
        <w:r w:rsidR="006C2E68">
          <w:instrText>PAGE   \* MERGEFORMAT</w:instrText>
        </w:r>
        <w:r>
          <w:fldChar w:fldCharType="separate"/>
        </w:r>
        <w:r w:rsidR="001F4C10" w:rsidRPr="001F4C10">
          <w:rPr>
            <w:noProof/>
            <w:lang w:val="es-ES"/>
          </w:rPr>
          <w:t>41</w:t>
        </w:r>
        <w:r>
          <w:fldChar w:fldCharType="end"/>
        </w:r>
      </w:p>
    </w:sdtContent>
  </w:sdt>
  <w:p w:rsidR="006C2E68" w:rsidRDefault="006C2E6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4BD7" w:rsidRDefault="001D4BD7" w:rsidP="008B1C2E">
      <w:pPr>
        <w:spacing w:after="0" w:line="240" w:lineRule="auto"/>
      </w:pPr>
      <w:r>
        <w:separator/>
      </w:r>
    </w:p>
  </w:footnote>
  <w:footnote w:type="continuationSeparator" w:id="0">
    <w:p w:rsidR="001D4BD7" w:rsidRDefault="001D4BD7" w:rsidP="008B1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name w:val="WW8Num5"/>
    <w:lvl w:ilvl="0">
      <w:start w:val="3"/>
      <w:numFmt w:val="decimal"/>
      <w:lvlText w:val="%1."/>
      <w:lvlJc w:val="left"/>
      <w:pPr>
        <w:tabs>
          <w:tab w:val="num" w:pos="0"/>
        </w:tabs>
        <w:ind w:left="420" w:hanging="420"/>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1">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
    <w:nsid w:val="00000009"/>
    <w:multiLevelType w:val="multilevel"/>
    <w:tmpl w:val="00000009"/>
    <w:name w:val="WW8Num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nsid w:val="0000000A"/>
    <w:multiLevelType w:val="multilevel"/>
    <w:tmpl w:val="0000000A"/>
    <w:name w:val="WW8Num10"/>
    <w:lvl w:ilvl="0">
      <w:start w:val="1"/>
      <w:numFmt w:val="lowerLetter"/>
      <w:lvlText w:val="%1)"/>
      <w:lvlJc w:val="left"/>
      <w:pPr>
        <w:tabs>
          <w:tab w:val="num" w:pos="0"/>
        </w:tabs>
        <w:ind w:left="1080" w:hanging="360"/>
      </w:pPr>
      <w:rPr>
        <w:rFonts w:cs="Arial"/>
        <w:b/>
        <w:lang w:val="es-ES"/>
      </w:r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4">
    <w:nsid w:val="0000000B"/>
    <w:multiLevelType w:val="multilevel"/>
    <w:tmpl w:val="0000000B"/>
    <w:name w:val="WW8Num1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C"/>
    <w:multiLevelType w:val="multilevel"/>
    <w:tmpl w:val="0000000C"/>
    <w:name w:val="WW8Num1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0D"/>
    <w:multiLevelType w:val="multilevel"/>
    <w:tmpl w:val="0000000D"/>
    <w:lvl w:ilvl="0">
      <w:start w:val="1"/>
      <w:numFmt w:val="bullet"/>
      <w:lvlText w:val=""/>
      <w:lvlJc w:val="left"/>
      <w:pPr>
        <w:tabs>
          <w:tab w:val="num" w:pos="0"/>
        </w:tabs>
        <w:ind w:left="785" w:hanging="360"/>
      </w:pPr>
      <w:rPr>
        <w:rFonts w:ascii="Symbol" w:hAnsi="Symbol" w:cs="Symbol"/>
      </w:rPr>
    </w:lvl>
    <w:lvl w:ilvl="1">
      <w:start w:val="1"/>
      <w:numFmt w:val="bullet"/>
      <w:lvlText w:val="o"/>
      <w:lvlJc w:val="left"/>
      <w:pPr>
        <w:tabs>
          <w:tab w:val="num" w:pos="0"/>
        </w:tabs>
        <w:ind w:left="1505" w:hanging="360"/>
      </w:pPr>
      <w:rPr>
        <w:rFonts w:ascii="Courier New" w:hAnsi="Courier New" w:cs="Courier New"/>
      </w:rPr>
    </w:lvl>
    <w:lvl w:ilvl="2">
      <w:start w:val="1"/>
      <w:numFmt w:val="bullet"/>
      <w:lvlText w:val=""/>
      <w:lvlJc w:val="left"/>
      <w:pPr>
        <w:tabs>
          <w:tab w:val="num" w:pos="0"/>
        </w:tabs>
        <w:ind w:left="2225" w:hanging="360"/>
      </w:pPr>
      <w:rPr>
        <w:rFonts w:ascii="Wingdings" w:hAnsi="Wingdings" w:cs="Wingdings"/>
      </w:rPr>
    </w:lvl>
    <w:lvl w:ilvl="3">
      <w:start w:val="1"/>
      <w:numFmt w:val="bullet"/>
      <w:lvlText w:val=""/>
      <w:lvlJc w:val="left"/>
      <w:pPr>
        <w:tabs>
          <w:tab w:val="num" w:pos="0"/>
        </w:tabs>
        <w:ind w:left="2945" w:hanging="360"/>
      </w:pPr>
      <w:rPr>
        <w:rFonts w:ascii="Symbol" w:hAnsi="Symbol" w:cs="Symbol"/>
      </w:rPr>
    </w:lvl>
    <w:lvl w:ilvl="4">
      <w:start w:val="1"/>
      <w:numFmt w:val="bullet"/>
      <w:lvlText w:val="o"/>
      <w:lvlJc w:val="left"/>
      <w:pPr>
        <w:tabs>
          <w:tab w:val="num" w:pos="0"/>
        </w:tabs>
        <w:ind w:left="3665" w:hanging="360"/>
      </w:pPr>
      <w:rPr>
        <w:rFonts w:ascii="Courier New" w:hAnsi="Courier New" w:cs="Courier New"/>
      </w:rPr>
    </w:lvl>
    <w:lvl w:ilvl="5">
      <w:start w:val="1"/>
      <w:numFmt w:val="bullet"/>
      <w:lvlText w:val=""/>
      <w:lvlJc w:val="left"/>
      <w:pPr>
        <w:tabs>
          <w:tab w:val="num" w:pos="0"/>
        </w:tabs>
        <w:ind w:left="4385" w:hanging="360"/>
      </w:pPr>
      <w:rPr>
        <w:rFonts w:ascii="Wingdings" w:hAnsi="Wingdings" w:cs="Wingdings"/>
      </w:rPr>
    </w:lvl>
    <w:lvl w:ilvl="6">
      <w:start w:val="1"/>
      <w:numFmt w:val="bullet"/>
      <w:lvlText w:val=""/>
      <w:lvlJc w:val="left"/>
      <w:pPr>
        <w:tabs>
          <w:tab w:val="num" w:pos="0"/>
        </w:tabs>
        <w:ind w:left="5105" w:hanging="360"/>
      </w:pPr>
      <w:rPr>
        <w:rFonts w:ascii="Symbol" w:hAnsi="Symbol" w:cs="Symbol"/>
      </w:rPr>
    </w:lvl>
    <w:lvl w:ilvl="7">
      <w:start w:val="1"/>
      <w:numFmt w:val="bullet"/>
      <w:lvlText w:val="o"/>
      <w:lvlJc w:val="left"/>
      <w:pPr>
        <w:tabs>
          <w:tab w:val="num" w:pos="0"/>
        </w:tabs>
        <w:ind w:left="5825" w:hanging="360"/>
      </w:pPr>
      <w:rPr>
        <w:rFonts w:ascii="Courier New" w:hAnsi="Courier New" w:cs="Courier New"/>
      </w:rPr>
    </w:lvl>
    <w:lvl w:ilvl="8">
      <w:start w:val="1"/>
      <w:numFmt w:val="bullet"/>
      <w:lvlText w:val=""/>
      <w:lvlJc w:val="left"/>
      <w:pPr>
        <w:tabs>
          <w:tab w:val="num" w:pos="0"/>
        </w:tabs>
        <w:ind w:left="6545" w:hanging="360"/>
      </w:pPr>
      <w:rPr>
        <w:rFonts w:ascii="Wingdings" w:hAnsi="Wingdings" w:cs="Wingdings"/>
      </w:rPr>
    </w:lvl>
  </w:abstractNum>
  <w:abstractNum w:abstractNumId="7">
    <w:nsid w:val="0000000E"/>
    <w:multiLevelType w:val="multilevel"/>
    <w:tmpl w:val="0000000E"/>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nsid w:val="0000000F"/>
    <w:multiLevelType w:val="multilevel"/>
    <w:tmpl w:val="0000000F"/>
    <w:name w:val="WW8Num15"/>
    <w:lvl w:ilvl="0">
      <w:start w:val="1"/>
      <w:numFmt w:val="lowerLetter"/>
      <w:lvlText w:val="%1)"/>
      <w:lvlJc w:val="left"/>
      <w:pPr>
        <w:tabs>
          <w:tab w:val="num" w:pos="0"/>
        </w:tabs>
        <w:ind w:left="720" w:hanging="360"/>
      </w:pPr>
      <w:rPr>
        <w:rFonts w:ascii="Arial" w:hAnsi="Arial" w:cs="Arial"/>
        <w:b/>
        <w:color w:val="00000A"/>
        <w:sz w:val="24"/>
        <w:szCs w:val="24"/>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9">
    <w:nsid w:val="00000010"/>
    <w:multiLevelType w:val="multilevel"/>
    <w:tmpl w:val="00000010"/>
    <w:name w:val="WW8Num16"/>
    <w:lvl w:ilvl="0">
      <w:start w:val="1"/>
      <w:numFmt w:val="lowerLetter"/>
      <w:lvlText w:val="%1)"/>
      <w:lvlJc w:val="left"/>
      <w:pPr>
        <w:tabs>
          <w:tab w:val="num" w:pos="0"/>
        </w:tabs>
        <w:ind w:left="720" w:hanging="360"/>
      </w:pPr>
      <w:rPr>
        <w:rFonts w:ascii="Arial" w:hAnsi="Arial" w:cs="Arial"/>
        <w:b/>
        <w:sz w:val="24"/>
        <w:szCs w:val="24"/>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0">
    <w:nsid w:val="01554638"/>
    <w:multiLevelType w:val="multilevel"/>
    <w:tmpl w:val="ACFA7EC8"/>
    <w:lvl w:ilvl="0">
      <w:start w:val="2"/>
      <w:numFmt w:val="decimal"/>
      <w:lvlText w:val="%1"/>
      <w:lvlJc w:val="left"/>
      <w:pPr>
        <w:ind w:left="360" w:hanging="360"/>
      </w:pPr>
      <w:rPr>
        <w:rFonts w:hint="default"/>
      </w:rPr>
    </w:lvl>
    <w:lvl w:ilvl="1">
      <w:start w:val="2"/>
      <w:numFmt w:val="decimal"/>
      <w:lvlText w:val="%1.%2"/>
      <w:lvlJc w:val="left"/>
      <w:pPr>
        <w:ind w:left="720" w:hanging="360"/>
      </w:pPr>
      <w:rPr>
        <w:rFonts w:ascii="Arial" w:hAnsi="Arial" w:cs="Arial"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04A54E0C"/>
    <w:multiLevelType w:val="hybridMultilevel"/>
    <w:tmpl w:val="476A17B8"/>
    <w:lvl w:ilvl="0" w:tplc="AF327EDC">
      <w:start w:val="1"/>
      <w:numFmt w:val="decimal"/>
      <w:lvlText w:val="(%1)"/>
      <w:lvlJc w:val="left"/>
      <w:pPr>
        <w:ind w:left="786"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08F55355"/>
    <w:multiLevelType w:val="multilevel"/>
    <w:tmpl w:val="20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DFC2FF8"/>
    <w:multiLevelType w:val="multilevel"/>
    <w:tmpl w:val="D848CB4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14676DBA"/>
    <w:multiLevelType w:val="hybridMultilevel"/>
    <w:tmpl w:val="FDB80ECE"/>
    <w:lvl w:ilvl="0" w:tplc="200A000F">
      <w:start w:val="1"/>
      <w:numFmt w:val="decimal"/>
      <w:lvlText w:val="%1."/>
      <w:lvlJc w:val="left"/>
      <w:pPr>
        <w:ind w:left="720" w:hanging="360"/>
      </w:pPr>
      <w:rPr>
        <w:rFonts w:hint="default"/>
        <w:b/>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14F827B3"/>
    <w:multiLevelType w:val="multilevel"/>
    <w:tmpl w:val="D848CB4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1DDC45AB"/>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7B67B6"/>
    <w:multiLevelType w:val="hybridMultilevel"/>
    <w:tmpl w:val="ED7AEBB8"/>
    <w:lvl w:ilvl="0" w:tplc="200A0001">
      <w:start w:val="1"/>
      <w:numFmt w:val="bullet"/>
      <w:lvlText w:val=""/>
      <w:lvlJc w:val="left"/>
      <w:pPr>
        <w:ind w:left="1512" w:hanging="360"/>
      </w:pPr>
      <w:rPr>
        <w:rFonts w:ascii="Symbol" w:hAnsi="Symbol" w:hint="default"/>
      </w:rPr>
    </w:lvl>
    <w:lvl w:ilvl="1" w:tplc="200A0003" w:tentative="1">
      <w:start w:val="1"/>
      <w:numFmt w:val="bullet"/>
      <w:lvlText w:val="o"/>
      <w:lvlJc w:val="left"/>
      <w:pPr>
        <w:ind w:left="2232" w:hanging="360"/>
      </w:pPr>
      <w:rPr>
        <w:rFonts w:ascii="Courier New" w:hAnsi="Courier New" w:cs="Courier New" w:hint="default"/>
      </w:rPr>
    </w:lvl>
    <w:lvl w:ilvl="2" w:tplc="200A0005" w:tentative="1">
      <w:start w:val="1"/>
      <w:numFmt w:val="bullet"/>
      <w:lvlText w:val=""/>
      <w:lvlJc w:val="left"/>
      <w:pPr>
        <w:ind w:left="2952" w:hanging="360"/>
      </w:pPr>
      <w:rPr>
        <w:rFonts w:ascii="Wingdings" w:hAnsi="Wingdings" w:hint="default"/>
      </w:rPr>
    </w:lvl>
    <w:lvl w:ilvl="3" w:tplc="200A0001" w:tentative="1">
      <w:start w:val="1"/>
      <w:numFmt w:val="bullet"/>
      <w:lvlText w:val=""/>
      <w:lvlJc w:val="left"/>
      <w:pPr>
        <w:ind w:left="3672" w:hanging="360"/>
      </w:pPr>
      <w:rPr>
        <w:rFonts w:ascii="Symbol" w:hAnsi="Symbol" w:hint="default"/>
      </w:rPr>
    </w:lvl>
    <w:lvl w:ilvl="4" w:tplc="200A0003" w:tentative="1">
      <w:start w:val="1"/>
      <w:numFmt w:val="bullet"/>
      <w:lvlText w:val="o"/>
      <w:lvlJc w:val="left"/>
      <w:pPr>
        <w:ind w:left="4392" w:hanging="360"/>
      </w:pPr>
      <w:rPr>
        <w:rFonts w:ascii="Courier New" w:hAnsi="Courier New" w:cs="Courier New" w:hint="default"/>
      </w:rPr>
    </w:lvl>
    <w:lvl w:ilvl="5" w:tplc="200A0005" w:tentative="1">
      <w:start w:val="1"/>
      <w:numFmt w:val="bullet"/>
      <w:lvlText w:val=""/>
      <w:lvlJc w:val="left"/>
      <w:pPr>
        <w:ind w:left="5112" w:hanging="360"/>
      </w:pPr>
      <w:rPr>
        <w:rFonts w:ascii="Wingdings" w:hAnsi="Wingdings" w:hint="default"/>
      </w:rPr>
    </w:lvl>
    <w:lvl w:ilvl="6" w:tplc="200A0001" w:tentative="1">
      <w:start w:val="1"/>
      <w:numFmt w:val="bullet"/>
      <w:lvlText w:val=""/>
      <w:lvlJc w:val="left"/>
      <w:pPr>
        <w:ind w:left="5832" w:hanging="360"/>
      </w:pPr>
      <w:rPr>
        <w:rFonts w:ascii="Symbol" w:hAnsi="Symbol" w:hint="default"/>
      </w:rPr>
    </w:lvl>
    <w:lvl w:ilvl="7" w:tplc="200A0003" w:tentative="1">
      <w:start w:val="1"/>
      <w:numFmt w:val="bullet"/>
      <w:lvlText w:val="o"/>
      <w:lvlJc w:val="left"/>
      <w:pPr>
        <w:ind w:left="6552" w:hanging="360"/>
      </w:pPr>
      <w:rPr>
        <w:rFonts w:ascii="Courier New" w:hAnsi="Courier New" w:cs="Courier New" w:hint="default"/>
      </w:rPr>
    </w:lvl>
    <w:lvl w:ilvl="8" w:tplc="200A0005" w:tentative="1">
      <w:start w:val="1"/>
      <w:numFmt w:val="bullet"/>
      <w:lvlText w:val=""/>
      <w:lvlJc w:val="left"/>
      <w:pPr>
        <w:ind w:left="7272" w:hanging="360"/>
      </w:pPr>
      <w:rPr>
        <w:rFonts w:ascii="Wingdings" w:hAnsi="Wingdings" w:hint="default"/>
      </w:rPr>
    </w:lvl>
  </w:abstractNum>
  <w:abstractNum w:abstractNumId="18">
    <w:nsid w:val="21A6167E"/>
    <w:multiLevelType w:val="hybridMultilevel"/>
    <w:tmpl w:val="15EEB40A"/>
    <w:lvl w:ilvl="0" w:tplc="200A000F">
      <w:start w:val="1"/>
      <w:numFmt w:val="decimal"/>
      <w:lvlText w:val="%1."/>
      <w:lvlJc w:val="left"/>
      <w:pPr>
        <w:ind w:left="720" w:hanging="360"/>
      </w:pPr>
      <w:rPr>
        <w:rFonts w:hint="default"/>
        <w:b/>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223209D4"/>
    <w:multiLevelType w:val="hybridMultilevel"/>
    <w:tmpl w:val="581A47D6"/>
    <w:lvl w:ilvl="0" w:tplc="200A0001">
      <w:start w:val="1"/>
      <w:numFmt w:val="bullet"/>
      <w:lvlText w:val=""/>
      <w:lvlJc w:val="left"/>
      <w:pPr>
        <w:ind w:left="1571" w:hanging="360"/>
      </w:pPr>
      <w:rPr>
        <w:rFonts w:ascii="Symbol" w:hAnsi="Symbol" w:hint="default"/>
      </w:rPr>
    </w:lvl>
    <w:lvl w:ilvl="1" w:tplc="200A0003" w:tentative="1">
      <w:start w:val="1"/>
      <w:numFmt w:val="bullet"/>
      <w:lvlText w:val="o"/>
      <w:lvlJc w:val="left"/>
      <w:pPr>
        <w:ind w:left="2291" w:hanging="360"/>
      </w:pPr>
      <w:rPr>
        <w:rFonts w:ascii="Courier New" w:hAnsi="Courier New" w:cs="Courier New" w:hint="default"/>
      </w:rPr>
    </w:lvl>
    <w:lvl w:ilvl="2" w:tplc="200A0005" w:tentative="1">
      <w:start w:val="1"/>
      <w:numFmt w:val="bullet"/>
      <w:lvlText w:val=""/>
      <w:lvlJc w:val="left"/>
      <w:pPr>
        <w:ind w:left="3011" w:hanging="360"/>
      </w:pPr>
      <w:rPr>
        <w:rFonts w:ascii="Wingdings" w:hAnsi="Wingdings" w:hint="default"/>
      </w:rPr>
    </w:lvl>
    <w:lvl w:ilvl="3" w:tplc="200A0001" w:tentative="1">
      <w:start w:val="1"/>
      <w:numFmt w:val="bullet"/>
      <w:lvlText w:val=""/>
      <w:lvlJc w:val="left"/>
      <w:pPr>
        <w:ind w:left="3731" w:hanging="360"/>
      </w:pPr>
      <w:rPr>
        <w:rFonts w:ascii="Symbol" w:hAnsi="Symbol" w:hint="default"/>
      </w:rPr>
    </w:lvl>
    <w:lvl w:ilvl="4" w:tplc="200A0003" w:tentative="1">
      <w:start w:val="1"/>
      <w:numFmt w:val="bullet"/>
      <w:lvlText w:val="o"/>
      <w:lvlJc w:val="left"/>
      <w:pPr>
        <w:ind w:left="4451" w:hanging="360"/>
      </w:pPr>
      <w:rPr>
        <w:rFonts w:ascii="Courier New" w:hAnsi="Courier New" w:cs="Courier New" w:hint="default"/>
      </w:rPr>
    </w:lvl>
    <w:lvl w:ilvl="5" w:tplc="200A0005" w:tentative="1">
      <w:start w:val="1"/>
      <w:numFmt w:val="bullet"/>
      <w:lvlText w:val=""/>
      <w:lvlJc w:val="left"/>
      <w:pPr>
        <w:ind w:left="5171" w:hanging="360"/>
      </w:pPr>
      <w:rPr>
        <w:rFonts w:ascii="Wingdings" w:hAnsi="Wingdings" w:hint="default"/>
      </w:rPr>
    </w:lvl>
    <w:lvl w:ilvl="6" w:tplc="200A0001" w:tentative="1">
      <w:start w:val="1"/>
      <w:numFmt w:val="bullet"/>
      <w:lvlText w:val=""/>
      <w:lvlJc w:val="left"/>
      <w:pPr>
        <w:ind w:left="5891" w:hanging="360"/>
      </w:pPr>
      <w:rPr>
        <w:rFonts w:ascii="Symbol" w:hAnsi="Symbol" w:hint="default"/>
      </w:rPr>
    </w:lvl>
    <w:lvl w:ilvl="7" w:tplc="200A0003" w:tentative="1">
      <w:start w:val="1"/>
      <w:numFmt w:val="bullet"/>
      <w:lvlText w:val="o"/>
      <w:lvlJc w:val="left"/>
      <w:pPr>
        <w:ind w:left="6611" w:hanging="360"/>
      </w:pPr>
      <w:rPr>
        <w:rFonts w:ascii="Courier New" w:hAnsi="Courier New" w:cs="Courier New" w:hint="default"/>
      </w:rPr>
    </w:lvl>
    <w:lvl w:ilvl="8" w:tplc="200A0005" w:tentative="1">
      <w:start w:val="1"/>
      <w:numFmt w:val="bullet"/>
      <w:lvlText w:val=""/>
      <w:lvlJc w:val="left"/>
      <w:pPr>
        <w:ind w:left="7331" w:hanging="360"/>
      </w:pPr>
      <w:rPr>
        <w:rFonts w:ascii="Wingdings" w:hAnsi="Wingdings" w:hint="default"/>
      </w:rPr>
    </w:lvl>
  </w:abstractNum>
  <w:abstractNum w:abstractNumId="20">
    <w:nsid w:val="24465D85"/>
    <w:multiLevelType w:val="hybridMultilevel"/>
    <w:tmpl w:val="4BA69B2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25F43C67"/>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A6B7C68"/>
    <w:multiLevelType w:val="multilevel"/>
    <w:tmpl w:val="90D27406"/>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Arial" w:hAnsi="Arial" w:cs="Arial"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33DB161F"/>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4724A30"/>
    <w:multiLevelType w:val="multilevel"/>
    <w:tmpl w:val="5BB4851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7963657"/>
    <w:multiLevelType w:val="multilevel"/>
    <w:tmpl w:val="BF8C0C90"/>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3CB1096E"/>
    <w:multiLevelType w:val="hybridMultilevel"/>
    <w:tmpl w:val="CA70B6A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3E127C46"/>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FC3668A"/>
    <w:multiLevelType w:val="hybridMultilevel"/>
    <w:tmpl w:val="D10A11FA"/>
    <w:lvl w:ilvl="0" w:tplc="536499A0">
      <w:start w:val="3"/>
      <w:numFmt w:val="lowerLetter"/>
      <w:lvlText w:val="%1)"/>
      <w:lvlJc w:val="left"/>
      <w:pPr>
        <w:ind w:left="720" w:hanging="360"/>
      </w:pPr>
      <w:rPr>
        <w:rFonts w:hint="default"/>
        <w:b/>
      </w:r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nsid w:val="4307324D"/>
    <w:multiLevelType w:val="hybridMultilevel"/>
    <w:tmpl w:val="C840F4F4"/>
    <w:lvl w:ilvl="0" w:tplc="200A0001">
      <w:start w:val="1"/>
      <w:numFmt w:val="bullet"/>
      <w:lvlText w:val=""/>
      <w:lvlJc w:val="left"/>
      <w:pPr>
        <w:ind w:left="1647" w:hanging="360"/>
      </w:pPr>
      <w:rPr>
        <w:rFonts w:ascii="Symbol" w:hAnsi="Symbol" w:hint="default"/>
      </w:rPr>
    </w:lvl>
    <w:lvl w:ilvl="1" w:tplc="200A0003" w:tentative="1">
      <w:start w:val="1"/>
      <w:numFmt w:val="bullet"/>
      <w:lvlText w:val="o"/>
      <w:lvlJc w:val="left"/>
      <w:pPr>
        <w:ind w:left="2367" w:hanging="360"/>
      </w:pPr>
      <w:rPr>
        <w:rFonts w:ascii="Courier New" w:hAnsi="Courier New" w:cs="Courier New" w:hint="default"/>
      </w:rPr>
    </w:lvl>
    <w:lvl w:ilvl="2" w:tplc="200A0005" w:tentative="1">
      <w:start w:val="1"/>
      <w:numFmt w:val="bullet"/>
      <w:lvlText w:val=""/>
      <w:lvlJc w:val="left"/>
      <w:pPr>
        <w:ind w:left="3087" w:hanging="360"/>
      </w:pPr>
      <w:rPr>
        <w:rFonts w:ascii="Wingdings" w:hAnsi="Wingdings" w:hint="default"/>
      </w:rPr>
    </w:lvl>
    <w:lvl w:ilvl="3" w:tplc="200A0001" w:tentative="1">
      <w:start w:val="1"/>
      <w:numFmt w:val="bullet"/>
      <w:lvlText w:val=""/>
      <w:lvlJc w:val="left"/>
      <w:pPr>
        <w:ind w:left="3807" w:hanging="360"/>
      </w:pPr>
      <w:rPr>
        <w:rFonts w:ascii="Symbol" w:hAnsi="Symbol" w:hint="default"/>
      </w:rPr>
    </w:lvl>
    <w:lvl w:ilvl="4" w:tplc="200A0003" w:tentative="1">
      <w:start w:val="1"/>
      <w:numFmt w:val="bullet"/>
      <w:lvlText w:val="o"/>
      <w:lvlJc w:val="left"/>
      <w:pPr>
        <w:ind w:left="4527" w:hanging="360"/>
      </w:pPr>
      <w:rPr>
        <w:rFonts w:ascii="Courier New" w:hAnsi="Courier New" w:cs="Courier New" w:hint="default"/>
      </w:rPr>
    </w:lvl>
    <w:lvl w:ilvl="5" w:tplc="200A0005" w:tentative="1">
      <w:start w:val="1"/>
      <w:numFmt w:val="bullet"/>
      <w:lvlText w:val=""/>
      <w:lvlJc w:val="left"/>
      <w:pPr>
        <w:ind w:left="5247" w:hanging="360"/>
      </w:pPr>
      <w:rPr>
        <w:rFonts w:ascii="Wingdings" w:hAnsi="Wingdings" w:hint="default"/>
      </w:rPr>
    </w:lvl>
    <w:lvl w:ilvl="6" w:tplc="200A0001" w:tentative="1">
      <w:start w:val="1"/>
      <w:numFmt w:val="bullet"/>
      <w:lvlText w:val=""/>
      <w:lvlJc w:val="left"/>
      <w:pPr>
        <w:ind w:left="5967" w:hanging="360"/>
      </w:pPr>
      <w:rPr>
        <w:rFonts w:ascii="Symbol" w:hAnsi="Symbol" w:hint="default"/>
      </w:rPr>
    </w:lvl>
    <w:lvl w:ilvl="7" w:tplc="200A0003" w:tentative="1">
      <w:start w:val="1"/>
      <w:numFmt w:val="bullet"/>
      <w:lvlText w:val="o"/>
      <w:lvlJc w:val="left"/>
      <w:pPr>
        <w:ind w:left="6687" w:hanging="360"/>
      </w:pPr>
      <w:rPr>
        <w:rFonts w:ascii="Courier New" w:hAnsi="Courier New" w:cs="Courier New" w:hint="default"/>
      </w:rPr>
    </w:lvl>
    <w:lvl w:ilvl="8" w:tplc="200A0005" w:tentative="1">
      <w:start w:val="1"/>
      <w:numFmt w:val="bullet"/>
      <w:lvlText w:val=""/>
      <w:lvlJc w:val="left"/>
      <w:pPr>
        <w:ind w:left="7407" w:hanging="360"/>
      </w:pPr>
      <w:rPr>
        <w:rFonts w:ascii="Wingdings" w:hAnsi="Wingdings" w:hint="default"/>
      </w:rPr>
    </w:lvl>
  </w:abstractNum>
  <w:abstractNum w:abstractNumId="30">
    <w:nsid w:val="44B46C58"/>
    <w:multiLevelType w:val="hybridMultilevel"/>
    <w:tmpl w:val="85907CF2"/>
    <w:lvl w:ilvl="0" w:tplc="200A0001">
      <w:start w:val="1"/>
      <w:numFmt w:val="bullet"/>
      <w:lvlText w:val=""/>
      <w:lvlJc w:val="left"/>
      <w:pPr>
        <w:ind w:left="1512" w:hanging="360"/>
      </w:pPr>
      <w:rPr>
        <w:rFonts w:ascii="Symbol" w:hAnsi="Symbol" w:hint="default"/>
      </w:rPr>
    </w:lvl>
    <w:lvl w:ilvl="1" w:tplc="200A0003" w:tentative="1">
      <w:start w:val="1"/>
      <w:numFmt w:val="bullet"/>
      <w:lvlText w:val="o"/>
      <w:lvlJc w:val="left"/>
      <w:pPr>
        <w:ind w:left="2232" w:hanging="360"/>
      </w:pPr>
      <w:rPr>
        <w:rFonts w:ascii="Courier New" w:hAnsi="Courier New" w:cs="Courier New" w:hint="default"/>
      </w:rPr>
    </w:lvl>
    <w:lvl w:ilvl="2" w:tplc="200A0005" w:tentative="1">
      <w:start w:val="1"/>
      <w:numFmt w:val="bullet"/>
      <w:lvlText w:val=""/>
      <w:lvlJc w:val="left"/>
      <w:pPr>
        <w:ind w:left="2952" w:hanging="360"/>
      </w:pPr>
      <w:rPr>
        <w:rFonts w:ascii="Wingdings" w:hAnsi="Wingdings" w:hint="default"/>
      </w:rPr>
    </w:lvl>
    <w:lvl w:ilvl="3" w:tplc="200A0001" w:tentative="1">
      <w:start w:val="1"/>
      <w:numFmt w:val="bullet"/>
      <w:lvlText w:val=""/>
      <w:lvlJc w:val="left"/>
      <w:pPr>
        <w:ind w:left="3672" w:hanging="360"/>
      </w:pPr>
      <w:rPr>
        <w:rFonts w:ascii="Symbol" w:hAnsi="Symbol" w:hint="default"/>
      </w:rPr>
    </w:lvl>
    <w:lvl w:ilvl="4" w:tplc="200A0003" w:tentative="1">
      <w:start w:val="1"/>
      <w:numFmt w:val="bullet"/>
      <w:lvlText w:val="o"/>
      <w:lvlJc w:val="left"/>
      <w:pPr>
        <w:ind w:left="4392" w:hanging="360"/>
      </w:pPr>
      <w:rPr>
        <w:rFonts w:ascii="Courier New" w:hAnsi="Courier New" w:cs="Courier New" w:hint="default"/>
      </w:rPr>
    </w:lvl>
    <w:lvl w:ilvl="5" w:tplc="200A0005" w:tentative="1">
      <w:start w:val="1"/>
      <w:numFmt w:val="bullet"/>
      <w:lvlText w:val=""/>
      <w:lvlJc w:val="left"/>
      <w:pPr>
        <w:ind w:left="5112" w:hanging="360"/>
      </w:pPr>
      <w:rPr>
        <w:rFonts w:ascii="Wingdings" w:hAnsi="Wingdings" w:hint="default"/>
      </w:rPr>
    </w:lvl>
    <w:lvl w:ilvl="6" w:tplc="200A0001" w:tentative="1">
      <w:start w:val="1"/>
      <w:numFmt w:val="bullet"/>
      <w:lvlText w:val=""/>
      <w:lvlJc w:val="left"/>
      <w:pPr>
        <w:ind w:left="5832" w:hanging="360"/>
      </w:pPr>
      <w:rPr>
        <w:rFonts w:ascii="Symbol" w:hAnsi="Symbol" w:hint="default"/>
      </w:rPr>
    </w:lvl>
    <w:lvl w:ilvl="7" w:tplc="200A0003" w:tentative="1">
      <w:start w:val="1"/>
      <w:numFmt w:val="bullet"/>
      <w:lvlText w:val="o"/>
      <w:lvlJc w:val="left"/>
      <w:pPr>
        <w:ind w:left="6552" w:hanging="360"/>
      </w:pPr>
      <w:rPr>
        <w:rFonts w:ascii="Courier New" w:hAnsi="Courier New" w:cs="Courier New" w:hint="default"/>
      </w:rPr>
    </w:lvl>
    <w:lvl w:ilvl="8" w:tplc="200A0005" w:tentative="1">
      <w:start w:val="1"/>
      <w:numFmt w:val="bullet"/>
      <w:lvlText w:val=""/>
      <w:lvlJc w:val="left"/>
      <w:pPr>
        <w:ind w:left="7272" w:hanging="360"/>
      </w:pPr>
      <w:rPr>
        <w:rFonts w:ascii="Wingdings" w:hAnsi="Wingdings" w:hint="default"/>
      </w:rPr>
    </w:lvl>
  </w:abstractNum>
  <w:abstractNum w:abstractNumId="31">
    <w:nsid w:val="483E2505"/>
    <w:multiLevelType w:val="hybridMultilevel"/>
    <w:tmpl w:val="524226C4"/>
    <w:lvl w:ilvl="0" w:tplc="8FAC50EA">
      <w:start w:val="1"/>
      <w:numFmt w:val="decimal"/>
      <w:lvlText w:val="%1)"/>
      <w:lvlJc w:val="left"/>
      <w:pPr>
        <w:ind w:left="720" w:hanging="360"/>
      </w:pPr>
      <w:rPr>
        <w:rFonts w:ascii="Arial" w:eastAsiaTheme="minorEastAsia" w:hAnsi="Arial" w:cs="Arial"/>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48687B1F"/>
    <w:multiLevelType w:val="hybridMultilevel"/>
    <w:tmpl w:val="7A14EDEA"/>
    <w:lvl w:ilvl="0" w:tplc="200A0017">
      <w:start w:val="1"/>
      <w:numFmt w:val="lowerLetter"/>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5BBF7BBA"/>
    <w:multiLevelType w:val="hybridMultilevel"/>
    <w:tmpl w:val="A08CB38A"/>
    <w:lvl w:ilvl="0" w:tplc="200A0019">
      <w:start w:val="1"/>
      <w:numFmt w:val="lowerLetter"/>
      <w:lvlText w:val="%1."/>
      <w:lvlJc w:val="left"/>
      <w:pPr>
        <w:ind w:left="1890" w:hanging="360"/>
      </w:pPr>
    </w:lvl>
    <w:lvl w:ilvl="1" w:tplc="200A0019" w:tentative="1">
      <w:start w:val="1"/>
      <w:numFmt w:val="lowerLetter"/>
      <w:lvlText w:val="%2."/>
      <w:lvlJc w:val="left"/>
      <w:pPr>
        <w:ind w:left="2610" w:hanging="360"/>
      </w:pPr>
    </w:lvl>
    <w:lvl w:ilvl="2" w:tplc="200A001B" w:tentative="1">
      <w:start w:val="1"/>
      <w:numFmt w:val="lowerRoman"/>
      <w:lvlText w:val="%3."/>
      <w:lvlJc w:val="right"/>
      <w:pPr>
        <w:ind w:left="3330" w:hanging="180"/>
      </w:pPr>
    </w:lvl>
    <w:lvl w:ilvl="3" w:tplc="200A000F" w:tentative="1">
      <w:start w:val="1"/>
      <w:numFmt w:val="decimal"/>
      <w:lvlText w:val="%4."/>
      <w:lvlJc w:val="left"/>
      <w:pPr>
        <w:ind w:left="4050" w:hanging="360"/>
      </w:pPr>
    </w:lvl>
    <w:lvl w:ilvl="4" w:tplc="200A0019" w:tentative="1">
      <w:start w:val="1"/>
      <w:numFmt w:val="lowerLetter"/>
      <w:lvlText w:val="%5."/>
      <w:lvlJc w:val="left"/>
      <w:pPr>
        <w:ind w:left="4770" w:hanging="360"/>
      </w:pPr>
    </w:lvl>
    <w:lvl w:ilvl="5" w:tplc="200A001B" w:tentative="1">
      <w:start w:val="1"/>
      <w:numFmt w:val="lowerRoman"/>
      <w:lvlText w:val="%6."/>
      <w:lvlJc w:val="right"/>
      <w:pPr>
        <w:ind w:left="5490" w:hanging="180"/>
      </w:pPr>
    </w:lvl>
    <w:lvl w:ilvl="6" w:tplc="200A000F" w:tentative="1">
      <w:start w:val="1"/>
      <w:numFmt w:val="decimal"/>
      <w:lvlText w:val="%7."/>
      <w:lvlJc w:val="left"/>
      <w:pPr>
        <w:ind w:left="6210" w:hanging="360"/>
      </w:pPr>
    </w:lvl>
    <w:lvl w:ilvl="7" w:tplc="200A0019" w:tentative="1">
      <w:start w:val="1"/>
      <w:numFmt w:val="lowerLetter"/>
      <w:lvlText w:val="%8."/>
      <w:lvlJc w:val="left"/>
      <w:pPr>
        <w:ind w:left="6930" w:hanging="360"/>
      </w:pPr>
    </w:lvl>
    <w:lvl w:ilvl="8" w:tplc="200A001B" w:tentative="1">
      <w:start w:val="1"/>
      <w:numFmt w:val="lowerRoman"/>
      <w:lvlText w:val="%9."/>
      <w:lvlJc w:val="right"/>
      <w:pPr>
        <w:ind w:left="7650" w:hanging="180"/>
      </w:pPr>
    </w:lvl>
  </w:abstractNum>
  <w:abstractNum w:abstractNumId="34">
    <w:nsid w:val="5CEA3BF1"/>
    <w:multiLevelType w:val="hybridMultilevel"/>
    <w:tmpl w:val="A2AADF9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62262593"/>
    <w:multiLevelType w:val="hybridMultilevel"/>
    <w:tmpl w:val="2E608B2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nsid w:val="649A3F59"/>
    <w:multiLevelType w:val="hybridMultilevel"/>
    <w:tmpl w:val="15EEB40A"/>
    <w:lvl w:ilvl="0" w:tplc="200A000F">
      <w:start w:val="1"/>
      <w:numFmt w:val="decimal"/>
      <w:lvlText w:val="%1."/>
      <w:lvlJc w:val="left"/>
      <w:pPr>
        <w:ind w:left="720" w:hanging="360"/>
      </w:pPr>
      <w:rPr>
        <w:rFonts w:hint="default"/>
        <w:b/>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BE57257"/>
    <w:multiLevelType w:val="multilevel"/>
    <w:tmpl w:val="A45011C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E85326C"/>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54C4491"/>
    <w:multiLevelType w:val="hybridMultilevel"/>
    <w:tmpl w:val="3F065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65C0185"/>
    <w:multiLevelType w:val="hybridMultilevel"/>
    <w:tmpl w:val="DD7A3E14"/>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1">
    <w:nsid w:val="78AA75D6"/>
    <w:multiLevelType w:val="multilevel"/>
    <w:tmpl w:val="2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2">
    <w:nsid w:val="79656656"/>
    <w:multiLevelType w:val="hybridMultilevel"/>
    <w:tmpl w:val="7C22C7F8"/>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43">
    <w:nsid w:val="7ACA6415"/>
    <w:multiLevelType w:val="hybridMultilevel"/>
    <w:tmpl w:val="68B67704"/>
    <w:lvl w:ilvl="0" w:tplc="169CB382">
      <w:start w:val="2"/>
      <w:numFmt w:val="decimal"/>
      <w:lvlText w:val="%1."/>
      <w:lvlJc w:val="left"/>
      <w:pPr>
        <w:ind w:left="720" w:hanging="360"/>
      </w:pPr>
      <w:rPr>
        <w:rFonts w:hint="default"/>
        <w:b/>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4">
    <w:nsid w:val="7C383B7F"/>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8"/>
  </w:num>
  <w:num w:numId="3">
    <w:abstractNumId w:val="41"/>
  </w:num>
  <w:num w:numId="4">
    <w:abstractNumId w:val="27"/>
  </w:num>
  <w:num w:numId="5">
    <w:abstractNumId w:val="3"/>
  </w:num>
  <w:num w:numId="6">
    <w:abstractNumId w:val="4"/>
  </w:num>
  <w:num w:numId="7">
    <w:abstractNumId w:val="5"/>
  </w:num>
  <w:num w:numId="8">
    <w:abstractNumId w:val="6"/>
  </w:num>
  <w:num w:numId="9">
    <w:abstractNumId w:val="7"/>
  </w:num>
  <w:num w:numId="10">
    <w:abstractNumId w:val="23"/>
  </w:num>
  <w:num w:numId="11">
    <w:abstractNumId w:val="21"/>
  </w:num>
  <w:num w:numId="12">
    <w:abstractNumId w:val="16"/>
  </w:num>
  <w:num w:numId="13">
    <w:abstractNumId w:val="38"/>
  </w:num>
  <w:num w:numId="14">
    <w:abstractNumId w:val="22"/>
  </w:num>
  <w:num w:numId="15">
    <w:abstractNumId w:val="10"/>
  </w:num>
  <w:num w:numId="16">
    <w:abstractNumId w:val="37"/>
  </w:num>
  <w:num w:numId="17">
    <w:abstractNumId w:val="9"/>
  </w:num>
  <w:num w:numId="18">
    <w:abstractNumId w:val="36"/>
  </w:num>
  <w:num w:numId="19">
    <w:abstractNumId w:val="12"/>
  </w:num>
  <w:num w:numId="20">
    <w:abstractNumId w:val="14"/>
  </w:num>
  <w:num w:numId="21">
    <w:abstractNumId w:val="18"/>
  </w:num>
  <w:num w:numId="22">
    <w:abstractNumId w:val="43"/>
  </w:num>
  <w:num w:numId="23">
    <w:abstractNumId w:val="28"/>
  </w:num>
  <w:num w:numId="24">
    <w:abstractNumId w:val="31"/>
  </w:num>
  <w:num w:numId="25">
    <w:abstractNumId w:val="20"/>
  </w:num>
  <w:num w:numId="26">
    <w:abstractNumId w:val="40"/>
  </w:num>
  <w:num w:numId="27">
    <w:abstractNumId w:val="30"/>
  </w:num>
  <w:num w:numId="28">
    <w:abstractNumId w:val="44"/>
  </w:num>
  <w:num w:numId="29">
    <w:abstractNumId w:val="19"/>
  </w:num>
  <w:num w:numId="30">
    <w:abstractNumId w:val="33"/>
  </w:num>
  <w:num w:numId="31">
    <w:abstractNumId w:val="42"/>
  </w:num>
  <w:num w:numId="32">
    <w:abstractNumId w:val="17"/>
  </w:num>
  <w:num w:numId="33">
    <w:abstractNumId w:val="26"/>
  </w:num>
  <w:num w:numId="34">
    <w:abstractNumId w:val="34"/>
  </w:num>
  <w:num w:numId="35">
    <w:abstractNumId w:val="29"/>
  </w:num>
  <w:num w:numId="36">
    <w:abstractNumId w:val="15"/>
  </w:num>
  <w:num w:numId="37">
    <w:abstractNumId w:val="13"/>
  </w:num>
  <w:num w:numId="38">
    <w:abstractNumId w:val="35"/>
  </w:num>
  <w:num w:numId="39">
    <w:abstractNumId w:val="25"/>
  </w:num>
  <w:num w:numId="40">
    <w:abstractNumId w:val="11"/>
  </w:num>
  <w:num w:numId="41">
    <w:abstractNumId w:val="32"/>
  </w:num>
  <w:num w:numId="42">
    <w:abstractNumId w:val="39"/>
  </w:num>
  <w:num w:numId="43">
    <w:abstractNumId w:val="0"/>
  </w:num>
  <w:num w:numId="44">
    <w:abstractNumId w:val="1"/>
  </w:num>
  <w:num w:numId="4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08"/>
  <w:hyphenationZone w:val="425"/>
  <w:characterSpacingControl w:val="doNotCompress"/>
  <w:footnotePr>
    <w:footnote w:id="-1"/>
    <w:footnote w:id="0"/>
  </w:footnotePr>
  <w:endnotePr>
    <w:endnote w:id="-1"/>
    <w:endnote w:id="0"/>
  </w:endnotePr>
  <w:compat/>
  <w:rsids>
    <w:rsidRoot w:val="00117FA9"/>
    <w:rsid w:val="000024DE"/>
    <w:rsid w:val="00004DC1"/>
    <w:rsid w:val="00010691"/>
    <w:rsid w:val="000110A2"/>
    <w:rsid w:val="00011925"/>
    <w:rsid w:val="00025138"/>
    <w:rsid w:val="00032067"/>
    <w:rsid w:val="00041C8F"/>
    <w:rsid w:val="00056F9C"/>
    <w:rsid w:val="000603C3"/>
    <w:rsid w:val="00061788"/>
    <w:rsid w:val="00063C41"/>
    <w:rsid w:val="000728A8"/>
    <w:rsid w:val="000925C0"/>
    <w:rsid w:val="0009319D"/>
    <w:rsid w:val="000956B1"/>
    <w:rsid w:val="00096EB3"/>
    <w:rsid w:val="00097AEC"/>
    <w:rsid w:val="000A01D8"/>
    <w:rsid w:val="000A0E7D"/>
    <w:rsid w:val="000A1E91"/>
    <w:rsid w:val="000A6425"/>
    <w:rsid w:val="000B23F7"/>
    <w:rsid w:val="000B3669"/>
    <w:rsid w:val="000B7B2D"/>
    <w:rsid w:val="000C01FE"/>
    <w:rsid w:val="000C37B3"/>
    <w:rsid w:val="000C53E9"/>
    <w:rsid w:val="000D7F8B"/>
    <w:rsid w:val="000E14EF"/>
    <w:rsid w:val="000E2376"/>
    <w:rsid w:val="000E7526"/>
    <w:rsid w:val="000E78BF"/>
    <w:rsid w:val="000F3E07"/>
    <w:rsid w:val="000F44D9"/>
    <w:rsid w:val="000F5002"/>
    <w:rsid w:val="00107491"/>
    <w:rsid w:val="00107E18"/>
    <w:rsid w:val="00116A80"/>
    <w:rsid w:val="00117FA9"/>
    <w:rsid w:val="00130A5D"/>
    <w:rsid w:val="00130A9A"/>
    <w:rsid w:val="001462A5"/>
    <w:rsid w:val="001504F7"/>
    <w:rsid w:val="00165B08"/>
    <w:rsid w:val="00171550"/>
    <w:rsid w:val="00180302"/>
    <w:rsid w:val="00181E66"/>
    <w:rsid w:val="00186F91"/>
    <w:rsid w:val="0018701C"/>
    <w:rsid w:val="00190D8A"/>
    <w:rsid w:val="00196733"/>
    <w:rsid w:val="001A0208"/>
    <w:rsid w:val="001A1757"/>
    <w:rsid w:val="001B2454"/>
    <w:rsid w:val="001B3FF8"/>
    <w:rsid w:val="001B61C4"/>
    <w:rsid w:val="001C576F"/>
    <w:rsid w:val="001C606B"/>
    <w:rsid w:val="001C7FFA"/>
    <w:rsid w:val="001D1C44"/>
    <w:rsid w:val="001D2A7F"/>
    <w:rsid w:val="001D4BD7"/>
    <w:rsid w:val="001D7A44"/>
    <w:rsid w:val="001E1C07"/>
    <w:rsid w:val="001E23FD"/>
    <w:rsid w:val="001E4315"/>
    <w:rsid w:val="001E6270"/>
    <w:rsid w:val="001F0ECD"/>
    <w:rsid w:val="001F4C10"/>
    <w:rsid w:val="00200A9D"/>
    <w:rsid w:val="002222B3"/>
    <w:rsid w:val="002228C2"/>
    <w:rsid w:val="002233CC"/>
    <w:rsid w:val="00223D4B"/>
    <w:rsid w:val="00230A16"/>
    <w:rsid w:val="002313CE"/>
    <w:rsid w:val="00234450"/>
    <w:rsid w:val="00235C57"/>
    <w:rsid w:val="0024175D"/>
    <w:rsid w:val="00243763"/>
    <w:rsid w:val="002438EB"/>
    <w:rsid w:val="002565C5"/>
    <w:rsid w:val="00261F63"/>
    <w:rsid w:val="00266DDE"/>
    <w:rsid w:val="00270F48"/>
    <w:rsid w:val="00277D67"/>
    <w:rsid w:val="002825AE"/>
    <w:rsid w:val="00283777"/>
    <w:rsid w:val="00295DDE"/>
    <w:rsid w:val="002A234B"/>
    <w:rsid w:val="002A2F74"/>
    <w:rsid w:val="002B0FC9"/>
    <w:rsid w:val="002B2BBC"/>
    <w:rsid w:val="002B5521"/>
    <w:rsid w:val="002C23E3"/>
    <w:rsid w:val="002C2CD3"/>
    <w:rsid w:val="002D7D5D"/>
    <w:rsid w:val="002D7F1B"/>
    <w:rsid w:val="002E1D0E"/>
    <w:rsid w:val="002E5274"/>
    <w:rsid w:val="002E61A2"/>
    <w:rsid w:val="002F28D3"/>
    <w:rsid w:val="002F2DE0"/>
    <w:rsid w:val="003114C4"/>
    <w:rsid w:val="00312C04"/>
    <w:rsid w:val="003143A6"/>
    <w:rsid w:val="00345113"/>
    <w:rsid w:val="00360EBD"/>
    <w:rsid w:val="00365536"/>
    <w:rsid w:val="00366C7E"/>
    <w:rsid w:val="00367295"/>
    <w:rsid w:val="00372DDE"/>
    <w:rsid w:val="00375B13"/>
    <w:rsid w:val="003771EB"/>
    <w:rsid w:val="00385A06"/>
    <w:rsid w:val="00386654"/>
    <w:rsid w:val="00395ADF"/>
    <w:rsid w:val="003964B3"/>
    <w:rsid w:val="003B283B"/>
    <w:rsid w:val="003B2E23"/>
    <w:rsid w:val="003B41DA"/>
    <w:rsid w:val="003C2F15"/>
    <w:rsid w:val="003C40D8"/>
    <w:rsid w:val="003D0F01"/>
    <w:rsid w:val="003D2417"/>
    <w:rsid w:val="003D2809"/>
    <w:rsid w:val="003D49C7"/>
    <w:rsid w:val="003E0D0C"/>
    <w:rsid w:val="003E201E"/>
    <w:rsid w:val="003E288F"/>
    <w:rsid w:val="003E4985"/>
    <w:rsid w:val="003E7F58"/>
    <w:rsid w:val="003F1C8B"/>
    <w:rsid w:val="003F2364"/>
    <w:rsid w:val="003F6959"/>
    <w:rsid w:val="00400073"/>
    <w:rsid w:val="00411ED4"/>
    <w:rsid w:val="00414B83"/>
    <w:rsid w:val="00416578"/>
    <w:rsid w:val="00420088"/>
    <w:rsid w:val="00420FB4"/>
    <w:rsid w:val="00424B84"/>
    <w:rsid w:val="004377DB"/>
    <w:rsid w:val="004501EB"/>
    <w:rsid w:val="004507C8"/>
    <w:rsid w:val="00454E3A"/>
    <w:rsid w:val="004563A6"/>
    <w:rsid w:val="00461999"/>
    <w:rsid w:val="00462A3B"/>
    <w:rsid w:val="004666F7"/>
    <w:rsid w:val="00472893"/>
    <w:rsid w:val="004908D1"/>
    <w:rsid w:val="004A0C94"/>
    <w:rsid w:val="004D19C8"/>
    <w:rsid w:val="004E26E6"/>
    <w:rsid w:val="004E2E2E"/>
    <w:rsid w:val="004E6AF2"/>
    <w:rsid w:val="004E71F4"/>
    <w:rsid w:val="004E784D"/>
    <w:rsid w:val="004F73D8"/>
    <w:rsid w:val="00503D72"/>
    <w:rsid w:val="00504FA4"/>
    <w:rsid w:val="0051700A"/>
    <w:rsid w:val="005209B9"/>
    <w:rsid w:val="00521763"/>
    <w:rsid w:val="00524E9D"/>
    <w:rsid w:val="00525F04"/>
    <w:rsid w:val="00526F83"/>
    <w:rsid w:val="00530FC8"/>
    <w:rsid w:val="00537232"/>
    <w:rsid w:val="00537D60"/>
    <w:rsid w:val="00537DF7"/>
    <w:rsid w:val="005459EA"/>
    <w:rsid w:val="0055175C"/>
    <w:rsid w:val="00560D91"/>
    <w:rsid w:val="00567339"/>
    <w:rsid w:val="0057221B"/>
    <w:rsid w:val="005816FE"/>
    <w:rsid w:val="00583976"/>
    <w:rsid w:val="00583D60"/>
    <w:rsid w:val="0058693B"/>
    <w:rsid w:val="0059090C"/>
    <w:rsid w:val="005938D1"/>
    <w:rsid w:val="00594A88"/>
    <w:rsid w:val="005959DD"/>
    <w:rsid w:val="005A7FBC"/>
    <w:rsid w:val="005B09A5"/>
    <w:rsid w:val="005B09EE"/>
    <w:rsid w:val="005C4A96"/>
    <w:rsid w:val="005D4EDB"/>
    <w:rsid w:val="005D5CBE"/>
    <w:rsid w:val="005D78C3"/>
    <w:rsid w:val="005E1C07"/>
    <w:rsid w:val="005E2D14"/>
    <w:rsid w:val="005E4761"/>
    <w:rsid w:val="005E672D"/>
    <w:rsid w:val="005E6BE6"/>
    <w:rsid w:val="005E7ED6"/>
    <w:rsid w:val="00600C4F"/>
    <w:rsid w:val="00604E7D"/>
    <w:rsid w:val="00611A96"/>
    <w:rsid w:val="00623693"/>
    <w:rsid w:val="00636D78"/>
    <w:rsid w:val="00636FC2"/>
    <w:rsid w:val="006532A8"/>
    <w:rsid w:val="00656ABC"/>
    <w:rsid w:val="0066794B"/>
    <w:rsid w:val="00673173"/>
    <w:rsid w:val="00680C06"/>
    <w:rsid w:val="00680D26"/>
    <w:rsid w:val="00686DA3"/>
    <w:rsid w:val="006A615D"/>
    <w:rsid w:val="006B3B70"/>
    <w:rsid w:val="006B4A0E"/>
    <w:rsid w:val="006B579C"/>
    <w:rsid w:val="006C2E68"/>
    <w:rsid w:val="006C365C"/>
    <w:rsid w:val="006C49E7"/>
    <w:rsid w:val="006D6BA0"/>
    <w:rsid w:val="006E2E81"/>
    <w:rsid w:val="006E5846"/>
    <w:rsid w:val="006F1BEA"/>
    <w:rsid w:val="00711CD4"/>
    <w:rsid w:val="0071786A"/>
    <w:rsid w:val="00726E06"/>
    <w:rsid w:val="007320F1"/>
    <w:rsid w:val="007335FC"/>
    <w:rsid w:val="007347A8"/>
    <w:rsid w:val="0074132F"/>
    <w:rsid w:val="0074776B"/>
    <w:rsid w:val="007503F5"/>
    <w:rsid w:val="00755105"/>
    <w:rsid w:val="007832FF"/>
    <w:rsid w:val="0078450B"/>
    <w:rsid w:val="0078517E"/>
    <w:rsid w:val="00786840"/>
    <w:rsid w:val="0079074B"/>
    <w:rsid w:val="00792F60"/>
    <w:rsid w:val="00793A3C"/>
    <w:rsid w:val="00794A83"/>
    <w:rsid w:val="00795B48"/>
    <w:rsid w:val="007A0829"/>
    <w:rsid w:val="007A4D5E"/>
    <w:rsid w:val="007B2478"/>
    <w:rsid w:val="007B47E2"/>
    <w:rsid w:val="007C1B37"/>
    <w:rsid w:val="007D0220"/>
    <w:rsid w:val="007D361B"/>
    <w:rsid w:val="007D70D6"/>
    <w:rsid w:val="007F044A"/>
    <w:rsid w:val="007F1CDF"/>
    <w:rsid w:val="00800364"/>
    <w:rsid w:val="00802830"/>
    <w:rsid w:val="00803CAB"/>
    <w:rsid w:val="00807935"/>
    <w:rsid w:val="008118EA"/>
    <w:rsid w:val="00816785"/>
    <w:rsid w:val="00820195"/>
    <w:rsid w:val="00823042"/>
    <w:rsid w:val="00825368"/>
    <w:rsid w:val="00825A5E"/>
    <w:rsid w:val="00826463"/>
    <w:rsid w:val="00826471"/>
    <w:rsid w:val="0083386F"/>
    <w:rsid w:val="00837484"/>
    <w:rsid w:val="00837540"/>
    <w:rsid w:val="008376FE"/>
    <w:rsid w:val="00847120"/>
    <w:rsid w:val="00847F20"/>
    <w:rsid w:val="00850444"/>
    <w:rsid w:val="00851600"/>
    <w:rsid w:val="00861437"/>
    <w:rsid w:val="00863344"/>
    <w:rsid w:val="008642F7"/>
    <w:rsid w:val="008662AA"/>
    <w:rsid w:val="00866803"/>
    <w:rsid w:val="00866EA0"/>
    <w:rsid w:val="008672D9"/>
    <w:rsid w:val="008715F9"/>
    <w:rsid w:val="008718A1"/>
    <w:rsid w:val="00876FFB"/>
    <w:rsid w:val="00882A03"/>
    <w:rsid w:val="00885D7B"/>
    <w:rsid w:val="008A233F"/>
    <w:rsid w:val="008A28D6"/>
    <w:rsid w:val="008A304F"/>
    <w:rsid w:val="008B02A9"/>
    <w:rsid w:val="008B1C2E"/>
    <w:rsid w:val="008B3A5C"/>
    <w:rsid w:val="008B49EC"/>
    <w:rsid w:val="008B67E5"/>
    <w:rsid w:val="008B7995"/>
    <w:rsid w:val="008D21FF"/>
    <w:rsid w:val="008D72CD"/>
    <w:rsid w:val="008E000C"/>
    <w:rsid w:val="008E55D3"/>
    <w:rsid w:val="008E75FE"/>
    <w:rsid w:val="00903565"/>
    <w:rsid w:val="00906D92"/>
    <w:rsid w:val="009078B3"/>
    <w:rsid w:val="00913585"/>
    <w:rsid w:val="009250DC"/>
    <w:rsid w:val="0092510F"/>
    <w:rsid w:val="00931E8D"/>
    <w:rsid w:val="00947DB0"/>
    <w:rsid w:val="00951AAC"/>
    <w:rsid w:val="00952C20"/>
    <w:rsid w:val="00960878"/>
    <w:rsid w:val="00962230"/>
    <w:rsid w:val="00964A90"/>
    <w:rsid w:val="00966E4A"/>
    <w:rsid w:val="00967683"/>
    <w:rsid w:val="009718E7"/>
    <w:rsid w:val="00975ECA"/>
    <w:rsid w:val="00986451"/>
    <w:rsid w:val="009912B0"/>
    <w:rsid w:val="009965BE"/>
    <w:rsid w:val="009A411E"/>
    <w:rsid w:val="009B17D4"/>
    <w:rsid w:val="009B2C32"/>
    <w:rsid w:val="009B6661"/>
    <w:rsid w:val="009B769E"/>
    <w:rsid w:val="009C1578"/>
    <w:rsid w:val="009C6FEA"/>
    <w:rsid w:val="009C71FF"/>
    <w:rsid w:val="009E56E9"/>
    <w:rsid w:val="009E5E56"/>
    <w:rsid w:val="009F0176"/>
    <w:rsid w:val="009F67FF"/>
    <w:rsid w:val="009F732F"/>
    <w:rsid w:val="00A01EE0"/>
    <w:rsid w:val="00A034BD"/>
    <w:rsid w:val="00A03AAC"/>
    <w:rsid w:val="00A03EA3"/>
    <w:rsid w:val="00A04A01"/>
    <w:rsid w:val="00A07231"/>
    <w:rsid w:val="00A23DDF"/>
    <w:rsid w:val="00A3479D"/>
    <w:rsid w:val="00A34A03"/>
    <w:rsid w:val="00A360A3"/>
    <w:rsid w:val="00A43DFD"/>
    <w:rsid w:val="00A44909"/>
    <w:rsid w:val="00A54CA9"/>
    <w:rsid w:val="00A555C1"/>
    <w:rsid w:val="00A56838"/>
    <w:rsid w:val="00A61A8B"/>
    <w:rsid w:val="00A62B4D"/>
    <w:rsid w:val="00A644D0"/>
    <w:rsid w:val="00A7059A"/>
    <w:rsid w:val="00A7249E"/>
    <w:rsid w:val="00A74C01"/>
    <w:rsid w:val="00A75F14"/>
    <w:rsid w:val="00A774FC"/>
    <w:rsid w:val="00A86A22"/>
    <w:rsid w:val="00A87022"/>
    <w:rsid w:val="00A90084"/>
    <w:rsid w:val="00A92336"/>
    <w:rsid w:val="00A94EEC"/>
    <w:rsid w:val="00AA450C"/>
    <w:rsid w:val="00AB0663"/>
    <w:rsid w:val="00AB2AA7"/>
    <w:rsid w:val="00AB7176"/>
    <w:rsid w:val="00AB7182"/>
    <w:rsid w:val="00AC1C62"/>
    <w:rsid w:val="00AC29A1"/>
    <w:rsid w:val="00AC32DD"/>
    <w:rsid w:val="00AC648B"/>
    <w:rsid w:val="00AC6EE9"/>
    <w:rsid w:val="00AC7ADF"/>
    <w:rsid w:val="00AD2F49"/>
    <w:rsid w:val="00AE2026"/>
    <w:rsid w:val="00AE41DA"/>
    <w:rsid w:val="00AE5654"/>
    <w:rsid w:val="00AE5924"/>
    <w:rsid w:val="00AE79BD"/>
    <w:rsid w:val="00AE7BDA"/>
    <w:rsid w:val="00AF03DA"/>
    <w:rsid w:val="00AF2366"/>
    <w:rsid w:val="00AF506F"/>
    <w:rsid w:val="00AF7019"/>
    <w:rsid w:val="00AF706C"/>
    <w:rsid w:val="00AF78B7"/>
    <w:rsid w:val="00B0025B"/>
    <w:rsid w:val="00B04D54"/>
    <w:rsid w:val="00B05D10"/>
    <w:rsid w:val="00B15A86"/>
    <w:rsid w:val="00B20C61"/>
    <w:rsid w:val="00B2771D"/>
    <w:rsid w:val="00B30681"/>
    <w:rsid w:val="00B328A0"/>
    <w:rsid w:val="00B34ADB"/>
    <w:rsid w:val="00B35647"/>
    <w:rsid w:val="00B3666C"/>
    <w:rsid w:val="00B3702E"/>
    <w:rsid w:val="00B42071"/>
    <w:rsid w:val="00B45915"/>
    <w:rsid w:val="00B47B3E"/>
    <w:rsid w:val="00B51656"/>
    <w:rsid w:val="00B569D2"/>
    <w:rsid w:val="00B57A22"/>
    <w:rsid w:val="00B61D1F"/>
    <w:rsid w:val="00B64555"/>
    <w:rsid w:val="00B72A48"/>
    <w:rsid w:val="00B80C83"/>
    <w:rsid w:val="00B85E7B"/>
    <w:rsid w:val="00B95437"/>
    <w:rsid w:val="00BA491D"/>
    <w:rsid w:val="00BA718C"/>
    <w:rsid w:val="00BB4CF0"/>
    <w:rsid w:val="00BB501B"/>
    <w:rsid w:val="00BB536B"/>
    <w:rsid w:val="00BB7311"/>
    <w:rsid w:val="00BB763A"/>
    <w:rsid w:val="00BC5D9E"/>
    <w:rsid w:val="00BD709A"/>
    <w:rsid w:val="00BD74A7"/>
    <w:rsid w:val="00BE0624"/>
    <w:rsid w:val="00BE1F17"/>
    <w:rsid w:val="00BF7381"/>
    <w:rsid w:val="00C00296"/>
    <w:rsid w:val="00C106CB"/>
    <w:rsid w:val="00C17929"/>
    <w:rsid w:val="00C17E15"/>
    <w:rsid w:val="00C21668"/>
    <w:rsid w:val="00C25AD0"/>
    <w:rsid w:val="00C274A8"/>
    <w:rsid w:val="00C402A4"/>
    <w:rsid w:val="00C4654A"/>
    <w:rsid w:val="00C46E99"/>
    <w:rsid w:val="00C503C3"/>
    <w:rsid w:val="00C5203E"/>
    <w:rsid w:val="00C527B9"/>
    <w:rsid w:val="00C529A3"/>
    <w:rsid w:val="00C66E84"/>
    <w:rsid w:val="00C76318"/>
    <w:rsid w:val="00C834D1"/>
    <w:rsid w:val="00CA4423"/>
    <w:rsid w:val="00CB18BE"/>
    <w:rsid w:val="00CC1F50"/>
    <w:rsid w:val="00CE4C75"/>
    <w:rsid w:val="00CF23EF"/>
    <w:rsid w:val="00CF733A"/>
    <w:rsid w:val="00D00304"/>
    <w:rsid w:val="00D03379"/>
    <w:rsid w:val="00D12142"/>
    <w:rsid w:val="00D13405"/>
    <w:rsid w:val="00D15DAD"/>
    <w:rsid w:val="00D30E52"/>
    <w:rsid w:val="00D35F76"/>
    <w:rsid w:val="00D41E88"/>
    <w:rsid w:val="00D4628A"/>
    <w:rsid w:val="00D468B8"/>
    <w:rsid w:val="00D50099"/>
    <w:rsid w:val="00D63A8B"/>
    <w:rsid w:val="00D66916"/>
    <w:rsid w:val="00D862AB"/>
    <w:rsid w:val="00D87030"/>
    <w:rsid w:val="00D91BBA"/>
    <w:rsid w:val="00DA2588"/>
    <w:rsid w:val="00DA4D90"/>
    <w:rsid w:val="00DA4EE5"/>
    <w:rsid w:val="00DB04A1"/>
    <w:rsid w:val="00DB06A0"/>
    <w:rsid w:val="00DB36FD"/>
    <w:rsid w:val="00DB3EC6"/>
    <w:rsid w:val="00DB44E4"/>
    <w:rsid w:val="00DB6181"/>
    <w:rsid w:val="00DC30A8"/>
    <w:rsid w:val="00DC3D98"/>
    <w:rsid w:val="00DC7EC7"/>
    <w:rsid w:val="00DD1D94"/>
    <w:rsid w:val="00DD1DAB"/>
    <w:rsid w:val="00DD2444"/>
    <w:rsid w:val="00DD415B"/>
    <w:rsid w:val="00DE1488"/>
    <w:rsid w:val="00DE1DC7"/>
    <w:rsid w:val="00DE50CF"/>
    <w:rsid w:val="00DE66A1"/>
    <w:rsid w:val="00DF36C5"/>
    <w:rsid w:val="00DF393D"/>
    <w:rsid w:val="00E03351"/>
    <w:rsid w:val="00E170EC"/>
    <w:rsid w:val="00E20335"/>
    <w:rsid w:val="00E242CB"/>
    <w:rsid w:val="00E25D42"/>
    <w:rsid w:val="00E3223F"/>
    <w:rsid w:val="00E32E9C"/>
    <w:rsid w:val="00E3400C"/>
    <w:rsid w:val="00E4286D"/>
    <w:rsid w:val="00E47BD7"/>
    <w:rsid w:val="00E51B01"/>
    <w:rsid w:val="00E6187A"/>
    <w:rsid w:val="00E62018"/>
    <w:rsid w:val="00E72557"/>
    <w:rsid w:val="00E74FBA"/>
    <w:rsid w:val="00E8020A"/>
    <w:rsid w:val="00E8063C"/>
    <w:rsid w:val="00E87EBC"/>
    <w:rsid w:val="00E9722F"/>
    <w:rsid w:val="00EA0106"/>
    <w:rsid w:val="00EA051D"/>
    <w:rsid w:val="00EA1657"/>
    <w:rsid w:val="00EA65B6"/>
    <w:rsid w:val="00EA65E8"/>
    <w:rsid w:val="00EA70CB"/>
    <w:rsid w:val="00EB2FD9"/>
    <w:rsid w:val="00EC02E1"/>
    <w:rsid w:val="00EC217E"/>
    <w:rsid w:val="00EC27A5"/>
    <w:rsid w:val="00EE2834"/>
    <w:rsid w:val="00EE5CB5"/>
    <w:rsid w:val="00EF7BFF"/>
    <w:rsid w:val="00F005A6"/>
    <w:rsid w:val="00F04489"/>
    <w:rsid w:val="00F142A1"/>
    <w:rsid w:val="00F2542E"/>
    <w:rsid w:val="00F35898"/>
    <w:rsid w:val="00F35CD3"/>
    <w:rsid w:val="00F37641"/>
    <w:rsid w:val="00F41DAE"/>
    <w:rsid w:val="00F47C17"/>
    <w:rsid w:val="00F51A82"/>
    <w:rsid w:val="00F6718B"/>
    <w:rsid w:val="00F71C4E"/>
    <w:rsid w:val="00F826A5"/>
    <w:rsid w:val="00F8291C"/>
    <w:rsid w:val="00F83C58"/>
    <w:rsid w:val="00F87B46"/>
    <w:rsid w:val="00F9228B"/>
    <w:rsid w:val="00F924F7"/>
    <w:rsid w:val="00F94CA8"/>
    <w:rsid w:val="00FB4C5C"/>
    <w:rsid w:val="00FB69DA"/>
    <w:rsid w:val="00FC41C4"/>
    <w:rsid w:val="00FC78B4"/>
    <w:rsid w:val="00FD0564"/>
    <w:rsid w:val="00FD0B39"/>
    <w:rsid w:val="00FD16EB"/>
    <w:rsid w:val="00FD1958"/>
    <w:rsid w:val="00FD1EDF"/>
    <w:rsid w:val="00FD359C"/>
    <w:rsid w:val="00FE062B"/>
    <w:rsid w:val="00FE2959"/>
    <w:rsid w:val="00FF0B95"/>
    <w:rsid w:val="00FF1107"/>
    <w:rsid w:val="00FF2901"/>
    <w:rsid w:val="00FF3E99"/>
    <w:rsid w:val="00FF4806"/>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10"/>
        <o:r id="V:Rule2" type="connector" idref="#AutoShape 8"/>
        <o:r id="V:Rule3" type="connector" idref="#21 Conector recto de flecha"/>
        <o:r id="V:Rule4" type="connector" idref="#22 Conector recto de flecha"/>
        <o:r id="V:Rule5" type="connector" idref="#7 Conector recto de flecha"/>
        <o:r id="V:Rule6" type="connector" idref="#57 Conector recto de flecha"/>
        <o:r id="V:Rule7" type="connector" idref="#71 Conector curvado"/>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FA9"/>
    <w:rPr>
      <w:rFonts w:eastAsiaTheme="minorEastAsia"/>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6661"/>
    <w:pPr>
      <w:ind w:left="720"/>
      <w:contextualSpacing/>
    </w:pPr>
  </w:style>
  <w:style w:type="paragraph" w:customStyle="1" w:styleId="Prrafodelista1">
    <w:name w:val="Párrafo de lista1"/>
    <w:basedOn w:val="Normal"/>
    <w:rsid w:val="009B6661"/>
    <w:pPr>
      <w:suppressAutoHyphens/>
      <w:ind w:left="720"/>
    </w:pPr>
    <w:rPr>
      <w:rFonts w:ascii="Calibri" w:eastAsia="Lucida Sans Unicode" w:hAnsi="Calibri" w:cs="font300"/>
      <w:lang w:eastAsia="ar-SA"/>
    </w:rPr>
  </w:style>
  <w:style w:type="paragraph" w:customStyle="1" w:styleId="Sinespaciado1">
    <w:name w:val="Sin espaciado1"/>
    <w:uiPriority w:val="1"/>
    <w:qFormat/>
    <w:rsid w:val="001B61C4"/>
    <w:pPr>
      <w:spacing w:after="0" w:line="240" w:lineRule="auto"/>
    </w:pPr>
    <w:rPr>
      <w:rFonts w:ascii="Arial" w:eastAsia="Times New Roman" w:hAnsi="Arial" w:cs="Times New Roman"/>
      <w:sz w:val="24"/>
      <w:lang w:val="es-ES_tradnl"/>
    </w:rPr>
  </w:style>
  <w:style w:type="paragraph" w:styleId="Textodeglobo">
    <w:name w:val="Balloon Text"/>
    <w:basedOn w:val="Normal"/>
    <w:link w:val="TextodegloboCar"/>
    <w:uiPriority w:val="99"/>
    <w:semiHidden/>
    <w:unhideWhenUsed/>
    <w:rsid w:val="000617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1788"/>
    <w:rPr>
      <w:rFonts w:ascii="Tahoma" w:eastAsiaTheme="minorEastAsia" w:hAnsi="Tahoma" w:cs="Tahoma"/>
      <w:sz w:val="16"/>
      <w:szCs w:val="16"/>
      <w:lang w:eastAsia="es-VE"/>
    </w:rPr>
  </w:style>
  <w:style w:type="table" w:styleId="Tablaconcuadrcula">
    <w:name w:val="Table Grid"/>
    <w:basedOn w:val="Tablanormal"/>
    <w:uiPriority w:val="59"/>
    <w:rsid w:val="005D4EDB"/>
    <w:pPr>
      <w:spacing w:after="0" w:line="240" w:lineRule="auto"/>
    </w:pPr>
    <w:rPr>
      <w:rFonts w:eastAsiaTheme="minorEastAsia"/>
      <w:lang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786840"/>
    <w:pPr>
      <w:spacing w:after="0" w:line="240" w:lineRule="auto"/>
    </w:pPr>
    <w:rPr>
      <w:rFonts w:ascii="Calibri" w:eastAsia="Calibri" w:hAnsi="Calibri" w:cs="Times New Roman"/>
      <w:lang w:val="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Fuentedeprrafopredeter"/>
    <w:rsid w:val="00786840"/>
  </w:style>
  <w:style w:type="paragraph" w:styleId="Encabezado">
    <w:name w:val="header"/>
    <w:basedOn w:val="Normal"/>
    <w:link w:val="EncabezadoCar"/>
    <w:uiPriority w:val="99"/>
    <w:unhideWhenUsed/>
    <w:rsid w:val="008B1C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1C2E"/>
    <w:rPr>
      <w:rFonts w:eastAsiaTheme="minorEastAsia"/>
      <w:lang w:eastAsia="es-VE"/>
    </w:rPr>
  </w:style>
  <w:style w:type="paragraph" w:styleId="Piedepgina">
    <w:name w:val="footer"/>
    <w:basedOn w:val="Normal"/>
    <w:link w:val="PiedepginaCar"/>
    <w:uiPriority w:val="99"/>
    <w:unhideWhenUsed/>
    <w:rsid w:val="008B1C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1C2E"/>
    <w:rPr>
      <w:rFonts w:eastAsiaTheme="minorEastAsia"/>
      <w:lang w:eastAsia="es-VE"/>
    </w:rPr>
  </w:style>
  <w:style w:type="character" w:styleId="Textodelmarcadordeposicin">
    <w:name w:val="Placeholder Text"/>
    <w:basedOn w:val="Fuentedeprrafopredeter"/>
    <w:uiPriority w:val="99"/>
    <w:semiHidden/>
    <w:rsid w:val="004000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FA9"/>
    <w:rPr>
      <w:rFonts w:eastAsiaTheme="minorEastAsia"/>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6661"/>
    <w:pPr>
      <w:ind w:left="720"/>
      <w:contextualSpacing/>
    </w:pPr>
  </w:style>
  <w:style w:type="paragraph" w:customStyle="1" w:styleId="Prrafodelista1">
    <w:name w:val="Párrafo de lista1"/>
    <w:basedOn w:val="Normal"/>
    <w:rsid w:val="009B6661"/>
    <w:pPr>
      <w:suppressAutoHyphens/>
      <w:ind w:left="720"/>
    </w:pPr>
    <w:rPr>
      <w:rFonts w:ascii="Calibri" w:eastAsia="Lucida Sans Unicode" w:hAnsi="Calibri" w:cs="font300"/>
      <w:lang w:eastAsia="ar-SA"/>
    </w:rPr>
  </w:style>
  <w:style w:type="paragraph" w:customStyle="1" w:styleId="Sinespaciado1">
    <w:name w:val="Sin espaciado1"/>
    <w:uiPriority w:val="1"/>
    <w:qFormat/>
    <w:rsid w:val="001B61C4"/>
    <w:pPr>
      <w:spacing w:after="0" w:line="240" w:lineRule="auto"/>
    </w:pPr>
    <w:rPr>
      <w:rFonts w:ascii="Arial" w:eastAsia="Times New Roman" w:hAnsi="Arial" w:cs="Times New Roman"/>
      <w:sz w:val="24"/>
      <w:lang w:val="es-ES_tradnl"/>
    </w:rPr>
  </w:style>
  <w:style w:type="paragraph" w:styleId="Textodeglobo">
    <w:name w:val="Balloon Text"/>
    <w:basedOn w:val="Normal"/>
    <w:link w:val="TextodegloboCar"/>
    <w:uiPriority w:val="99"/>
    <w:semiHidden/>
    <w:unhideWhenUsed/>
    <w:rsid w:val="000617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1788"/>
    <w:rPr>
      <w:rFonts w:ascii="Tahoma" w:eastAsiaTheme="minorEastAsia" w:hAnsi="Tahoma" w:cs="Tahoma"/>
      <w:sz w:val="16"/>
      <w:szCs w:val="16"/>
      <w:lang w:eastAsia="es-VE"/>
    </w:rPr>
  </w:style>
  <w:style w:type="table" w:styleId="Tablaconcuadrcula">
    <w:name w:val="Table Grid"/>
    <w:basedOn w:val="Tablanormal"/>
    <w:uiPriority w:val="59"/>
    <w:rsid w:val="005D4EDB"/>
    <w:pPr>
      <w:spacing w:after="0" w:line="240" w:lineRule="auto"/>
    </w:pPr>
    <w:rPr>
      <w:rFonts w:eastAsiaTheme="minorEastAsia"/>
      <w:lang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786840"/>
    <w:pPr>
      <w:spacing w:after="0" w:line="240" w:lineRule="auto"/>
    </w:pPr>
    <w:rPr>
      <w:rFonts w:ascii="Calibri" w:eastAsia="Calibri" w:hAnsi="Calibri" w:cs="Times New Roman"/>
      <w:lang w:val="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Fuentedeprrafopredeter"/>
    <w:rsid w:val="00786840"/>
  </w:style>
  <w:style w:type="paragraph" w:styleId="Encabezado">
    <w:name w:val="header"/>
    <w:basedOn w:val="Normal"/>
    <w:link w:val="EncabezadoCar"/>
    <w:uiPriority w:val="99"/>
    <w:unhideWhenUsed/>
    <w:rsid w:val="008B1C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1C2E"/>
    <w:rPr>
      <w:rFonts w:eastAsiaTheme="minorEastAsia"/>
      <w:lang w:eastAsia="es-VE"/>
    </w:rPr>
  </w:style>
  <w:style w:type="paragraph" w:styleId="Piedepgina">
    <w:name w:val="footer"/>
    <w:basedOn w:val="Normal"/>
    <w:link w:val="PiedepginaCar"/>
    <w:uiPriority w:val="99"/>
    <w:unhideWhenUsed/>
    <w:rsid w:val="008B1C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1C2E"/>
    <w:rPr>
      <w:rFonts w:eastAsiaTheme="minorEastAsia"/>
      <w:lang w:eastAsia="es-VE"/>
    </w:rPr>
  </w:style>
  <w:style w:type="character" w:styleId="Textodelmarcadordeposicin">
    <w:name w:val="Placeholder Text"/>
    <w:basedOn w:val="Fuentedeprrafopredeter"/>
    <w:uiPriority w:val="99"/>
    <w:semiHidden/>
    <w:rsid w:val="0040007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19E76-16BD-49C0-83F4-3AB68136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68</Pages>
  <Words>9696</Words>
  <Characters>53332</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Leolicar</Company>
  <LinksUpToDate>false</LinksUpToDate>
  <CharactersWithSpaces>62903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Leonor</dc:creator>
  <cp:keywords/>
  <dc:description/>
  <cp:lastModifiedBy>Patricia</cp:lastModifiedBy>
  <cp:revision>532</cp:revision>
  <dcterms:created xsi:type="dcterms:W3CDTF">2015-02-23T03:03:00Z</dcterms:created>
  <dcterms:modified xsi:type="dcterms:W3CDTF">2017-01-20T19:20:00Z</dcterms:modified>
</cp:coreProperties>
</file>